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E3D0C" w14:textId="77777777" w:rsidR="003470F8" w:rsidRDefault="003470F8" w:rsidP="003470F8">
      <w:pPr>
        <w:spacing w:after="0" w:line="312" w:lineRule="auto"/>
        <w:jc w:val="center"/>
      </w:pPr>
      <w:r>
        <w:t>Министерство науки и высшего образования Российской Федерации</w:t>
      </w:r>
    </w:p>
    <w:p w14:paraId="4E98B280" w14:textId="77777777" w:rsidR="003470F8" w:rsidRDefault="003470F8" w:rsidP="003470F8">
      <w:pPr>
        <w:spacing w:after="0" w:line="312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5304BABB" w14:textId="77777777" w:rsidR="003470F8" w:rsidRDefault="003470F8" w:rsidP="003470F8">
      <w:pPr>
        <w:spacing w:after="0" w:line="312" w:lineRule="auto"/>
        <w:jc w:val="center"/>
      </w:pPr>
      <w:r>
        <w:t>«Волгоградский государственный технический университет»</w:t>
      </w:r>
    </w:p>
    <w:p w14:paraId="777C76CA" w14:textId="77777777" w:rsidR="003470F8" w:rsidRDefault="003470F8" w:rsidP="003470F8">
      <w:pPr>
        <w:spacing w:after="0" w:line="312" w:lineRule="auto"/>
      </w:pPr>
    </w:p>
    <w:p w14:paraId="7CE621EF" w14:textId="77777777" w:rsidR="003470F8" w:rsidRDefault="003470F8" w:rsidP="003470F8">
      <w:pPr>
        <w:spacing w:after="0" w:line="312" w:lineRule="auto"/>
      </w:pPr>
      <w:r>
        <w:t>Факультет  электроники и вычислительной техники</w:t>
      </w:r>
    </w:p>
    <w:p w14:paraId="23B0C616" w14:textId="77777777" w:rsidR="003470F8" w:rsidRDefault="003470F8" w:rsidP="003470F8">
      <w:pPr>
        <w:spacing w:after="0" w:line="312" w:lineRule="auto"/>
      </w:pPr>
      <w:r>
        <w:t>Кафедра  «Программное обеспечение автоматизированных систем»</w:t>
      </w:r>
    </w:p>
    <w:p w14:paraId="4FAC01FF" w14:textId="77777777" w:rsidR="003470F8" w:rsidRDefault="003470F8" w:rsidP="003470F8"/>
    <w:p w14:paraId="14D582D5" w14:textId="77777777" w:rsidR="003470F8" w:rsidRDefault="003470F8" w:rsidP="003470F8"/>
    <w:p w14:paraId="5E08EE22" w14:textId="77777777" w:rsidR="003470F8" w:rsidRDefault="003470F8" w:rsidP="003470F8">
      <w:pPr>
        <w:spacing w:after="0" w:line="312" w:lineRule="auto"/>
        <w:jc w:val="center"/>
      </w:pPr>
      <w:r>
        <w:rPr>
          <w:b/>
          <w:sz w:val="32"/>
          <w:szCs w:val="32"/>
        </w:rPr>
        <w:t>ПОЯСНИТЕЛЬНАЯ ЗАПИСКА</w:t>
      </w:r>
    </w:p>
    <w:p w14:paraId="17A47681" w14:textId="77777777" w:rsidR="003470F8" w:rsidRDefault="003470F8" w:rsidP="003470F8">
      <w:pPr>
        <w:spacing w:after="0" w:line="312" w:lineRule="auto"/>
        <w:jc w:val="center"/>
      </w:pPr>
      <w:r>
        <w:rPr>
          <w:b/>
          <w:sz w:val="32"/>
          <w:szCs w:val="32"/>
        </w:rPr>
        <w:t>к курсовой работе</w:t>
      </w:r>
    </w:p>
    <w:p w14:paraId="1B62F8C6" w14:textId="77777777" w:rsidR="003470F8" w:rsidRDefault="003470F8" w:rsidP="003470F8">
      <w:pPr>
        <w:spacing w:after="0" w:line="312" w:lineRule="auto"/>
        <w:rPr>
          <w:b/>
          <w:sz w:val="32"/>
          <w:szCs w:val="32"/>
        </w:rPr>
      </w:pPr>
    </w:p>
    <w:p w14:paraId="3EEE8977" w14:textId="77777777" w:rsidR="003470F8" w:rsidRDefault="003470F8" w:rsidP="003470F8">
      <w:pPr>
        <w:spacing w:after="0" w:line="312" w:lineRule="auto"/>
      </w:pPr>
      <w:r>
        <w:t>по дисциплине «Объектно-ориентированный анализ и программирование»</w:t>
      </w:r>
      <w:r>
        <w:tab/>
      </w:r>
    </w:p>
    <w:p w14:paraId="601C6349" w14:textId="77777777" w:rsidR="003470F8" w:rsidRDefault="003470F8" w:rsidP="003470F8">
      <w:pPr>
        <w:spacing w:after="0" w:line="312" w:lineRule="auto"/>
      </w:pPr>
      <w:r>
        <w:t xml:space="preserve">на тему: «Проектирование программы с использованием объектно-ориентированного подхода» </w:t>
      </w:r>
    </w:p>
    <w:p w14:paraId="3C19C52E" w14:textId="54238595" w:rsidR="003470F8" w:rsidRDefault="003470F8" w:rsidP="003470F8">
      <w:pPr>
        <w:spacing w:after="0" w:line="312" w:lineRule="auto"/>
        <w:jc w:val="center"/>
      </w:pPr>
      <w:r>
        <w:t>(индивидуальное задание – вариант №25)</w:t>
      </w:r>
    </w:p>
    <w:p w14:paraId="43AE5180" w14:textId="77777777" w:rsidR="003470F8" w:rsidRDefault="003470F8" w:rsidP="003470F8"/>
    <w:p w14:paraId="11796289" w14:textId="2CB7D8F3" w:rsidR="003470F8" w:rsidRPr="003470F8" w:rsidRDefault="003470F8" w:rsidP="003470F8">
      <w:pPr>
        <w:spacing w:after="0" w:line="312" w:lineRule="auto"/>
      </w:pPr>
      <w:r>
        <w:t>Студент: Серпинин Е.И.</w:t>
      </w:r>
    </w:p>
    <w:p w14:paraId="78C5DCBC" w14:textId="26ADAA38" w:rsidR="003470F8" w:rsidRDefault="003470F8" w:rsidP="003470F8">
      <w:r>
        <w:t>Группа:   ПрИн-366</w:t>
      </w:r>
    </w:p>
    <w:p w14:paraId="59B216A0" w14:textId="77777777" w:rsidR="003470F8" w:rsidRDefault="003470F8" w:rsidP="003470F8"/>
    <w:p w14:paraId="201ADB8F" w14:textId="50293C64" w:rsidR="003470F8" w:rsidRDefault="003470F8" w:rsidP="003470F8">
      <w:pPr>
        <w:spacing w:after="0" w:line="240" w:lineRule="auto"/>
      </w:pPr>
      <w:r>
        <w:t>Работа зачтена с оценкой</w:t>
      </w:r>
      <w:r>
        <w:tab/>
        <w:t>________________ «</w:t>
      </w:r>
      <w:r w:rsidR="00996B96">
        <w:t>__</w:t>
      </w:r>
      <w:r>
        <w:t xml:space="preserve">» </w:t>
      </w:r>
      <w:r>
        <w:rPr>
          <w:u w:val="single"/>
        </w:rPr>
        <w:t>    июня  </w:t>
      </w:r>
      <w:r>
        <w:t xml:space="preserve"> 2022 г.</w:t>
      </w:r>
    </w:p>
    <w:p w14:paraId="4165B1D9" w14:textId="77777777" w:rsidR="003470F8" w:rsidRDefault="003470F8" w:rsidP="003470F8">
      <w:pPr>
        <w:spacing w:after="0" w:line="240" w:lineRule="auto"/>
      </w:pPr>
    </w:p>
    <w:p w14:paraId="7564B4CF" w14:textId="77777777" w:rsidR="003470F8" w:rsidRDefault="003470F8" w:rsidP="003470F8">
      <w:pPr>
        <w:spacing w:after="0" w:line="240" w:lineRule="auto"/>
      </w:pPr>
      <w:r>
        <w:t xml:space="preserve">Руководитель проекта,  </w:t>
      </w:r>
      <w:proofErr w:type="spellStart"/>
      <w:r>
        <w:rPr>
          <w:lang w:eastAsia="hi-IN" w:bidi="hi-IN"/>
        </w:rPr>
        <w:t>нормоконтроллер</w:t>
      </w:r>
      <w:proofErr w:type="spellEnd"/>
      <w:r>
        <w:tab/>
        <w:t>______________   Литовкин Д.В.</w:t>
      </w:r>
    </w:p>
    <w:p w14:paraId="33796761" w14:textId="77777777" w:rsidR="003470F8" w:rsidRDefault="003470F8" w:rsidP="003470F8">
      <w:pPr>
        <w:spacing w:after="0" w:line="240" w:lineRule="auto"/>
      </w:pPr>
    </w:p>
    <w:p w14:paraId="537FC995" w14:textId="77777777" w:rsidR="003470F8" w:rsidRDefault="003470F8" w:rsidP="003470F8">
      <w:pPr>
        <w:spacing w:after="0" w:line="240" w:lineRule="auto"/>
      </w:pPr>
    </w:p>
    <w:p w14:paraId="68652EB2" w14:textId="77777777" w:rsidR="003470F8" w:rsidRDefault="003470F8" w:rsidP="003470F8">
      <w:pPr>
        <w:spacing w:after="0" w:line="240" w:lineRule="auto"/>
      </w:pPr>
    </w:p>
    <w:p w14:paraId="0CBD4D24" w14:textId="77777777" w:rsidR="003470F8" w:rsidRDefault="003470F8" w:rsidP="003470F8">
      <w:pPr>
        <w:spacing w:after="0" w:line="240" w:lineRule="auto"/>
      </w:pPr>
    </w:p>
    <w:p w14:paraId="554515D3" w14:textId="77777777" w:rsidR="003470F8" w:rsidRDefault="003470F8" w:rsidP="003470F8">
      <w:pPr>
        <w:spacing w:after="0" w:line="240" w:lineRule="auto"/>
      </w:pPr>
    </w:p>
    <w:p w14:paraId="56631EE3" w14:textId="77777777" w:rsidR="003470F8" w:rsidRDefault="003470F8" w:rsidP="003470F8">
      <w:pPr>
        <w:spacing w:after="0" w:line="240" w:lineRule="auto"/>
      </w:pPr>
    </w:p>
    <w:p w14:paraId="33A4BF23" w14:textId="77777777" w:rsidR="003470F8" w:rsidRDefault="003470F8" w:rsidP="003470F8">
      <w:pPr>
        <w:spacing w:after="0" w:line="240" w:lineRule="auto"/>
      </w:pPr>
    </w:p>
    <w:p w14:paraId="52455EEE" w14:textId="77777777" w:rsidR="003470F8" w:rsidRDefault="003470F8" w:rsidP="003470F8">
      <w:pPr>
        <w:spacing w:after="0" w:line="240" w:lineRule="auto"/>
      </w:pPr>
    </w:p>
    <w:p w14:paraId="4A57B9A9" w14:textId="77777777" w:rsidR="003470F8" w:rsidRDefault="003470F8" w:rsidP="003470F8">
      <w:pPr>
        <w:spacing w:after="0" w:line="240" w:lineRule="auto"/>
      </w:pPr>
    </w:p>
    <w:p w14:paraId="227A6323" w14:textId="77777777" w:rsidR="003470F8" w:rsidRDefault="003470F8" w:rsidP="003470F8">
      <w:pPr>
        <w:spacing w:after="0" w:line="240" w:lineRule="auto"/>
      </w:pPr>
    </w:p>
    <w:p w14:paraId="4C39E7EB" w14:textId="77777777" w:rsidR="003470F8" w:rsidRDefault="003470F8" w:rsidP="003470F8">
      <w:pPr>
        <w:spacing w:after="0" w:line="240" w:lineRule="auto"/>
      </w:pPr>
    </w:p>
    <w:p w14:paraId="6482F0AB" w14:textId="77777777" w:rsidR="003470F8" w:rsidRDefault="003470F8" w:rsidP="003470F8">
      <w:pPr>
        <w:spacing w:after="0" w:line="240" w:lineRule="auto"/>
      </w:pPr>
    </w:p>
    <w:p w14:paraId="0E57C935" w14:textId="77777777" w:rsidR="003470F8" w:rsidRDefault="003470F8" w:rsidP="003470F8">
      <w:pPr>
        <w:spacing w:after="0" w:line="240" w:lineRule="auto"/>
      </w:pPr>
    </w:p>
    <w:p w14:paraId="58CEBE1C" w14:textId="656C90EF" w:rsidR="003470F8" w:rsidRDefault="003470F8" w:rsidP="003470F8">
      <w:pPr>
        <w:spacing w:after="0" w:line="240" w:lineRule="auto"/>
        <w:jc w:val="center"/>
      </w:pPr>
      <w:r>
        <w:t>Волгоград 2022 г.</w:t>
      </w:r>
    </w:p>
    <w:p w14:paraId="0E60196F" w14:textId="77777777" w:rsidR="003470F8" w:rsidRDefault="003470F8" w:rsidP="003470F8">
      <w:pPr>
        <w:pageBreakBefore/>
        <w:spacing w:after="0"/>
        <w:jc w:val="center"/>
      </w:pPr>
      <w:r>
        <w:lastRenderedPageBreak/>
        <w:t>Министерство науки и высшего образования Российской Федерации</w:t>
      </w:r>
    </w:p>
    <w:p w14:paraId="17BC61F6" w14:textId="77777777" w:rsidR="003470F8" w:rsidRDefault="003470F8" w:rsidP="003470F8">
      <w:pPr>
        <w:spacing w:after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3106DB68" w14:textId="77777777" w:rsidR="003470F8" w:rsidRDefault="003470F8" w:rsidP="003470F8">
      <w:pPr>
        <w:spacing w:after="0"/>
        <w:jc w:val="center"/>
      </w:pPr>
      <w:r>
        <w:t>«Волгоградский государственный технический университет»</w:t>
      </w:r>
    </w:p>
    <w:p w14:paraId="6F1BF1BB" w14:textId="77777777" w:rsidR="003470F8" w:rsidRDefault="003470F8" w:rsidP="003470F8">
      <w:pPr>
        <w:spacing w:after="0"/>
      </w:pPr>
    </w:p>
    <w:p w14:paraId="1E1581AE" w14:textId="77777777" w:rsidR="003470F8" w:rsidRDefault="003470F8" w:rsidP="003470F8">
      <w:pPr>
        <w:spacing w:after="0"/>
      </w:pPr>
      <w:r>
        <w:t>Факультет  электроники и вычислительной техники</w:t>
      </w:r>
    </w:p>
    <w:p w14:paraId="3A1CB5AC" w14:textId="77777777" w:rsidR="003470F8" w:rsidRDefault="003470F8" w:rsidP="003470F8">
      <w:pPr>
        <w:spacing w:after="0"/>
      </w:pPr>
      <w:r>
        <w:t xml:space="preserve">Направление  09.03.04 «Программная инженерия» </w:t>
      </w:r>
      <w:r>
        <w:br/>
        <w:t>Кафедра  «Программное обеспечение автоматизированных систем»</w:t>
      </w:r>
    </w:p>
    <w:p w14:paraId="7A724991" w14:textId="77777777" w:rsidR="003470F8" w:rsidRDefault="003470F8" w:rsidP="003470F8">
      <w:pPr>
        <w:spacing w:after="0"/>
      </w:pPr>
    </w:p>
    <w:p w14:paraId="0D7D47D3" w14:textId="77777777" w:rsidR="003470F8" w:rsidRDefault="003470F8" w:rsidP="003470F8">
      <w:pPr>
        <w:spacing w:after="0"/>
      </w:pPr>
      <w:r>
        <w:t xml:space="preserve">Дисциплина «Объектно-ориентированный анализ и программирование»    </w:t>
      </w:r>
    </w:p>
    <w:p w14:paraId="1A391EC7" w14:textId="77777777" w:rsidR="003470F8" w:rsidRDefault="003470F8" w:rsidP="003470F8">
      <w:pPr>
        <w:spacing w:after="0"/>
      </w:pPr>
      <w:r>
        <w:rPr>
          <w:rFonts w:eastAsia="Times New Roman" w:cs="Times New Roman"/>
        </w:rPr>
        <w:t xml:space="preserve">                                       </w:t>
      </w:r>
    </w:p>
    <w:p w14:paraId="1C5E89D1" w14:textId="77777777" w:rsidR="003470F8" w:rsidRDefault="003470F8" w:rsidP="003470F8">
      <w:pPr>
        <w:spacing w:after="0"/>
        <w:ind w:left="3969"/>
      </w:pPr>
      <w:r>
        <w:t>Утверждаю</w:t>
      </w:r>
    </w:p>
    <w:p w14:paraId="71D9E260" w14:textId="77777777" w:rsidR="003470F8" w:rsidRDefault="003470F8" w:rsidP="003470F8">
      <w:pPr>
        <w:spacing w:after="0"/>
        <w:ind w:left="3969"/>
      </w:pPr>
      <w:r>
        <w:t>Зав. кафедрой __________  Орлова Ю.А.</w:t>
      </w:r>
    </w:p>
    <w:p w14:paraId="4ECE79B4" w14:textId="77777777" w:rsidR="003470F8" w:rsidRDefault="003470F8" w:rsidP="003470F8">
      <w:pPr>
        <w:spacing w:after="0"/>
      </w:pPr>
    </w:p>
    <w:p w14:paraId="621FDFE8" w14:textId="77777777" w:rsidR="003470F8" w:rsidRDefault="003470F8" w:rsidP="003470F8">
      <w:pPr>
        <w:spacing w:after="0"/>
      </w:pPr>
    </w:p>
    <w:p w14:paraId="7BDDA83C" w14:textId="77777777" w:rsidR="003470F8" w:rsidRDefault="003470F8" w:rsidP="003470F8">
      <w:pPr>
        <w:spacing w:after="0"/>
        <w:jc w:val="center"/>
      </w:pPr>
      <w:r>
        <w:rPr>
          <w:b/>
          <w:caps/>
          <w:sz w:val="32"/>
          <w:szCs w:val="32"/>
        </w:rPr>
        <w:t>Задание</w:t>
      </w:r>
    </w:p>
    <w:p w14:paraId="018C07A7" w14:textId="77777777" w:rsidR="003470F8" w:rsidRDefault="003470F8" w:rsidP="003470F8">
      <w:pPr>
        <w:spacing w:after="0"/>
        <w:jc w:val="center"/>
      </w:pPr>
      <w:r>
        <w:rPr>
          <w:b/>
          <w:sz w:val="32"/>
          <w:szCs w:val="32"/>
        </w:rPr>
        <w:t>на курсовую работу</w:t>
      </w:r>
    </w:p>
    <w:p w14:paraId="740E3CE6" w14:textId="77777777" w:rsidR="003470F8" w:rsidRDefault="003470F8" w:rsidP="003470F8">
      <w:pPr>
        <w:spacing w:after="0"/>
        <w:rPr>
          <w:b/>
          <w:sz w:val="32"/>
          <w:szCs w:val="32"/>
        </w:rPr>
      </w:pPr>
    </w:p>
    <w:p w14:paraId="61433C57" w14:textId="543AFFC7" w:rsidR="003470F8" w:rsidRDefault="003470F8" w:rsidP="003470F8">
      <w:pPr>
        <w:spacing w:after="0" w:line="240" w:lineRule="auto"/>
      </w:pPr>
      <w:r>
        <w:t>Студент: Серпинин Е.И.</w:t>
      </w:r>
    </w:p>
    <w:p w14:paraId="6B6EB37D" w14:textId="3AD8F7B3" w:rsidR="003470F8" w:rsidRDefault="003470F8" w:rsidP="003470F8">
      <w:pPr>
        <w:spacing w:after="0" w:line="240" w:lineRule="auto"/>
      </w:pPr>
      <w:r>
        <w:t>Группа: ПрИн-366</w:t>
      </w:r>
    </w:p>
    <w:p w14:paraId="10E8B31B" w14:textId="77777777" w:rsidR="003470F8" w:rsidRDefault="003470F8" w:rsidP="003470F8">
      <w:pPr>
        <w:spacing w:after="0" w:line="240" w:lineRule="auto"/>
      </w:pPr>
    </w:p>
    <w:p w14:paraId="4A2BCD7A" w14:textId="057306CA" w:rsidR="003470F8" w:rsidRDefault="003470F8" w:rsidP="003470F8">
      <w:pPr>
        <w:spacing w:after="0" w:line="240" w:lineRule="auto"/>
      </w:pPr>
      <w:r>
        <w:t>1.  Тема: «Проектирование</w:t>
      </w:r>
      <w:r>
        <w:rPr>
          <w:strike/>
        </w:rPr>
        <w:t xml:space="preserve"> </w:t>
      </w:r>
      <w:r>
        <w:t>программы с использованием объектно-ориентированного подхода» (индивидуальное задание – вариант №25)</w:t>
      </w:r>
    </w:p>
    <w:p w14:paraId="0D76A3C8" w14:textId="537FA8A4" w:rsidR="003470F8" w:rsidRDefault="003470F8" w:rsidP="003470F8">
      <w:pPr>
        <w:spacing w:after="0" w:line="240" w:lineRule="auto"/>
      </w:pPr>
      <w:r>
        <w:t>Утверждена приказом от «</w:t>
      </w:r>
      <w:r w:rsidR="00996B96" w:rsidRPr="00996B96">
        <w:t>01</w:t>
      </w:r>
      <w:r>
        <w:t>»</w:t>
      </w:r>
      <w:r>
        <w:rPr>
          <w:u w:val="single"/>
        </w:rPr>
        <w:t xml:space="preserve">   </w:t>
      </w:r>
      <w:r w:rsidR="00996B96">
        <w:rPr>
          <w:u w:val="single"/>
        </w:rPr>
        <w:t>марта</w:t>
      </w:r>
      <w:r>
        <w:t xml:space="preserve">   2022г.  № </w:t>
      </w:r>
      <w:r w:rsidR="002737E0" w:rsidRPr="002737E0">
        <w:t>303</w:t>
      </w:r>
      <w:r>
        <w:rPr>
          <w:u w:val="single"/>
        </w:rPr>
        <w:t>-ст</w:t>
      </w:r>
    </w:p>
    <w:p w14:paraId="1B75D6B2" w14:textId="77777777" w:rsidR="003470F8" w:rsidRDefault="003470F8" w:rsidP="003470F8">
      <w:pPr>
        <w:spacing w:after="0" w:line="240" w:lineRule="auto"/>
      </w:pPr>
    </w:p>
    <w:p w14:paraId="12BA367F" w14:textId="0A0AE2FB" w:rsidR="003470F8" w:rsidRDefault="003470F8" w:rsidP="003470F8">
      <w:pPr>
        <w:spacing w:after="0" w:line="240" w:lineRule="auto"/>
      </w:pPr>
      <w:r>
        <w:t>2. Срок представления работы к защите «</w:t>
      </w:r>
      <w:r>
        <w:rPr>
          <w:u w:val="single"/>
        </w:rPr>
        <w:t> </w:t>
      </w:r>
      <w:r w:rsidR="00996B96">
        <w:t>26</w:t>
      </w:r>
      <w:r>
        <w:rPr>
          <w:u w:val="single"/>
        </w:rPr>
        <w:t> </w:t>
      </w:r>
      <w:r>
        <w:t>» </w:t>
      </w:r>
      <w:r>
        <w:rPr>
          <w:u w:val="single"/>
        </w:rPr>
        <w:t>  </w:t>
      </w:r>
      <w:r w:rsidR="00996B96">
        <w:rPr>
          <w:u w:val="single"/>
        </w:rPr>
        <w:t>мая</w:t>
      </w:r>
      <w:r>
        <w:rPr>
          <w:u w:val="single"/>
        </w:rPr>
        <w:t xml:space="preserve">  </w:t>
      </w:r>
      <w:r>
        <w:t>20</w:t>
      </w:r>
      <w:r>
        <w:rPr>
          <w:u w:val="single"/>
        </w:rPr>
        <w:t>22 </w:t>
      </w:r>
      <w:r>
        <w:t>г.</w:t>
      </w:r>
    </w:p>
    <w:p w14:paraId="0CC952B9" w14:textId="77777777" w:rsidR="003470F8" w:rsidRDefault="003470F8" w:rsidP="003470F8">
      <w:pPr>
        <w:spacing w:after="0" w:line="240" w:lineRule="auto"/>
      </w:pPr>
    </w:p>
    <w:p w14:paraId="2277399B" w14:textId="77777777" w:rsidR="003470F8" w:rsidRDefault="003470F8" w:rsidP="003470F8">
      <w:pPr>
        <w:spacing w:after="0" w:line="240" w:lineRule="auto"/>
      </w:pPr>
      <w:r>
        <w:t xml:space="preserve">3. Содержание пояснительной записки: </w:t>
      </w:r>
    </w:p>
    <w:p w14:paraId="52E9C434" w14:textId="77777777" w:rsidR="003470F8" w:rsidRDefault="003470F8" w:rsidP="003470F8">
      <w:pPr>
        <w:spacing w:after="0" w:line="240" w:lineRule="auto"/>
        <w:jc w:val="both"/>
      </w:pPr>
      <w:r>
        <w:rPr>
          <w:u w:val="single"/>
        </w:rPr>
        <w:t xml:space="preserve">формулировка задания, требования к программе, структура программы, типовые процессы в  программе, человеко-машинное взаимодействие, код программы и модульных тестов                                                                                                             </w:t>
      </w:r>
    </w:p>
    <w:p w14:paraId="6D18D102" w14:textId="77777777" w:rsidR="003470F8" w:rsidRDefault="003470F8" w:rsidP="003470F8">
      <w:pPr>
        <w:spacing w:after="0" w:line="240" w:lineRule="auto"/>
      </w:pPr>
    </w:p>
    <w:p w14:paraId="6C173CEC" w14:textId="77777777" w:rsidR="003470F8" w:rsidRDefault="003470F8" w:rsidP="003470F8">
      <w:pPr>
        <w:spacing w:after="0" w:line="240" w:lineRule="auto"/>
      </w:pPr>
      <w:r>
        <w:t xml:space="preserve">4. Перечень графического материала: </w:t>
      </w:r>
    </w:p>
    <w:p w14:paraId="52892C09" w14:textId="77777777" w:rsidR="003470F8" w:rsidRDefault="003470F8" w:rsidP="003470F8">
      <w:pPr>
        <w:spacing w:after="0" w:line="240" w:lineRule="auto"/>
      </w:pPr>
      <w:r>
        <w:t>_____________________________________________________________________</w:t>
      </w:r>
    </w:p>
    <w:p w14:paraId="736B2A4F" w14:textId="77777777" w:rsidR="003470F8" w:rsidRDefault="003470F8" w:rsidP="003470F8">
      <w:pPr>
        <w:spacing w:after="0" w:line="240" w:lineRule="auto"/>
        <w:rPr>
          <w:shd w:val="clear" w:color="auto" w:fill="FFFF00"/>
        </w:rPr>
      </w:pPr>
    </w:p>
    <w:p w14:paraId="71431F1E" w14:textId="5E1FB071" w:rsidR="003470F8" w:rsidRDefault="003470F8" w:rsidP="003470F8">
      <w:pPr>
        <w:spacing w:after="0" w:line="240" w:lineRule="auto"/>
      </w:pPr>
      <w:r>
        <w:t>5. Дата выдачи задания «</w:t>
      </w:r>
      <w:r w:rsidR="002737E0" w:rsidRPr="002737E0">
        <w:t>4</w:t>
      </w:r>
      <w:r>
        <w:t>»</w:t>
      </w:r>
      <w:r>
        <w:rPr>
          <w:u w:val="single"/>
        </w:rPr>
        <w:t xml:space="preserve">  </w:t>
      </w:r>
      <w:r w:rsidR="002737E0">
        <w:rPr>
          <w:u w:val="single"/>
        </w:rPr>
        <w:t>марта</w:t>
      </w:r>
      <w:r>
        <w:rPr>
          <w:u w:val="single"/>
        </w:rPr>
        <w:t xml:space="preserve">  </w:t>
      </w:r>
      <w:r>
        <w:t xml:space="preserve"> 2022 г.</w:t>
      </w:r>
    </w:p>
    <w:p w14:paraId="370DBD02" w14:textId="77777777" w:rsidR="003470F8" w:rsidRDefault="003470F8" w:rsidP="003470F8">
      <w:pPr>
        <w:spacing w:after="0" w:line="240" w:lineRule="auto"/>
      </w:pPr>
    </w:p>
    <w:p w14:paraId="2518B9FD" w14:textId="77777777" w:rsidR="003470F8" w:rsidRDefault="003470F8" w:rsidP="003470F8">
      <w:pPr>
        <w:spacing w:after="0" w:line="240" w:lineRule="auto"/>
      </w:pPr>
      <w:r>
        <w:t>Руководитель проекта:  __________________   Литовкин Д.В.</w:t>
      </w:r>
    </w:p>
    <w:p w14:paraId="40A3E498" w14:textId="77777777" w:rsidR="003470F8" w:rsidRDefault="003470F8" w:rsidP="003470F8">
      <w:pPr>
        <w:spacing w:after="0" w:line="240" w:lineRule="auto"/>
        <w:rPr>
          <w:lang w:eastAsia="ru-RU"/>
        </w:rPr>
      </w:pPr>
    </w:p>
    <w:p w14:paraId="6A857235" w14:textId="202338CF" w:rsidR="003470F8" w:rsidRDefault="003470F8" w:rsidP="003470F8">
      <w:pPr>
        <w:spacing w:after="0" w:line="240" w:lineRule="auto"/>
      </w:pPr>
      <w:r>
        <w:t xml:space="preserve">Задание принял к исполнению:    __________________  Серпинин Е.И.  </w:t>
      </w:r>
    </w:p>
    <w:p w14:paraId="1C7B570A" w14:textId="77777777" w:rsidR="003470F8" w:rsidRDefault="003470F8" w:rsidP="003470F8">
      <w:pPr>
        <w:pStyle w:val="a4"/>
        <w:spacing w:after="0" w:line="240" w:lineRule="auto"/>
      </w:pPr>
    </w:p>
    <w:p w14:paraId="42C6D0CE" w14:textId="0B2DA6B7" w:rsidR="003470F8" w:rsidRDefault="003470F8" w:rsidP="003470F8">
      <w:pPr>
        <w:pStyle w:val="a4"/>
        <w:spacing w:after="0" w:line="240" w:lineRule="auto"/>
        <w:ind w:left="5245"/>
      </w:pPr>
      <w:r>
        <w:t>«</w:t>
      </w:r>
      <w:r w:rsidR="002737E0">
        <w:t>4</w:t>
      </w:r>
      <w:r>
        <w:t>»</w:t>
      </w:r>
      <w:r>
        <w:rPr>
          <w:u w:val="single"/>
        </w:rPr>
        <w:t xml:space="preserve">  </w:t>
      </w:r>
      <w:r w:rsidR="002737E0">
        <w:rPr>
          <w:u w:val="single"/>
        </w:rPr>
        <w:t>марта</w:t>
      </w:r>
      <w:r>
        <w:rPr>
          <w:u w:val="single"/>
        </w:rPr>
        <w:t xml:space="preserve">  </w:t>
      </w:r>
      <w:r>
        <w:t xml:space="preserve"> 2022 г.</w:t>
      </w:r>
    </w:p>
    <w:p w14:paraId="60455530" w14:textId="77777777" w:rsidR="003470F8" w:rsidRDefault="003470F8" w:rsidP="003470F8">
      <w:pPr>
        <w:pStyle w:val="a4"/>
        <w:pageBreakBefore/>
      </w:pPr>
    </w:p>
    <w:p w14:paraId="5EE1F0EC" w14:textId="77777777" w:rsidR="003470F8" w:rsidRDefault="003470F8" w:rsidP="003470F8">
      <w:pPr>
        <w:jc w:val="center"/>
      </w:pPr>
      <w:r>
        <w:rPr>
          <w:b/>
          <w:sz w:val="32"/>
          <w:szCs w:val="32"/>
        </w:rPr>
        <w:t>Содержание</w:t>
      </w:r>
    </w:p>
    <w:p w14:paraId="70CBDF64" w14:textId="3EB21131" w:rsidR="003470F8" w:rsidRDefault="003470F8" w:rsidP="003470F8">
      <w:pPr>
        <w:pStyle w:val="11"/>
        <w:rPr>
          <w:rFonts w:ascii="Calibri" w:hAnsi="Calibri" w:cs="Calibri"/>
          <w:sz w:val="22"/>
          <w:szCs w:val="22"/>
          <w:lang w:eastAsia="ru-RU"/>
        </w:rPr>
      </w:pPr>
    </w:p>
    <w:p w14:paraId="5845ED3F" w14:textId="77777777" w:rsidR="003470F8" w:rsidRDefault="003470F8" w:rsidP="003470F8">
      <w:pPr>
        <w:suppressAutoHyphens w:val="0"/>
        <w:spacing w:after="0" w:line="240" w:lineRule="auto"/>
        <w:rPr>
          <w:rFonts w:ascii="Calibri" w:eastAsia="Times New Roman" w:hAnsi="Calibri"/>
          <w:sz w:val="22"/>
          <w:lang w:eastAsia="ru-RU"/>
        </w:rPr>
        <w:sectPr w:rsidR="003470F8">
          <w:pgSz w:w="11906" w:h="16838"/>
          <w:pgMar w:top="720" w:right="720" w:bottom="1276" w:left="1400" w:header="720" w:footer="567" w:gutter="0"/>
          <w:pgNumType w:start="1"/>
          <w:cols w:space="720"/>
        </w:sectPr>
      </w:pPr>
    </w:p>
    <w:p w14:paraId="74ADE973" w14:textId="288E915A" w:rsidR="002737E0" w:rsidRDefault="003470F8">
      <w:pPr>
        <w:pStyle w:val="11"/>
        <w:tabs>
          <w:tab w:val="right" w:leader="dot" w:pos="97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="Calibri" w:hAnsi="Calibri"/>
          <w:sz w:val="22"/>
          <w:lang w:eastAsia="ru-RU"/>
        </w:rPr>
        <w:fldChar w:fldCharType="begin"/>
      </w:r>
      <w:r>
        <w:rPr>
          <w:rFonts w:ascii="Calibri" w:hAnsi="Calibri"/>
          <w:sz w:val="22"/>
          <w:lang w:eastAsia="ru-RU"/>
        </w:rPr>
        <w:instrText xml:space="preserve"> TOC \o "1-3" \h \z \u </w:instrText>
      </w:r>
      <w:r>
        <w:rPr>
          <w:rFonts w:ascii="Calibri" w:hAnsi="Calibri"/>
          <w:sz w:val="22"/>
          <w:lang w:eastAsia="ru-RU"/>
        </w:rPr>
        <w:fldChar w:fldCharType="separate"/>
      </w:r>
      <w:hyperlink w:anchor="_Toc104477859" w:history="1">
        <w:r w:rsidR="002737E0" w:rsidRPr="00624DEE">
          <w:rPr>
            <w:rStyle w:val="a3"/>
            <w:noProof/>
          </w:rPr>
          <w:t>1 Формулировка задания</w:t>
        </w:r>
        <w:r w:rsidR="002737E0">
          <w:rPr>
            <w:noProof/>
            <w:webHidden/>
          </w:rPr>
          <w:tab/>
        </w:r>
        <w:r w:rsidR="002737E0">
          <w:rPr>
            <w:noProof/>
            <w:webHidden/>
          </w:rPr>
          <w:fldChar w:fldCharType="begin"/>
        </w:r>
        <w:r w:rsidR="002737E0">
          <w:rPr>
            <w:noProof/>
            <w:webHidden/>
          </w:rPr>
          <w:instrText xml:space="preserve"> PAGEREF _Toc104477859 \h </w:instrText>
        </w:r>
        <w:r w:rsidR="002737E0">
          <w:rPr>
            <w:noProof/>
            <w:webHidden/>
          </w:rPr>
        </w:r>
        <w:r w:rsidR="002737E0">
          <w:rPr>
            <w:noProof/>
            <w:webHidden/>
          </w:rPr>
          <w:fldChar w:fldCharType="separate"/>
        </w:r>
        <w:r w:rsidR="00356045">
          <w:rPr>
            <w:noProof/>
            <w:webHidden/>
          </w:rPr>
          <w:t>4</w:t>
        </w:r>
        <w:r w:rsidR="002737E0">
          <w:rPr>
            <w:noProof/>
            <w:webHidden/>
          </w:rPr>
          <w:fldChar w:fldCharType="end"/>
        </w:r>
      </w:hyperlink>
    </w:p>
    <w:p w14:paraId="4EE1D5E4" w14:textId="600F5585" w:rsidR="002737E0" w:rsidRDefault="002737E0">
      <w:pPr>
        <w:pStyle w:val="11"/>
        <w:tabs>
          <w:tab w:val="right" w:leader="dot" w:pos="97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4477860" w:history="1">
        <w:r w:rsidRPr="00624DEE">
          <w:rPr>
            <w:rStyle w:val="a3"/>
            <w:noProof/>
          </w:rPr>
          <w:t>2 Нефункциональные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_Toc104477860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604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D76212" w14:textId="7CF8FF5A" w:rsidR="002737E0" w:rsidRDefault="002737E0">
      <w:pPr>
        <w:pStyle w:val="11"/>
        <w:tabs>
          <w:tab w:val="right" w:leader="dot" w:pos="97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4477861" w:history="1">
        <w:r w:rsidRPr="00624DEE">
          <w:rPr>
            <w:rStyle w:val="a3"/>
            <w:noProof/>
          </w:rPr>
          <w:t>3 Первая итерация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_Toc104477861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604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DA2901" w14:textId="18133FA1" w:rsidR="002737E0" w:rsidRDefault="002737E0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4477862" w:history="1">
        <w:r w:rsidRPr="00624DEE">
          <w:rPr>
            <w:rStyle w:val="a3"/>
            <w:noProof/>
          </w:rPr>
          <w:t>3.1 Формулировка упрощенного варианта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_Toc104477862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604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63C463" w14:textId="103888BA" w:rsidR="002737E0" w:rsidRDefault="002737E0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4477863" w:history="1">
        <w:r w:rsidRPr="00624DEE">
          <w:rPr>
            <w:rStyle w:val="a3"/>
            <w:noProof/>
          </w:rPr>
          <w:t>3.2 Функциональные требования (сценарии)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_Toc104477863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604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71C635" w14:textId="72822956" w:rsidR="002737E0" w:rsidRDefault="002737E0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4477864" w:history="1">
        <w:r w:rsidRPr="00624DEE">
          <w:rPr>
            <w:rStyle w:val="a3"/>
            <w:noProof/>
          </w:rPr>
          <w:t>3.3 Словарь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_Toc104477864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604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CDBA98" w14:textId="5EE2FADF" w:rsidR="002737E0" w:rsidRDefault="002737E0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4477865" w:history="1">
        <w:r w:rsidRPr="00624DEE">
          <w:rPr>
            <w:rStyle w:val="a3"/>
            <w:noProof/>
          </w:rPr>
          <w:t>3.4 Структура программы на уровне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_Toc104477865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604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D7C1CCD" w14:textId="749CBB2E" w:rsidR="002737E0" w:rsidRDefault="002737E0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4477866" w:history="1">
        <w:r w:rsidRPr="00624DEE">
          <w:rPr>
            <w:rStyle w:val="a3"/>
            <w:noProof/>
          </w:rPr>
          <w:t>3.5 Типовые процессы в программе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_Toc104477866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604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69DE88" w14:textId="2D79BFB0" w:rsidR="002737E0" w:rsidRDefault="002737E0">
      <w:pPr>
        <w:pStyle w:val="11"/>
        <w:tabs>
          <w:tab w:val="right" w:leader="dot" w:pos="97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4477867" w:history="1">
        <w:r w:rsidRPr="00624DEE">
          <w:rPr>
            <w:rStyle w:val="a3"/>
            <w:noProof/>
          </w:rPr>
          <w:t>4 Вторя итерация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_Toc104477867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6045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18ADD32" w14:textId="5FA310AF" w:rsidR="002737E0" w:rsidRDefault="002737E0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4477868" w:history="1">
        <w:r w:rsidRPr="00624DEE">
          <w:rPr>
            <w:rStyle w:val="a3"/>
            <w:noProof/>
          </w:rPr>
          <w:t>4.1 Функциональные требования (сценарии)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_Toc104477868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6045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754C68A" w14:textId="2FEC8030" w:rsidR="002737E0" w:rsidRDefault="002737E0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4477869" w:history="1">
        <w:r w:rsidRPr="00624DEE">
          <w:rPr>
            <w:rStyle w:val="a3"/>
            <w:noProof/>
          </w:rPr>
          <w:t>4.2 Словарь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_Toc104477869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6045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A51943F" w14:textId="25601DE8" w:rsidR="002737E0" w:rsidRDefault="002737E0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4477870" w:history="1">
        <w:r w:rsidRPr="00624DEE">
          <w:rPr>
            <w:rStyle w:val="a3"/>
            <w:noProof/>
          </w:rPr>
          <w:t>4.3 Структура программы на уровне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_Toc104477870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6045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6B0EEF4" w14:textId="7CB78D2E" w:rsidR="002737E0" w:rsidRDefault="002737E0">
      <w:pPr>
        <w:pStyle w:val="3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4477871" w:history="1">
        <w:r w:rsidRPr="00624DEE">
          <w:rPr>
            <w:rStyle w:val="a3"/>
            <w:noProof/>
          </w:rPr>
          <w:t>4.4 Типовые процессы в программе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_Toc104477871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6045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CCBFE13" w14:textId="0966D584" w:rsidR="002737E0" w:rsidRDefault="002737E0">
      <w:pPr>
        <w:pStyle w:val="11"/>
        <w:tabs>
          <w:tab w:val="right" w:leader="dot" w:pos="977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04477872" w:history="1">
        <w:r w:rsidRPr="00624DEE">
          <w:rPr>
            <w:rStyle w:val="a3"/>
            <w:noProof/>
            <w:lang w:val="en-US"/>
          </w:rPr>
          <w:t>5</w:t>
        </w:r>
        <w:r w:rsidRPr="00624DEE">
          <w:rPr>
            <w:rStyle w:val="a3"/>
            <w:noProof/>
          </w:rPr>
          <w:t xml:space="preserve"> Человеко-машинное взаимодействие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_Toc104477872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6045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DAB75B6" w14:textId="38DF0D6C" w:rsidR="003470F8" w:rsidRDefault="003470F8" w:rsidP="003470F8">
      <w:pPr>
        <w:rPr>
          <w:rFonts w:ascii="Calibri" w:hAnsi="Calibri"/>
          <w:sz w:val="22"/>
          <w:lang w:eastAsia="ru-RU"/>
        </w:rPr>
      </w:pPr>
      <w:r>
        <w:rPr>
          <w:rFonts w:ascii="Calibri" w:hAnsi="Calibri"/>
          <w:sz w:val="22"/>
          <w:lang w:eastAsia="ru-RU"/>
        </w:rPr>
        <w:fldChar w:fldCharType="end"/>
      </w:r>
    </w:p>
    <w:p w14:paraId="05CF8935" w14:textId="77777777" w:rsidR="003470F8" w:rsidRDefault="003470F8" w:rsidP="003470F8"/>
    <w:p w14:paraId="05CF71AD" w14:textId="77777777" w:rsidR="003470F8" w:rsidRDefault="003470F8" w:rsidP="003470F8">
      <w:pPr>
        <w:suppressAutoHyphens w:val="0"/>
        <w:spacing w:after="0"/>
        <w:sectPr w:rsidR="003470F8">
          <w:type w:val="continuous"/>
          <w:pgSz w:w="11906" w:h="16838"/>
          <w:pgMar w:top="720" w:right="720" w:bottom="1276" w:left="1400" w:header="720" w:footer="567" w:gutter="0"/>
          <w:cols w:space="720"/>
        </w:sectPr>
      </w:pPr>
    </w:p>
    <w:p w14:paraId="0248AEE7" w14:textId="77777777" w:rsidR="003470F8" w:rsidRDefault="003470F8" w:rsidP="003470F8">
      <w:pPr>
        <w:suppressAutoHyphens w:val="0"/>
        <w:spacing w:after="0"/>
        <w:sectPr w:rsidR="003470F8">
          <w:type w:val="continuous"/>
          <w:pgSz w:w="11906" w:h="16838"/>
          <w:pgMar w:top="720" w:right="720" w:bottom="1276" w:left="1400" w:header="720" w:footer="567" w:gutter="0"/>
          <w:cols w:space="720"/>
        </w:sectPr>
      </w:pPr>
    </w:p>
    <w:p w14:paraId="396A781C" w14:textId="77777777" w:rsidR="003470F8" w:rsidRDefault="003470F8" w:rsidP="003470F8">
      <w:pPr>
        <w:suppressAutoHyphens w:val="0"/>
        <w:spacing w:after="0"/>
        <w:sectPr w:rsidR="003470F8">
          <w:type w:val="continuous"/>
          <w:pgSz w:w="11906" w:h="16838"/>
          <w:pgMar w:top="720" w:right="720" w:bottom="1276" w:left="1400" w:header="720" w:footer="567" w:gutter="0"/>
          <w:cols w:space="720"/>
        </w:sectPr>
      </w:pPr>
    </w:p>
    <w:p w14:paraId="448E99C0" w14:textId="77777777" w:rsidR="003470F8" w:rsidRDefault="003470F8" w:rsidP="003470F8">
      <w:pPr>
        <w:pStyle w:val="1"/>
        <w:numPr>
          <w:ilvl w:val="0"/>
          <w:numId w:val="1"/>
        </w:numPr>
        <w:spacing w:before="0" w:after="240"/>
        <w:ind w:left="0" w:firstLine="709"/>
      </w:pPr>
      <w:bookmarkStart w:id="0" w:name="__RefHeading__1972_1099481514"/>
      <w:bookmarkStart w:id="1" w:name="_Toc95664275"/>
      <w:bookmarkStart w:id="2" w:name="_Toc104477859"/>
      <w:bookmarkEnd w:id="0"/>
      <w:r>
        <w:lastRenderedPageBreak/>
        <w:t>1 Формулировка задания</w:t>
      </w:r>
      <w:bookmarkEnd w:id="1"/>
      <w:bookmarkEnd w:id="2"/>
    </w:p>
    <w:p w14:paraId="2DAD217C" w14:textId="41712679" w:rsidR="003470F8" w:rsidRDefault="003470F8" w:rsidP="003470F8">
      <w:pPr>
        <w:pStyle w:val="a7"/>
        <w:spacing w:before="0" w:after="0" w:line="312" w:lineRule="auto"/>
        <w:ind w:firstLine="709"/>
        <w:jc w:val="both"/>
      </w:pPr>
      <w:r>
        <w:rPr>
          <w:sz w:val="28"/>
          <w:szCs w:val="28"/>
        </w:rPr>
        <w:t xml:space="preserve">Правила игры «Следы»: </w:t>
      </w:r>
    </w:p>
    <w:p w14:paraId="31BF091F" w14:textId="77777777" w:rsidR="00537BB5" w:rsidRPr="00537BB5" w:rsidRDefault="00537BB5" w:rsidP="00537BB5">
      <w:pPr>
        <w:pStyle w:val="a6"/>
        <w:numPr>
          <w:ilvl w:val="0"/>
          <w:numId w:val="22"/>
        </w:numPr>
        <w:shd w:val="clear" w:color="auto" w:fill="FFFFFF"/>
        <w:suppressAutoHyphens w:val="0"/>
        <w:spacing w:before="100" w:beforeAutospacing="1" w:after="100" w:afterAutospacing="1" w:line="240" w:lineRule="auto"/>
        <w:ind w:left="0" w:firstLine="0"/>
        <w:rPr>
          <w:rFonts w:eastAsia="Times New Roman" w:cs="Times New Roman"/>
          <w:color w:val="212529"/>
          <w:szCs w:val="28"/>
          <w:lang w:eastAsia="ru-RU"/>
        </w:rPr>
      </w:pPr>
      <w:bookmarkStart w:id="3" w:name="_Toc95664276"/>
      <w:r w:rsidRPr="00537BB5">
        <w:rPr>
          <w:rFonts w:eastAsia="Times New Roman" w:cs="Times New Roman"/>
          <w:color w:val="212529"/>
          <w:szCs w:val="28"/>
          <w:lang w:eastAsia="ru-RU"/>
        </w:rPr>
        <w:t>Игровое поле состоит из шестиугольников, игрок располагается в одном из них.</w:t>
      </w:r>
    </w:p>
    <w:p w14:paraId="08CDCA19" w14:textId="77777777" w:rsidR="00537BB5" w:rsidRPr="00537BB5" w:rsidRDefault="00537BB5" w:rsidP="00537BB5">
      <w:pPr>
        <w:pStyle w:val="a6"/>
        <w:numPr>
          <w:ilvl w:val="0"/>
          <w:numId w:val="22"/>
        </w:numPr>
        <w:shd w:val="clear" w:color="auto" w:fill="FFFFFF"/>
        <w:suppressAutoHyphens w:val="0"/>
        <w:spacing w:before="100" w:beforeAutospacing="1" w:after="100" w:afterAutospacing="1" w:line="240" w:lineRule="auto"/>
        <w:ind w:left="0" w:firstLine="0"/>
        <w:rPr>
          <w:rFonts w:eastAsia="Times New Roman" w:cs="Times New Roman"/>
          <w:color w:val="212529"/>
          <w:szCs w:val="28"/>
          <w:lang w:eastAsia="ru-RU"/>
        </w:rPr>
      </w:pPr>
      <w:r w:rsidRPr="00537BB5">
        <w:rPr>
          <w:rFonts w:eastAsia="Times New Roman" w:cs="Times New Roman"/>
          <w:color w:val="212529"/>
          <w:szCs w:val="28"/>
          <w:lang w:eastAsia="ru-RU"/>
        </w:rPr>
        <w:t>Игрок может перемещаться в любой из соседних шестиугольников, если тот проходим.</w:t>
      </w:r>
    </w:p>
    <w:p w14:paraId="59CEE0C5" w14:textId="77777777" w:rsidR="00537BB5" w:rsidRPr="00537BB5" w:rsidRDefault="00537BB5" w:rsidP="00537BB5">
      <w:pPr>
        <w:pStyle w:val="a6"/>
        <w:numPr>
          <w:ilvl w:val="0"/>
          <w:numId w:val="22"/>
        </w:numPr>
        <w:shd w:val="clear" w:color="auto" w:fill="FFFFFF"/>
        <w:suppressAutoHyphens w:val="0"/>
        <w:spacing w:before="100" w:beforeAutospacing="1" w:after="100" w:afterAutospacing="1" w:line="240" w:lineRule="auto"/>
        <w:ind w:left="0" w:firstLine="0"/>
        <w:rPr>
          <w:rFonts w:eastAsia="Times New Roman" w:cs="Times New Roman"/>
          <w:color w:val="212529"/>
          <w:szCs w:val="28"/>
          <w:lang w:eastAsia="ru-RU"/>
        </w:rPr>
      </w:pPr>
      <w:r w:rsidRPr="00537BB5">
        <w:rPr>
          <w:rFonts w:eastAsia="Times New Roman" w:cs="Times New Roman"/>
          <w:color w:val="212529"/>
          <w:szCs w:val="28"/>
          <w:lang w:eastAsia="ru-RU"/>
        </w:rPr>
        <w:t>При перемещении он оставляет за собой след (шестиугольник закрашивается определенным цветом).</w:t>
      </w:r>
    </w:p>
    <w:p w14:paraId="7091CE8A" w14:textId="77777777" w:rsidR="00537BB5" w:rsidRPr="00537BB5" w:rsidRDefault="00537BB5" w:rsidP="00537BB5">
      <w:pPr>
        <w:pStyle w:val="a6"/>
        <w:numPr>
          <w:ilvl w:val="0"/>
          <w:numId w:val="22"/>
        </w:numPr>
        <w:shd w:val="clear" w:color="auto" w:fill="FFFFFF"/>
        <w:suppressAutoHyphens w:val="0"/>
        <w:spacing w:before="100" w:beforeAutospacing="1" w:after="100" w:afterAutospacing="1" w:line="240" w:lineRule="auto"/>
        <w:ind w:left="0" w:firstLine="0"/>
        <w:rPr>
          <w:rFonts w:eastAsia="Times New Roman" w:cs="Times New Roman"/>
          <w:color w:val="212529"/>
          <w:szCs w:val="28"/>
          <w:lang w:eastAsia="ru-RU"/>
        </w:rPr>
      </w:pPr>
      <w:r w:rsidRPr="00537BB5">
        <w:rPr>
          <w:rFonts w:eastAsia="Times New Roman" w:cs="Times New Roman"/>
          <w:color w:val="212529"/>
          <w:szCs w:val="28"/>
          <w:lang w:eastAsia="ru-RU"/>
        </w:rPr>
        <w:t>Игрок не может повторно наступать на шестиугольники, на которых оставлены следы того же цвета, что и у игрока.</w:t>
      </w:r>
    </w:p>
    <w:p w14:paraId="24AD7055" w14:textId="77777777" w:rsidR="00537BB5" w:rsidRPr="00537BB5" w:rsidRDefault="00537BB5" w:rsidP="00537BB5">
      <w:pPr>
        <w:pStyle w:val="a6"/>
        <w:numPr>
          <w:ilvl w:val="0"/>
          <w:numId w:val="22"/>
        </w:numPr>
        <w:shd w:val="clear" w:color="auto" w:fill="FFFFFF"/>
        <w:suppressAutoHyphens w:val="0"/>
        <w:spacing w:before="100" w:beforeAutospacing="1" w:after="100" w:afterAutospacing="1" w:line="240" w:lineRule="auto"/>
        <w:ind w:left="0" w:firstLine="0"/>
        <w:rPr>
          <w:rFonts w:eastAsia="Times New Roman" w:cs="Times New Roman"/>
          <w:color w:val="212529"/>
          <w:szCs w:val="28"/>
          <w:lang w:eastAsia="ru-RU"/>
        </w:rPr>
      </w:pPr>
      <w:r w:rsidRPr="00537BB5">
        <w:rPr>
          <w:rFonts w:eastAsia="Times New Roman" w:cs="Times New Roman"/>
          <w:color w:val="212529"/>
          <w:szCs w:val="28"/>
          <w:lang w:eastAsia="ru-RU"/>
        </w:rPr>
        <w:t>Цель - игрок должен достичь целевого шестиугольника.</w:t>
      </w:r>
    </w:p>
    <w:p w14:paraId="2CBB2B72" w14:textId="77777777" w:rsidR="00537BB5" w:rsidRPr="00537BB5" w:rsidRDefault="00537BB5" w:rsidP="00537BB5">
      <w:pPr>
        <w:pStyle w:val="a6"/>
        <w:numPr>
          <w:ilvl w:val="0"/>
          <w:numId w:val="22"/>
        </w:numPr>
        <w:shd w:val="clear" w:color="auto" w:fill="FFFFFF"/>
        <w:suppressAutoHyphens w:val="0"/>
        <w:spacing w:before="100" w:beforeAutospacing="1" w:after="100" w:afterAutospacing="1" w:line="240" w:lineRule="auto"/>
        <w:ind w:left="0" w:firstLine="0"/>
        <w:rPr>
          <w:rFonts w:eastAsia="Times New Roman" w:cs="Times New Roman"/>
          <w:color w:val="212529"/>
          <w:szCs w:val="28"/>
          <w:lang w:eastAsia="ru-RU"/>
        </w:rPr>
      </w:pPr>
      <w:r w:rsidRPr="00537BB5">
        <w:rPr>
          <w:rFonts w:eastAsia="Times New Roman" w:cs="Times New Roman"/>
          <w:color w:val="212529"/>
          <w:szCs w:val="28"/>
          <w:lang w:eastAsia="ru-RU"/>
        </w:rPr>
        <w:t>На поле могут быть разбросаны ключи, которые игрок должен собрать. Посещение целевого шестиугольника до сбора всех ключей не приводит к завершению игры.</w:t>
      </w:r>
    </w:p>
    <w:p w14:paraId="07BC2B7D" w14:textId="0517AAA0" w:rsidR="003470F8" w:rsidRPr="00537BB5" w:rsidRDefault="00537BB5" w:rsidP="00537BB5">
      <w:pPr>
        <w:pStyle w:val="a6"/>
        <w:numPr>
          <w:ilvl w:val="0"/>
          <w:numId w:val="22"/>
        </w:numPr>
        <w:shd w:val="clear" w:color="auto" w:fill="FFFFFF"/>
        <w:suppressAutoHyphens w:val="0"/>
        <w:spacing w:before="100" w:beforeAutospacing="1" w:after="100" w:afterAutospacing="1" w:line="240" w:lineRule="auto"/>
        <w:ind w:left="0" w:firstLine="0"/>
        <w:rPr>
          <w:rFonts w:eastAsia="Times New Roman" w:cs="Times New Roman"/>
          <w:color w:val="212529"/>
          <w:szCs w:val="28"/>
          <w:lang w:eastAsia="ru-RU"/>
        </w:rPr>
      </w:pPr>
      <w:r w:rsidRPr="00537BB5">
        <w:rPr>
          <w:rFonts w:eastAsia="Times New Roman" w:cs="Times New Roman"/>
          <w:color w:val="212529"/>
          <w:szCs w:val="28"/>
          <w:lang w:eastAsia="ru-RU"/>
        </w:rPr>
        <w:t>Игрок не оставляет следов на целевом шестиугольнике и может посещать его несколько раз.</w:t>
      </w:r>
    </w:p>
    <w:p w14:paraId="093FECD2" w14:textId="2F79F361" w:rsidR="003470F8" w:rsidRDefault="003470F8" w:rsidP="003470F8">
      <w:pPr>
        <w:pStyle w:val="a6"/>
        <w:widowControl w:val="0"/>
        <w:autoSpaceDN w:val="0"/>
        <w:spacing w:after="0" w:line="312" w:lineRule="auto"/>
        <w:ind w:left="0"/>
        <w:contextualSpacing/>
        <w:jc w:val="both"/>
        <w:textAlignment w:val="baseline"/>
      </w:pPr>
      <w:proofErr w:type="spellStart"/>
      <w:r w:rsidRPr="003470F8">
        <w:t>Подвариант</w:t>
      </w:r>
      <w:proofErr w:type="spellEnd"/>
      <w:r w:rsidRPr="003470F8">
        <w:t xml:space="preserve"> 1: необходимо предусмотреть в программе точки расширения, используя которые можно реализовать вариативную часть программы (в дополнение к базовой функциональности).</w:t>
      </w:r>
    </w:p>
    <w:p w14:paraId="27D825F8" w14:textId="77777777" w:rsidR="003470F8" w:rsidRDefault="003470F8" w:rsidP="003470F8">
      <w:pPr>
        <w:pStyle w:val="a6"/>
        <w:widowControl w:val="0"/>
        <w:autoSpaceDN w:val="0"/>
        <w:spacing w:after="0" w:line="312" w:lineRule="auto"/>
        <w:ind w:left="0"/>
        <w:contextualSpacing/>
        <w:jc w:val="both"/>
        <w:textAlignment w:val="baseline"/>
      </w:pPr>
    </w:p>
    <w:p w14:paraId="5DA61F95" w14:textId="7EAC066A" w:rsidR="003470F8" w:rsidRDefault="003470F8" w:rsidP="003470F8">
      <w:pPr>
        <w:pStyle w:val="a6"/>
        <w:widowControl w:val="0"/>
        <w:autoSpaceDN w:val="0"/>
        <w:spacing w:after="0" w:line="312" w:lineRule="auto"/>
        <w:ind w:left="0"/>
        <w:contextualSpacing/>
        <w:jc w:val="both"/>
        <w:textAlignment w:val="baseline"/>
      </w:pPr>
      <w:r w:rsidRPr="003470F8">
        <w:t>Вариативность: предусмотреть различные критерии окончания игры и их комбинации (через отношения И, ИЛИ, НЕ). Игроку должно сообщаться условие окончания игры.</w:t>
      </w:r>
    </w:p>
    <w:p w14:paraId="01BB74F0" w14:textId="0F81B93D" w:rsidR="003470F8" w:rsidRPr="003470F8" w:rsidRDefault="003470F8" w:rsidP="003470F8">
      <w:r w:rsidRPr="003470F8">
        <w:t>НЕ изменяя ранее созданные классы, а используя точки расширения, реализовать: следующие критерии окончания игры: - собраны все ключи; - достигнут выход; - длина пройденного пути равна, больше или меньше заданной.</w:t>
      </w:r>
    </w:p>
    <w:p w14:paraId="02357BC9" w14:textId="232302F3" w:rsidR="003470F8" w:rsidRDefault="003470F8" w:rsidP="003470F8">
      <w:pPr>
        <w:pStyle w:val="1"/>
        <w:numPr>
          <w:ilvl w:val="0"/>
          <w:numId w:val="1"/>
        </w:numPr>
        <w:spacing w:before="0" w:after="240"/>
      </w:pPr>
      <w:bookmarkStart w:id="4" w:name="_Toc104477860"/>
      <w:r>
        <w:t>2 Нефункциональные требования</w:t>
      </w:r>
      <w:bookmarkEnd w:id="3"/>
      <w:bookmarkEnd w:id="4"/>
    </w:p>
    <w:p w14:paraId="58DA7B80" w14:textId="77777777" w:rsidR="003470F8" w:rsidRDefault="003470F8" w:rsidP="003470F8">
      <w:pPr>
        <w:pStyle w:val="a7"/>
        <w:numPr>
          <w:ilvl w:val="0"/>
          <w:numId w:val="4"/>
        </w:numPr>
        <w:snapToGrid w:val="0"/>
        <w:spacing w:before="0" w:after="0" w:line="312" w:lineRule="auto"/>
        <w:ind w:left="0" w:firstLine="709"/>
        <w:jc w:val="both"/>
      </w:pPr>
      <w:r>
        <w:rPr>
          <w:sz w:val="28"/>
          <w:szCs w:val="28"/>
        </w:rPr>
        <w:t xml:space="preserve">Программа должна быть реализована на языке Java </w:t>
      </w:r>
      <w:r>
        <w:rPr>
          <w:sz w:val="28"/>
          <w:szCs w:val="28"/>
          <w:lang w:val="en-GB"/>
        </w:rPr>
        <w:t>SE</w:t>
      </w:r>
      <w:r>
        <w:rPr>
          <w:sz w:val="28"/>
          <w:szCs w:val="28"/>
        </w:rPr>
        <w:t xml:space="preserve"> 12 с использованием стандартных библиотек, в том числе, библиотеки </w:t>
      </w:r>
      <w:r>
        <w:rPr>
          <w:sz w:val="28"/>
          <w:szCs w:val="28"/>
          <w:lang w:val="en-US"/>
        </w:rPr>
        <w:t>Swing</w:t>
      </w:r>
      <w:r>
        <w:rPr>
          <w:sz w:val="28"/>
          <w:szCs w:val="28"/>
        </w:rPr>
        <w:t>.</w:t>
      </w:r>
    </w:p>
    <w:p w14:paraId="50C0C128" w14:textId="77777777" w:rsidR="003470F8" w:rsidRDefault="003470F8" w:rsidP="003470F8">
      <w:pPr>
        <w:pStyle w:val="a7"/>
        <w:numPr>
          <w:ilvl w:val="0"/>
          <w:numId w:val="4"/>
        </w:numPr>
        <w:snapToGrid w:val="0"/>
        <w:spacing w:before="0" w:after="0" w:line="312" w:lineRule="auto"/>
        <w:ind w:left="0" w:firstLine="709"/>
        <w:jc w:val="both"/>
      </w:pPr>
      <w:r>
        <w:rPr>
          <w:sz w:val="28"/>
          <w:szCs w:val="28"/>
        </w:rPr>
        <w:t xml:space="preserve">Форматирование исходного кода программы должно соответствовать Java Code </w:t>
      </w:r>
      <w:proofErr w:type="spellStart"/>
      <w:r>
        <w:rPr>
          <w:sz w:val="28"/>
          <w:szCs w:val="28"/>
        </w:rPr>
        <w:t>Conventions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September</w:t>
      </w:r>
      <w:proofErr w:type="spellEnd"/>
      <w:r>
        <w:rPr>
          <w:sz w:val="28"/>
          <w:szCs w:val="28"/>
        </w:rPr>
        <w:t xml:space="preserve"> 12, 1997.</w:t>
      </w:r>
    </w:p>
    <w:p w14:paraId="0DBEFC58" w14:textId="77777777" w:rsidR="003470F8" w:rsidRDefault="003470F8" w:rsidP="003470F8">
      <w:pPr>
        <w:rPr>
          <w:szCs w:val="28"/>
        </w:rPr>
      </w:pPr>
    </w:p>
    <w:p w14:paraId="72E36327" w14:textId="77777777" w:rsidR="003470F8" w:rsidRDefault="003470F8" w:rsidP="003470F8">
      <w:pPr>
        <w:rPr>
          <w:color w:val="000000"/>
          <w:szCs w:val="28"/>
        </w:rPr>
      </w:pPr>
      <w:bookmarkStart w:id="5" w:name="__RefHeading__1976_1099481514"/>
      <w:bookmarkEnd w:id="5"/>
    </w:p>
    <w:p w14:paraId="185FCF4C" w14:textId="77777777" w:rsidR="003470F8" w:rsidRDefault="003470F8" w:rsidP="003470F8">
      <w:pPr>
        <w:pStyle w:val="1"/>
        <w:pageBreakBefore/>
        <w:numPr>
          <w:ilvl w:val="0"/>
          <w:numId w:val="1"/>
        </w:numPr>
        <w:spacing w:before="0" w:after="240"/>
        <w:ind w:left="0" w:firstLine="709"/>
      </w:pPr>
      <w:bookmarkStart w:id="6" w:name="_Toc95664277"/>
      <w:bookmarkStart w:id="7" w:name="_Toc104477861"/>
      <w:r>
        <w:lastRenderedPageBreak/>
        <w:t>3 Первая итерация разработки</w:t>
      </w:r>
      <w:bookmarkEnd w:id="6"/>
      <w:bookmarkEnd w:id="7"/>
    </w:p>
    <w:p w14:paraId="2EA06177" w14:textId="77777777" w:rsidR="003470F8" w:rsidRDefault="003470F8" w:rsidP="003470F8">
      <w:pPr>
        <w:pStyle w:val="3"/>
        <w:numPr>
          <w:ilvl w:val="2"/>
          <w:numId w:val="1"/>
        </w:numPr>
        <w:ind w:left="0" w:firstLine="709"/>
      </w:pPr>
      <w:bookmarkStart w:id="8" w:name="_Toc95664278"/>
      <w:bookmarkStart w:id="9" w:name="_Toc104477862"/>
      <w:r>
        <w:t>3.1 Формулировка упрощенного варианта задания</w:t>
      </w:r>
      <w:bookmarkEnd w:id="8"/>
      <w:bookmarkEnd w:id="9"/>
    </w:p>
    <w:p w14:paraId="03BA2E82" w14:textId="77777777" w:rsidR="00537BB5" w:rsidRDefault="00537BB5" w:rsidP="00537BB5">
      <w:pPr>
        <w:pStyle w:val="a7"/>
        <w:spacing w:before="0" w:after="0" w:line="312" w:lineRule="auto"/>
        <w:ind w:firstLine="709"/>
        <w:jc w:val="both"/>
      </w:pPr>
      <w:r>
        <w:rPr>
          <w:sz w:val="28"/>
          <w:szCs w:val="28"/>
        </w:rPr>
        <w:t xml:space="preserve">Правила игры «Следы»: </w:t>
      </w:r>
    </w:p>
    <w:p w14:paraId="1896F1BE" w14:textId="77777777" w:rsidR="00537BB5" w:rsidRPr="00537BB5" w:rsidRDefault="00537BB5" w:rsidP="00537BB5">
      <w:pPr>
        <w:pStyle w:val="a6"/>
        <w:numPr>
          <w:ilvl w:val="0"/>
          <w:numId w:val="22"/>
        </w:numPr>
        <w:shd w:val="clear" w:color="auto" w:fill="FFFFFF"/>
        <w:suppressAutoHyphens w:val="0"/>
        <w:spacing w:before="100" w:beforeAutospacing="1" w:after="100" w:afterAutospacing="1" w:line="240" w:lineRule="auto"/>
        <w:ind w:left="0" w:firstLine="0"/>
        <w:rPr>
          <w:rFonts w:eastAsia="Times New Roman" w:cs="Times New Roman"/>
          <w:color w:val="212529"/>
          <w:szCs w:val="28"/>
          <w:lang w:eastAsia="ru-RU"/>
        </w:rPr>
      </w:pPr>
      <w:r w:rsidRPr="00537BB5">
        <w:rPr>
          <w:rFonts w:eastAsia="Times New Roman" w:cs="Times New Roman"/>
          <w:color w:val="212529"/>
          <w:szCs w:val="28"/>
          <w:lang w:eastAsia="ru-RU"/>
        </w:rPr>
        <w:t>Игровое поле состоит из шестиугольников, игрок располагается в одном из них.</w:t>
      </w:r>
    </w:p>
    <w:p w14:paraId="71C4C88F" w14:textId="77777777" w:rsidR="00537BB5" w:rsidRPr="00537BB5" w:rsidRDefault="00537BB5" w:rsidP="00537BB5">
      <w:pPr>
        <w:pStyle w:val="a6"/>
        <w:numPr>
          <w:ilvl w:val="0"/>
          <w:numId w:val="22"/>
        </w:numPr>
        <w:shd w:val="clear" w:color="auto" w:fill="FFFFFF"/>
        <w:suppressAutoHyphens w:val="0"/>
        <w:spacing w:before="100" w:beforeAutospacing="1" w:after="100" w:afterAutospacing="1" w:line="240" w:lineRule="auto"/>
        <w:ind w:left="0" w:firstLine="0"/>
        <w:rPr>
          <w:rFonts w:eastAsia="Times New Roman" w:cs="Times New Roman"/>
          <w:color w:val="212529"/>
          <w:szCs w:val="28"/>
          <w:lang w:eastAsia="ru-RU"/>
        </w:rPr>
      </w:pPr>
      <w:r w:rsidRPr="00537BB5">
        <w:rPr>
          <w:rFonts w:eastAsia="Times New Roman" w:cs="Times New Roman"/>
          <w:color w:val="212529"/>
          <w:szCs w:val="28"/>
          <w:lang w:eastAsia="ru-RU"/>
        </w:rPr>
        <w:t>Игрок может перемещаться в любой из соседних шестиугольников, если тот проходим.</w:t>
      </w:r>
    </w:p>
    <w:p w14:paraId="254EFB2E" w14:textId="77777777" w:rsidR="00537BB5" w:rsidRPr="00537BB5" w:rsidRDefault="00537BB5" w:rsidP="00537BB5">
      <w:pPr>
        <w:pStyle w:val="a6"/>
        <w:numPr>
          <w:ilvl w:val="0"/>
          <w:numId w:val="22"/>
        </w:numPr>
        <w:shd w:val="clear" w:color="auto" w:fill="FFFFFF"/>
        <w:suppressAutoHyphens w:val="0"/>
        <w:spacing w:before="100" w:beforeAutospacing="1" w:after="100" w:afterAutospacing="1" w:line="240" w:lineRule="auto"/>
        <w:ind w:left="0" w:firstLine="0"/>
        <w:rPr>
          <w:rFonts w:eastAsia="Times New Roman" w:cs="Times New Roman"/>
          <w:color w:val="212529"/>
          <w:szCs w:val="28"/>
          <w:lang w:eastAsia="ru-RU"/>
        </w:rPr>
      </w:pPr>
      <w:r w:rsidRPr="00537BB5">
        <w:rPr>
          <w:rFonts w:eastAsia="Times New Roman" w:cs="Times New Roman"/>
          <w:color w:val="212529"/>
          <w:szCs w:val="28"/>
          <w:lang w:eastAsia="ru-RU"/>
        </w:rPr>
        <w:t>При перемещении он оставляет за собой след (шестиугольник закрашивается определенным цветом).</w:t>
      </w:r>
    </w:p>
    <w:p w14:paraId="6206D678" w14:textId="77777777" w:rsidR="00537BB5" w:rsidRPr="00537BB5" w:rsidRDefault="00537BB5" w:rsidP="00537BB5">
      <w:pPr>
        <w:pStyle w:val="a6"/>
        <w:numPr>
          <w:ilvl w:val="0"/>
          <w:numId w:val="22"/>
        </w:numPr>
        <w:shd w:val="clear" w:color="auto" w:fill="FFFFFF"/>
        <w:suppressAutoHyphens w:val="0"/>
        <w:spacing w:before="100" w:beforeAutospacing="1" w:after="100" w:afterAutospacing="1" w:line="240" w:lineRule="auto"/>
        <w:ind w:left="0" w:firstLine="0"/>
        <w:rPr>
          <w:rFonts w:eastAsia="Times New Roman" w:cs="Times New Roman"/>
          <w:color w:val="212529"/>
          <w:szCs w:val="28"/>
          <w:lang w:eastAsia="ru-RU"/>
        </w:rPr>
      </w:pPr>
      <w:r w:rsidRPr="00537BB5">
        <w:rPr>
          <w:rFonts w:eastAsia="Times New Roman" w:cs="Times New Roman"/>
          <w:color w:val="212529"/>
          <w:szCs w:val="28"/>
          <w:lang w:eastAsia="ru-RU"/>
        </w:rPr>
        <w:t>Игрок не может повторно наступать на шестиугольники, на которых оставлены следы того же цвета, что и у игрока.</w:t>
      </w:r>
    </w:p>
    <w:p w14:paraId="3B5EB3BA" w14:textId="77777777" w:rsidR="00537BB5" w:rsidRPr="00537BB5" w:rsidRDefault="00537BB5" w:rsidP="00537BB5">
      <w:pPr>
        <w:pStyle w:val="a6"/>
        <w:numPr>
          <w:ilvl w:val="0"/>
          <w:numId w:val="22"/>
        </w:numPr>
        <w:shd w:val="clear" w:color="auto" w:fill="FFFFFF"/>
        <w:suppressAutoHyphens w:val="0"/>
        <w:spacing w:before="100" w:beforeAutospacing="1" w:after="100" w:afterAutospacing="1" w:line="240" w:lineRule="auto"/>
        <w:ind w:left="0" w:firstLine="0"/>
        <w:rPr>
          <w:rFonts w:eastAsia="Times New Roman" w:cs="Times New Roman"/>
          <w:color w:val="212529"/>
          <w:szCs w:val="28"/>
          <w:lang w:eastAsia="ru-RU"/>
        </w:rPr>
      </w:pPr>
      <w:r w:rsidRPr="00537BB5">
        <w:rPr>
          <w:rFonts w:eastAsia="Times New Roman" w:cs="Times New Roman"/>
          <w:color w:val="212529"/>
          <w:szCs w:val="28"/>
          <w:lang w:eastAsia="ru-RU"/>
        </w:rPr>
        <w:t>Цель - игрок должен достичь целевого шестиугольника.</w:t>
      </w:r>
    </w:p>
    <w:p w14:paraId="3B21C342" w14:textId="77777777" w:rsidR="00537BB5" w:rsidRPr="00537BB5" w:rsidRDefault="00537BB5" w:rsidP="00537BB5">
      <w:pPr>
        <w:pStyle w:val="a6"/>
        <w:numPr>
          <w:ilvl w:val="0"/>
          <w:numId w:val="22"/>
        </w:numPr>
        <w:shd w:val="clear" w:color="auto" w:fill="FFFFFF"/>
        <w:suppressAutoHyphens w:val="0"/>
        <w:spacing w:before="100" w:beforeAutospacing="1" w:after="100" w:afterAutospacing="1" w:line="240" w:lineRule="auto"/>
        <w:ind w:left="0" w:firstLine="0"/>
        <w:rPr>
          <w:rFonts w:eastAsia="Times New Roman" w:cs="Times New Roman"/>
          <w:color w:val="212529"/>
          <w:szCs w:val="28"/>
          <w:lang w:eastAsia="ru-RU"/>
        </w:rPr>
      </w:pPr>
      <w:r w:rsidRPr="00537BB5">
        <w:rPr>
          <w:rFonts w:eastAsia="Times New Roman" w:cs="Times New Roman"/>
          <w:color w:val="212529"/>
          <w:szCs w:val="28"/>
          <w:lang w:eastAsia="ru-RU"/>
        </w:rPr>
        <w:t>На поле могут быть разбросаны ключи, которые игрок должен собрать. Посещение целевого шестиугольника до сбора всех ключей не приводит к завершению игры.</w:t>
      </w:r>
    </w:p>
    <w:p w14:paraId="04201327" w14:textId="77777777" w:rsidR="00537BB5" w:rsidRPr="006E64F2" w:rsidRDefault="00537BB5" w:rsidP="00537BB5">
      <w:pPr>
        <w:pStyle w:val="a6"/>
        <w:numPr>
          <w:ilvl w:val="0"/>
          <w:numId w:val="22"/>
        </w:numPr>
        <w:shd w:val="clear" w:color="auto" w:fill="FFFFFF"/>
        <w:suppressAutoHyphens w:val="0"/>
        <w:spacing w:before="100" w:beforeAutospacing="1" w:after="100" w:afterAutospacing="1" w:line="240" w:lineRule="auto"/>
        <w:ind w:left="0" w:firstLine="0"/>
        <w:rPr>
          <w:rFonts w:eastAsia="Times New Roman" w:cs="Times New Roman"/>
          <w:color w:val="212529"/>
          <w:szCs w:val="28"/>
          <w:lang w:eastAsia="ru-RU"/>
        </w:rPr>
      </w:pPr>
      <w:r w:rsidRPr="00537BB5">
        <w:rPr>
          <w:rFonts w:eastAsia="Times New Roman" w:cs="Times New Roman"/>
          <w:color w:val="212529"/>
          <w:szCs w:val="28"/>
          <w:lang w:eastAsia="ru-RU"/>
        </w:rPr>
        <w:t>Игрок не оставляет следов на целевом шестиугольнике и может посещать его несколько раз.</w:t>
      </w:r>
    </w:p>
    <w:p w14:paraId="41BC65AB" w14:textId="77777777" w:rsidR="006E64F2" w:rsidRDefault="006E64F2" w:rsidP="00246075">
      <w:pPr>
        <w:pStyle w:val="3"/>
        <w:numPr>
          <w:ilvl w:val="0"/>
          <w:numId w:val="0"/>
        </w:numPr>
        <w:ind w:firstLine="709"/>
      </w:pPr>
      <w:bookmarkStart w:id="10" w:name="_Toc95664279"/>
    </w:p>
    <w:p w14:paraId="2BD71A75" w14:textId="264BB71C" w:rsidR="003470F8" w:rsidRDefault="003470F8" w:rsidP="00537BB5">
      <w:pPr>
        <w:pStyle w:val="3"/>
        <w:numPr>
          <w:ilvl w:val="2"/>
          <w:numId w:val="1"/>
        </w:numPr>
        <w:ind w:left="0" w:firstLine="709"/>
      </w:pPr>
      <w:bookmarkStart w:id="11" w:name="_Toc104477863"/>
      <w:r>
        <w:t>3.2 Функциональные требования (сценарии)</w:t>
      </w:r>
      <w:bookmarkEnd w:id="10"/>
      <w:bookmarkEnd w:id="11"/>
    </w:p>
    <w:p w14:paraId="5B9713AC" w14:textId="4DDA8E97" w:rsidR="00313D5B" w:rsidRDefault="00313D5B" w:rsidP="00313D5B"/>
    <w:p w14:paraId="549D2047" w14:textId="07F43BBE" w:rsidR="00313D5B" w:rsidRPr="00313D5B" w:rsidRDefault="00313D5B" w:rsidP="00313D5B">
      <w:pPr>
        <w:rPr>
          <w:b/>
          <w:bCs/>
          <w:lang w:val="en-US"/>
        </w:rPr>
      </w:pPr>
      <w:r w:rsidRPr="00313D5B">
        <w:rPr>
          <w:b/>
          <w:bCs/>
        </w:rPr>
        <w:t xml:space="preserve">Сценарий </w:t>
      </w:r>
      <w:r w:rsidRPr="00313D5B">
        <w:rPr>
          <w:b/>
          <w:bCs/>
          <w:szCs w:val="28"/>
        </w:rPr>
        <w:t>«</w:t>
      </w:r>
      <w:r w:rsidRPr="00313D5B">
        <w:rPr>
          <w:b/>
          <w:bCs/>
        </w:rPr>
        <w:t>Игра</w:t>
      </w:r>
      <w:r w:rsidRPr="00313D5B">
        <w:rPr>
          <w:b/>
          <w:bCs/>
          <w:szCs w:val="28"/>
        </w:rPr>
        <w:t>»</w:t>
      </w:r>
    </w:p>
    <w:p w14:paraId="06381C19" w14:textId="3A14D450" w:rsidR="00537BB5" w:rsidRPr="00537BB5" w:rsidRDefault="00537BB5" w:rsidP="00537BB5">
      <w:pPr>
        <w:pStyle w:val="Standard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37BB5">
        <w:rPr>
          <w:rFonts w:ascii="Times New Roman" w:hAnsi="Times New Roman" w:cs="Times New Roman"/>
          <w:sz w:val="28"/>
          <w:szCs w:val="28"/>
        </w:rPr>
        <w:t>Пользователь инициирует начало игры</w:t>
      </w:r>
    </w:p>
    <w:p w14:paraId="319A8BFA" w14:textId="5ED79686" w:rsidR="00537BB5" w:rsidRPr="00537BB5" w:rsidRDefault="00537BB5" w:rsidP="00537BB5">
      <w:pPr>
        <w:pStyle w:val="Standard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37BB5">
        <w:rPr>
          <w:rFonts w:ascii="Times New Roman" w:hAnsi="Times New Roman" w:cs="Times New Roman"/>
          <w:sz w:val="28"/>
          <w:szCs w:val="28"/>
        </w:rPr>
        <w:t xml:space="preserve">Игра создает карту из шестиугольных </w:t>
      </w:r>
      <w:r w:rsidR="00313D5B">
        <w:rPr>
          <w:rFonts w:ascii="Times New Roman" w:hAnsi="Times New Roman" w:cs="Times New Roman"/>
          <w:sz w:val="28"/>
          <w:szCs w:val="28"/>
        </w:rPr>
        <w:t>Я</w:t>
      </w:r>
      <w:r w:rsidR="00204783">
        <w:rPr>
          <w:rFonts w:ascii="Times New Roman" w:hAnsi="Times New Roman" w:cs="Times New Roman"/>
          <w:sz w:val="28"/>
          <w:szCs w:val="28"/>
        </w:rPr>
        <w:t>чеек</w:t>
      </w:r>
      <w:r w:rsidRPr="00537BB5">
        <w:rPr>
          <w:rFonts w:ascii="Times New Roman" w:hAnsi="Times New Roman" w:cs="Times New Roman"/>
          <w:sz w:val="28"/>
          <w:szCs w:val="28"/>
        </w:rPr>
        <w:t xml:space="preserve"> и размещает на них ключи, </w:t>
      </w:r>
      <w:r w:rsidR="00313D5B">
        <w:rPr>
          <w:rFonts w:ascii="Times New Roman" w:hAnsi="Times New Roman" w:cs="Times New Roman"/>
          <w:sz w:val="28"/>
          <w:szCs w:val="28"/>
        </w:rPr>
        <w:t>Робота</w:t>
      </w:r>
      <w:r w:rsidRPr="00537BB5">
        <w:rPr>
          <w:rFonts w:ascii="Times New Roman" w:hAnsi="Times New Roman" w:cs="Times New Roman"/>
          <w:sz w:val="28"/>
          <w:szCs w:val="28"/>
        </w:rPr>
        <w:t xml:space="preserve"> и </w:t>
      </w:r>
      <w:r w:rsidR="00313D5B">
        <w:rPr>
          <w:rFonts w:ascii="Times New Roman" w:hAnsi="Times New Roman" w:cs="Times New Roman"/>
          <w:sz w:val="28"/>
          <w:szCs w:val="28"/>
        </w:rPr>
        <w:t>В</w:t>
      </w:r>
      <w:r w:rsidRPr="00537BB5">
        <w:rPr>
          <w:rFonts w:ascii="Times New Roman" w:hAnsi="Times New Roman" w:cs="Times New Roman"/>
          <w:sz w:val="28"/>
          <w:szCs w:val="28"/>
        </w:rPr>
        <w:t>ыход</w:t>
      </w:r>
    </w:p>
    <w:p w14:paraId="32C50945" w14:textId="67BE591D" w:rsidR="00537BB5" w:rsidRPr="00204783" w:rsidRDefault="00204783" w:rsidP="00204783">
      <w:pPr>
        <w:pStyle w:val="Standard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Игра обрабатывает игровой цикл пока </w:t>
      </w:r>
      <w:r w:rsidR="00544D24" w:rsidRPr="00544D24">
        <w:rPr>
          <w:rFonts w:ascii="Times New Roman" w:hAnsi="Times New Roman" w:cs="Times New Roman"/>
          <w:sz w:val="28"/>
          <w:szCs w:val="28"/>
          <w:u w:val="single"/>
        </w:rPr>
        <w:t>игра</w:t>
      </w:r>
      <w:r w:rsidRPr="00544D24">
        <w:rPr>
          <w:rFonts w:ascii="Times New Roman" w:hAnsi="Times New Roman" w:cs="Times New Roman"/>
          <w:sz w:val="28"/>
          <w:szCs w:val="28"/>
          <w:u w:val="single"/>
        </w:rPr>
        <w:t xml:space="preserve"> не завершена</w:t>
      </w:r>
    </w:p>
    <w:p w14:paraId="4712F298" w14:textId="664E0664" w:rsidR="00537BB5" w:rsidRPr="00313D5B" w:rsidRDefault="00537BB5" w:rsidP="00204783">
      <w:pPr>
        <w:pStyle w:val="Standard"/>
        <w:numPr>
          <w:ilvl w:val="1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313D5B">
        <w:rPr>
          <w:rFonts w:ascii="Times New Roman" w:hAnsi="Times New Roman" w:cs="Times New Roman"/>
          <w:sz w:val="28"/>
          <w:szCs w:val="28"/>
          <w:u w:val="single"/>
        </w:rPr>
        <w:t xml:space="preserve">По желанию пользователя </w:t>
      </w:r>
      <w:r w:rsidR="00313D5B" w:rsidRPr="00313D5B">
        <w:rPr>
          <w:rFonts w:ascii="Times New Roman" w:hAnsi="Times New Roman" w:cs="Times New Roman"/>
          <w:sz w:val="28"/>
          <w:szCs w:val="28"/>
          <w:u w:val="single"/>
        </w:rPr>
        <w:t>Р</w:t>
      </w:r>
      <w:r w:rsidRPr="00313D5B">
        <w:rPr>
          <w:rFonts w:ascii="Times New Roman" w:hAnsi="Times New Roman" w:cs="Times New Roman"/>
          <w:sz w:val="28"/>
          <w:szCs w:val="28"/>
          <w:u w:val="single"/>
        </w:rPr>
        <w:t>обот делает шаг в одну из сторон шестиугольника</w:t>
      </w:r>
    </w:p>
    <w:p w14:paraId="2B471425" w14:textId="3BC47F97" w:rsidR="00313D5B" w:rsidRDefault="00544D24" w:rsidP="00544D24">
      <w:pPr>
        <w:pStyle w:val="a6"/>
        <w:numPr>
          <w:ilvl w:val="0"/>
          <w:numId w:val="26"/>
        </w:numPr>
      </w:pPr>
      <w:r>
        <w:t>Игра завершается</w:t>
      </w:r>
    </w:p>
    <w:p w14:paraId="52ADA120" w14:textId="5A2E7BE3" w:rsidR="00313D5B" w:rsidRDefault="00313D5B" w:rsidP="003470F8">
      <w:pPr>
        <w:ind w:left="360"/>
      </w:pPr>
    </w:p>
    <w:p w14:paraId="44539459" w14:textId="556EEEDA" w:rsidR="00544D24" w:rsidRDefault="00544D24" w:rsidP="003470F8">
      <w:pPr>
        <w:ind w:left="360"/>
      </w:pPr>
    </w:p>
    <w:p w14:paraId="1BCDF6D7" w14:textId="77777777" w:rsidR="00544D24" w:rsidRDefault="00544D24" w:rsidP="003470F8">
      <w:pPr>
        <w:ind w:left="360"/>
      </w:pPr>
    </w:p>
    <w:p w14:paraId="4A07ABF4" w14:textId="77777777" w:rsidR="00313D5B" w:rsidRDefault="00313D5B" w:rsidP="003470F8">
      <w:pPr>
        <w:ind w:left="360"/>
      </w:pPr>
    </w:p>
    <w:p w14:paraId="62175239" w14:textId="01ACB366" w:rsidR="00544D24" w:rsidRDefault="00544D24" w:rsidP="00313D5B">
      <w:pPr>
        <w:rPr>
          <w:b/>
          <w:bCs/>
          <w:szCs w:val="28"/>
        </w:rPr>
      </w:pPr>
      <w:r>
        <w:rPr>
          <w:b/>
          <w:bCs/>
        </w:rPr>
        <w:lastRenderedPageBreak/>
        <w:t xml:space="preserve">Сценарий </w:t>
      </w:r>
      <w:r w:rsidRPr="00313D5B">
        <w:rPr>
          <w:b/>
          <w:bCs/>
          <w:szCs w:val="28"/>
        </w:rPr>
        <w:t>«</w:t>
      </w:r>
      <w:r>
        <w:rPr>
          <w:b/>
          <w:bCs/>
          <w:szCs w:val="28"/>
        </w:rPr>
        <w:t>Игра не завершена</w:t>
      </w:r>
      <w:r w:rsidRPr="00313D5B">
        <w:rPr>
          <w:b/>
          <w:bCs/>
          <w:szCs w:val="28"/>
        </w:rPr>
        <w:t>»</w:t>
      </w:r>
    </w:p>
    <w:p w14:paraId="2B789F69" w14:textId="4783612F" w:rsidR="00544D24" w:rsidRDefault="00544D24" w:rsidP="00544D24">
      <w:pPr>
        <w:pStyle w:val="Standard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Игра проверяет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доходимость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Робота до ключей и выхода. Если пути нет, то она считает, что игрок проиграл</w:t>
      </w:r>
    </w:p>
    <w:p w14:paraId="16342211" w14:textId="79A6774E" w:rsidR="00544D24" w:rsidRPr="006E64F2" w:rsidRDefault="006E64F2" w:rsidP="006E64F2">
      <w:pPr>
        <w:pStyle w:val="a6"/>
        <w:numPr>
          <w:ilvl w:val="0"/>
          <w:numId w:val="32"/>
        </w:numPr>
      </w:pPr>
      <w:r>
        <w:t>Игра проверяет находиться ли Робот на выходе, и остались ли на карте ключи. Если Робот на выходе и на карте нет ключей, то Игра считает, что игрок победил</w:t>
      </w:r>
    </w:p>
    <w:p w14:paraId="0DE8255D" w14:textId="5C2D189D" w:rsidR="00544D24" w:rsidRDefault="00544D24" w:rsidP="00313D5B">
      <w:pPr>
        <w:rPr>
          <w:b/>
          <w:bCs/>
        </w:rPr>
      </w:pPr>
    </w:p>
    <w:p w14:paraId="6EC559AE" w14:textId="0CD8C3ED" w:rsidR="00313D5B" w:rsidRDefault="00313D5B" w:rsidP="00313D5B">
      <w:pPr>
        <w:rPr>
          <w:b/>
          <w:bCs/>
          <w:szCs w:val="28"/>
        </w:rPr>
      </w:pPr>
      <w:r w:rsidRPr="00313D5B">
        <w:rPr>
          <w:b/>
          <w:bCs/>
        </w:rPr>
        <w:t xml:space="preserve">Сценарий </w:t>
      </w:r>
      <w:r w:rsidRPr="00313D5B">
        <w:rPr>
          <w:b/>
          <w:bCs/>
          <w:szCs w:val="28"/>
        </w:rPr>
        <w:t>«</w:t>
      </w:r>
      <w:r w:rsidRPr="00313D5B">
        <w:rPr>
          <w:rFonts w:cs="Times New Roman"/>
          <w:b/>
          <w:bCs/>
          <w:szCs w:val="28"/>
        </w:rPr>
        <w:t xml:space="preserve">Робот делает шаг в </w:t>
      </w:r>
      <w:r>
        <w:rPr>
          <w:rFonts w:cs="Times New Roman"/>
          <w:b/>
          <w:bCs/>
          <w:szCs w:val="28"/>
        </w:rPr>
        <w:t xml:space="preserve">Ячейку </w:t>
      </w:r>
      <w:r w:rsidR="006E64F2">
        <w:rPr>
          <w:rFonts w:cs="Times New Roman"/>
          <w:b/>
          <w:bCs/>
          <w:szCs w:val="28"/>
        </w:rPr>
        <w:t>без своего следа</w:t>
      </w:r>
      <w:r w:rsidRPr="00313D5B">
        <w:rPr>
          <w:b/>
          <w:bCs/>
          <w:szCs w:val="28"/>
        </w:rPr>
        <w:t>»</w:t>
      </w:r>
    </w:p>
    <w:p w14:paraId="770DC5D3" w14:textId="0DE899A7" w:rsidR="00516C7B" w:rsidRDefault="00516C7B" w:rsidP="00313D5B">
      <w:pPr>
        <w:pStyle w:val="a6"/>
        <w:numPr>
          <w:ilvl w:val="0"/>
          <w:numId w:val="27"/>
        </w:numPr>
      </w:pPr>
      <w:r>
        <w:t>По указанию робота ячейка возвращает след</w:t>
      </w:r>
    </w:p>
    <w:p w14:paraId="2F5B6540" w14:textId="78FA3110" w:rsidR="00516C7B" w:rsidRDefault="00516C7B" w:rsidP="00313D5B">
      <w:pPr>
        <w:pStyle w:val="a6"/>
        <w:numPr>
          <w:ilvl w:val="0"/>
          <w:numId w:val="27"/>
        </w:numPr>
      </w:pPr>
      <w:r>
        <w:t>Если след не совпадает со следом робота</w:t>
      </w:r>
    </w:p>
    <w:p w14:paraId="6309FD25" w14:textId="042E15FA" w:rsidR="00313D5B" w:rsidRDefault="00313D5B" w:rsidP="00516C7B">
      <w:pPr>
        <w:pStyle w:val="a6"/>
        <w:numPr>
          <w:ilvl w:val="1"/>
          <w:numId w:val="27"/>
        </w:numPr>
      </w:pPr>
      <w:r>
        <w:t>Робот меняет свою координату на Поле, соответствующей пустой Ячейке</w:t>
      </w:r>
    </w:p>
    <w:p w14:paraId="46E827B6" w14:textId="0B5A7630" w:rsidR="00313D5B" w:rsidRDefault="00313D5B" w:rsidP="00516C7B">
      <w:pPr>
        <w:pStyle w:val="a6"/>
        <w:numPr>
          <w:ilvl w:val="1"/>
          <w:numId w:val="27"/>
        </w:numPr>
      </w:pPr>
      <w:r w:rsidRPr="00313D5B">
        <w:t xml:space="preserve">Робот </w:t>
      </w:r>
      <w:r w:rsidR="006E64F2">
        <w:t>оставляет свой след на</w:t>
      </w:r>
      <w:r w:rsidRPr="00313D5B">
        <w:t xml:space="preserve"> </w:t>
      </w:r>
      <w:r w:rsidR="006E64F2">
        <w:t>Я</w:t>
      </w:r>
      <w:r w:rsidRPr="00313D5B">
        <w:t>чейк</w:t>
      </w:r>
      <w:r w:rsidR="006E64F2">
        <w:t>е</w:t>
      </w:r>
      <w:r w:rsidRPr="00313D5B">
        <w:t>, на которую наступил</w:t>
      </w:r>
    </w:p>
    <w:p w14:paraId="43C8E4CF" w14:textId="694FDD88" w:rsidR="00313D5B" w:rsidRDefault="00313D5B" w:rsidP="00313D5B"/>
    <w:p w14:paraId="37F2903C" w14:textId="19FDA57F" w:rsidR="00544D24" w:rsidRPr="00544D24" w:rsidRDefault="00544D24" w:rsidP="00313D5B">
      <w:pPr>
        <w:rPr>
          <w:b/>
          <w:bCs/>
        </w:rPr>
      </w:pPr>
      <w:r>
        <w:rPr>
          <w:b/>
          <w:bCs/>
        </w:rPr>
        <w:t xml:space="preserve">Сценарий </w:t>
      </w:r>
      <w:r w:rsidRPr="00313D5B">
        <w:rPr>
          <w:b/>
          <w:bCs/>
          <w:szCs w:val="28"/>
        </w:rPr>
        <w:t>«</w:t>
      </w:r>
      <w:r w:rsidRPr="00313D5B">
        <w:rPr>
          <w:rFonts w:cs="Times New Roman"/>
          <w:b/>
          <w:bCs/>
          <w:szCs w:val="28"/>
        </w:rPr>
        <w:t xml:space="preserve">Робот делает шаг в </w:t>
      </w:r>
      <w:r>
        <w:rPr>
          <w:rFonts w:cs="Times New Roman"/>
          <w:b/>
          <w:bCs/>
          <w:szCs w:val="28"/>
        </w:rPr>
        <w:t xml:space="preserve">Ячейку с </w:t>
      </w:r>
      <w:proofErr w:type="spellStart"/>
      <w:r>
        <w:rPr>
          <w:rFonts w:cs="Times New Roman"/>
          <w:b/>
          <w:bCs/>
          <w:szCs w:val="28"/>
        </w:rPr>
        <w:t>ключем</w:t>
      </w:r>
      <w:proofErr w:type="spellEnd"/>
      <w:r w:rsidRPr="00313D5B">
        <w:rPr>
          <w:b/>
          <w:bCs/>
          <w:szCs w:val="28"/>
        </w:rPr>
        <w:t>»</w:t>
      </w:r>
    </w:p>
    <w:p w14:paraId="4FAA592D" w14:textId="1F7FC826" w:rsidR="00544D24" w:rsidRDefault="00544D24" w:rsidP="00313D5B">
      <w:pPr>
        <w:pStyle w:val="a6"/>
        <w:numPr>
          <w:ilvl w:val="0"/>
          <w:numId w:val="33"/>
        </w:numPr>
      </w:pPr>
      <w:r>
        <w:t>Робот подбирает Ключ</w:t>
      </w:r>
      <w:r w:rsidR="006E64F2">
        <w:t xml:space="preserve"> и убирает его с </w:t>
      </w:r>
      <w:r w:rsidR="00516C7B">
        <w:t xml:space="preserve">текущей </w:t>
      </w:r>
      <w:r w:rsidR="006E64F2">
        <w:t>Ячейки</w:t>
      </w:r>
    </w:p>
    <w:p w14:paraId="11371C1D" w14:textId="77777777" w:rsidR="00544D24" w:rsidRDefault="00544D24" w:rsidP="00313D5B"/>
    <w:p w14:paraId="72F9887F" w14:textId="160EC6E1" w:rsidR="00C00AFB" w:rsidRDefault="00C00AFB" w:rsidP="00C00AFB">
      <w:pPr>
        <w:rPr>
          <w:b/>
          <w:bCs/>
          <w:szCs w:val="28"/>
        </w:rPr>
      </w:pPr>
      <w:r w:rsidRPr="00313D5B">
        <w:rPr>
          <w:b/>
          <w:bCs/>
        </w:rPr>
        <w:t xml:space="preserve">Сценарий </w:t>
      </w:r>
      <w:r w:rsidRPr="00313D5B">
        <w:rPr>
          <w:b/>
          <w:bCs/>
          <w:szCs w:val="28"/>
        </w:rPr>
        <w:t>«</w:t>
      </w:r>
      <w:r w:rsidRPr="00313D5B">
        <w:rPr>
          <w:rFonts w:cs="Times New Roman"/>
          <w:b/>
          <w:bCs/>
          <w:szCs w:val="28"/>
        </w:rPr>
        <w:t xml:space="preserve">Робот делает шаг в </w:t>
      </w:r>
      <w:r>
        <w:rPr>
          <w:rFonts w:cs="Times New Roman"/>
          <w:b/>
          <w:bCs/>
          <w:szCs w:val="28"/>
        </w:rPr>
        <w:t>ячейку Выхода</w:t>
      </w:r>
      <w:r w:rsidRPr="00313D5B">
        <w:rPr>
          <w:b/>
          <w:bCs/>
          <w:szCs w:val="28"/>
        </w:rPr>
        <w:t>»</w:t>
      </w:r>
    </w:p>
    <w:p w14:paraId="09ADBF7B" w14:textId="1EA58940" w:rsidR="00313D5B" w:rsidRPr="00313D5B" w:rsidRDefault="00C00AFB" w:rsidP="006E64F2">
      <w:pPr>
        <w:pStyle w:val="a6"/>
        <w:numPr>
          <w:ilvl w:val="0"/>
          <w:numId w:val="29"/>
        </w:numPr>
      </w:pPr>
      <w:r>
        <w:t>Робот меняет свою координату на Поле, соответствующей ячейке Выхода</w:t>
      </w:r>
    </w:p>
    <w:p w14:paraId="761ED696" w14:textId="77777777" w:rsidR="003470F8" w:rsidRDefault="003470F8" w:rsidP="003470F8">
      <w:pPr>
        <w:pStyle w:val="3"/>
        <w:numPr>
          <w:ilvl w:val="0"/>
          <w:numId w:val="0"/>
        </w:numPr>
        <w:tabs>
          <w:tab w:val="left" w:pos="708"/>
        </w:tabs>
        <w:ind w:left="709"/>
      </w:pPr>
      <w:bookmarkStart w:id="12" w:name="__RefHeading__1978_1099481514"/>
      <w:bookmarkStart w:id="13" w:name="_Toc95664280"/>
      <w:bookmarkStart w:id="14" w:name="_Toc104477864"/>
      <w:bookmarkEnd w:id="12"/>
      <w:r>
        <w:t>3.3 Словарь предметной области</w:t>
      </w:r>
      <w:bookmarkEnd w:id="13"/>
      <w:bookmarkEnd w:id="14"/>
    </w:p>
    <w:p w14:paraId="60A17A76" w14:textId="7CC5100C" w:rsidR="00666839" w:rsidRPr="002D1F98" w:rsidRDefault="00666839" w:rsidP="00666839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  <w:r w:rsidRPr="002D1F98">
        <w:rPr>
          <w:rFonts w:eastAsia="Segoe UI" w:cs="Times New Roman"/>
          <w:b/>
          <w:color w:val="000000"/>
          <w:kern w:val="3"/>
          <w:szCs w:val="28"/>
          <w:lang w:eastAsia="zh-CN" w:bidi="hi-IN"/>
        </w:rPr>
        <w:t>Игра</w:t>
      </w:r>
      <w:r w:rsidRPr="002D1F98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 xml:space="preserve"> </w:t>
      </w:r>
      <w:r w:rsidR="006E64F2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>–</w:t>
      </w:r>
      <w:r w:rsidRPr="002D1F98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 xml:space="preserve"> </w:t>
      </w:r>
      <w:r w:rsidR="006E64F2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>способна создавать карту из шестиугольников, размещать на ней ключи, Робота и Выход, так же проверяет условия победы игрока</w:t>
      </w:r>
    </w:p>
    <w:p w14:paraId="1BCE0676" w14:textId="63B2C28F" w:rsidR="00666839" w:rsidRPr="002D1F98" w:rsidRDefault="00666839" w:rsidP="00666839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  <w:r w:rsidRPr="002D1F98">
        <w:rPr>
          <w:rFonts w:eastAsia="Segoe UI" w:cs="Times New Roman"/>
          <w:b/>
          <w:color w:val="000000"/>
          <w:kern w:val="3"/>
          <w:szCs w:val="28"/>
          <w:lang w:eastAsia="zh-CN" w:bidi="hi-IN"/>
        </w:rPr>
        <w:t>Поле</w:t>
      </w:r>
      <w:r w:rsidRPr="002D1F98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 xml:space="preserve"> - прямоугольная область, состоящая из шестиугольных ячеек.</w:t>
      </w:r>
      <w:r w:rsidR="00516C7B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 xml:space="preserve"> Знает о роботе и ключах</w:t>
      </w:r>
    </w:p>
    <w:p w14:paraId="6073168E" w14:textId="326ECDDF" w:rsidR="00666839" w:rsidRPr="002D1F98" w:rsidRDefault="00666839" w:rsidP="00666839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  <w:r w:rsidRPr="002D1F98">
        <w:rPr>
          <w:rFonts w:eastAsia="Segoe UI" w:cs="Times New Roman"/>
          <w:b/>
          <w:color w:val="000000"/>
          <w:kern w:val="3"/>
          <w:szCs w:val="28"/>
          <w:lang w:eastAsia="zh-CN" w:bidi="hi-IN"/>
        </w:rPr>
        <w:t>Ячейка</w:t>
      </w:r>
      <w:r w:rsidRPr="002D1F98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 xml:space="preserve"> - шестиугольная область поля. Одновременно может содержать в себе только робота</w:t>
      </w:r>
      <w:r w:rsidR="00C00AFB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>,</w:t>
      </w:r>
      <w:r w:rsidRPr="002D1F98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 xml:space="preserve"> или ключ</w:t>
      </w:r>
      <w:r w:rsidR="00C00AFB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>, или быть пустой</w:t>
      </w:r>
      <w:r w:rsidRPr="002D1F98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 xml:space="preserve">. Ячейки могут </w:t>
      </w:r>
      <w:r w:rsidR="006E64F2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>содержать на себе след</w:t>
      </w:r>
    </w:p>
    <w:p w14:paraId="236AE59E" w14:textId="73AA3AEA" w:rsidR="00666839" w:rsidRPr="002D1F98" w:rsidRDefault="00666839" w:rsidP="00666839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  <w:r w:rsidRPr="002D1F98">
        <w:rPr>
          <w:rFonts w:eastAsia="Segoe UI" w:cs="Times New Roman"/>
          <w:b/>
          <w:color w:val="000000"/>
          <w:kern w:val="3"/>
          <w:szCs w:val="28"/>
          <w:lang w:eastAsia="zh-CN" w:bidi="hi-IN"/>
        </w:rPr>
        <w:lastRenderedPageBreak/>
        <w:t>Выход</w:t>
      </w:r>
      <w:r w:rsidRPr="002D1F98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 xml:space="preserve"> - разновидность ячейки. На поле может быть только одна ячейка, являющаяся выходом. Н</w:t>
      </w:r>
      <w:r w:rsidR="006E64F2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>а ней не может быть оставлен след</w:t>
      </w:r>
    </w:p>
    <w:p w14:paraId="689A67EC" w14:textId="5560006F" w:rsidR="00C12DA7" w:rsidRDefault="00666839" w:rsidP="00666839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  <w:r w:rsidRPr="002D1F98">
        <w:rPr>
          <w:rFonts w:eastAsia="Segoe UI" w:cs="Times New Roman"/>
          <w:b/>
          <w:color w:val="000000"/>
          <w:kern w:val="3"/>
          <w:szCs w:val="28"/>
          <w:lang w:eastAsia="zh-CN" w:bidi="hi-IN"/>
        </w:rPr>
        <w:t>Робот</w:t>
      </w:r>
      <w:r w:rsidRPr="002D1F98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 xml:space="preserve"> </w:t>
      </w:r>
      <w:r w:rsidR="00C00AFB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>–</w:t>
      </w:r>
      <w:r w:rsidRPr="002D1F98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 xml:space="preserve"> умеет </w:t>
      </w:r>
      <w:r w:rsidR="006E64F2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 xml:space="preserve">менять свою координату на поле, </w:t>
      </w:r>
      <w:r w:rsidR="00C00AFB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>подбира</w:t>
      </w:r>
      <w:r w:rsidR="006E64F2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>ть</w:t>
      </w:r>
      <w:r w:rsidR="00C00AFB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 xml:space="preserve"> ключи</w:t>
      </w:r>
      <w:r w:rsidR="006E64F2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>, оставлять след на ячейке</w:t>
      </w:r>
      <w:r w:rsidRPr="002D1F98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>.</w:t>
      </w:r>
      <w:r w:rsidR="00516C7B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 xml:space="preserve"> Определяет по следу ячейки может ли он на неё наступить.</w:t>
      </w:r>
      <w:r w:rsidR="00C00AFB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 xml:space="preserve"> Им управляет игрок.</w:t>
      </w:r>
    </w:p>
    <w:p w14:paraId="006F24DE" w14:textId="4316764C" w:rsidR="00516C7B" w:rsidRDefault="00516C7B" w:rsidP="00666839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  <w:r w:rsidRPr="00246075">
        <w:rPr>
          <w:rFonts w:eastAsia="Segoe UI" w:cs="Times New Roman"/>
          <w:b/>
          <w:color w:val="000000"/>
          <w:kern w:val="3"/>
          <w:szCs w:val="28"/>
          <w:lang w:eastAsia="zh-CN" w:bidi="hi-IN"/>
        </w:rPr>
        <w:t>Ключ</w:t>
      </w:r>
      <w:r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 xml:space="preserve"> – объект в ячейке. Нужен для победы игрока</w:t>
      </w:r>
    </w:p>
    <w:p w14:paraId="4FC52C62" w14:textId="6D522910" w:rsidR="00516C7B" w:rsidRDefault="00516C7B" w:rsidP="00666839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  <w:r w:rsidRPr="00246075">
        <w:rPr>
          <w:rFonts w:eastAsia="Segoe UI" w:cs="Times New Roman"/>
          <w:b/>
          <w:color w:val="000000"/>
          <w:kern w:val="3"/>
          <w:szCs w:val="28"/>
          <w:lang w:eastAsia="zh-CN" w:bidi="hi-IN"/>
        </w:rPr>
        <w:t>След</w:t>
      </w:r>
      <w:r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 xml:space="preserve"> – цвет ячейки</w:t>
      </w:r>
    </w:p>
    <w:p w14:paraId="03FE3ECE" w14:textId="4BBC1F34" w:rsidR="00246075" w:rsidRDefault="00246075" w:rsidP="00666839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</w:p>
    <w:p w14:paraId="43D7F2AD" w14:textId="77777777" w:rsidR="00246075" w:rsidRDefault="00246075" w:rsidP="00246075">
      <w:pPr>
        <w:pStyle w:val="3"/>
        <w:numPr>
          <w:ilvl w:val="2"/>
          <w:numId w:val="34"/>
        </w:numPr>
        <w:ind w:left="0" w:firstLine="709"/>
      </w:pPr>
      <w:bookmarkStart w:id="15" w:name="_Toc104477865"/>
      <w:r>
        <w:lastRenderedPageBreak/>
        <w:t>3</w:t>
      </w:r>
      <w:r>
        <w:rPr>
          <w:szCs w:val="26"/>
        </w:rPr>
        <w:t>.</w:t>
      </w:r>
      <w:r>
        <w:t>4</w:t>
      </w:r>
      <w:r>
        <w:rPr>
          <w:szCs w:val="26"/>
        </w:rPr>
        <w:t xml:space="preserve"> Структура </w:t>
      </w:r>
      <w:r>
        <w:t>программы на уровне классов</w:t>
      </w:r>
      <w:bookmarkEnd w:id="15"/>
    </w:p>
    <w:p w14:paraId="0B05FAD7" w14:textId="2C52C588" w:rsidR="00246075" w:rsidRDefault="00246075" w:rsidP="00666839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  <w:r w:rsidRPr="00246075">
        <w:rPr>
          <w:rFonts w:eastAsia="Segoe UI" w:cs="Times New Roman"/>
          <w:bCs/>
          <w:noProof/>
          <w:color w:val="000000"/>
          <w:kern w:val="3"/>
          <w:szCs w:val="28"/>
          <w:lang w:eastAsia="zh-CN" w:bidi="hi-IN"/>
        </w:rPr>
        <w:drawing>
          <wp:inline distT="0" distB="0" distL="0" distR="0" wp14:anchorId="654ACA18" wp14:editId="604BCDD9">
            <wp:extent cx="8531172" cy="4315287"/>
            <wp:effectExtent l="0" t="6668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68175" cy="43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CFBF" w14:textId="77777777" w:rsidR="00246075" w:rsidRDefault="00246075" w:rsidP="00246075">
      <w:pPr>
        <w:spacing w:after="0" w:line="312" w:lineRule="auto"/>
        <w:jc w:val="center"/>
      </w:pPr>
      <w:r>
        <w:rPr>
          <w:szCs w:val="28"/>
        </w:rPr>
        <w:t>Диаграмма классов вычислительной модели</w:t>
      </w:r>
    </w:p>
    <w:p w14:paraId="7E70AF2B" w14:textId="3763D289" w:rsidR="00246075" w:rsidRPr="00AD3BEF" w:rsidRDefault="00C50AEC" w:rsidP="00666839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  <w:r>
        <w:rPr>
          <w:noProof/>
        </w:rPr>
        <w:lastRenderedPageBreak/>
        <w:drawing>
          <wp:inline distT="0" distB="0" distL="0" distR="0" wp14:anchorId="78335C10" wp14:editId="07F8753F">
            <wp:extent cx="5940425" cy="30848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0517" w14:textId="77777777" w:rsidR="00246075" w:rsidRDefault="00246075" w:rsidP="00246075">
      <w:pPr>
        <w:spacing w:after="0" w:line="312" w:lineRule="auto"/>
        <w:jc w:val="center"/>
      </w:pPr>
      <w:r>
        <w:rPr>
          <w:szCs w:val="28"/>
        </w:rPr>
        <w:t>Диаграмма классов представления</w:t>
      </w:r>
    </w:p>
    <w:p w14:paraId="447B0FB6" w14:textId="08CD103C" w:rsidR="00246075" w:rsidRPr="00AD3BEF" w:rsidRDefault="00246075" w:rsidP="00666839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</w:p>
    <w:p w14:paraId="6EA1AA7F" w14:textId="77777777" w:rsidR="00246075" w:rsidRDefault="00246075" w:rsidP="00246075">
      <w:pPr>
        <w:pStyle w:val="3"/>
        <w:numPr>
          <w:ilvl w:val="0"/>
          <w:numId w:val="0"/>
        </w:numPr>
        <w:ind w:firstLine="709"/>
      </w:pPr>
      <w:bookmarkStart w:id="16" w:name="_Toc104477866"/>
      <w:r>
        <w:t>3.5 Типовые процессы в программе</w:t>
      </w:r>
      <w:bookmarkEnd w:id="16"/>
    </w:p>
    <w:p w14:paraId="3DF48F36" w14:textId="3157BBFA" w:rsidR="00246075" w:rsidRDefault="00F64689" w:rsidP="00666839">
      <w:pPr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</w:pPr>
      <w:r w:rsidRPr="00F64689">
        <w:rPr>
          <w:rFonts w:eastAsia="Segoe UI" w:cs="Times New Roman"/>
          <w:bCs/>
          <w:noProof/>
          <w:color w:val="000000"/>
          <w:kern w:val="3"/>
          <w:szCs w:val="28"/>
          <w:lang w:val="en-US" w:eastAsia="zh-CN" w:bidi="hi-IN"/>
        </w:rPr>
        <w:drawing>
          <wp:inline distT="0" distB="0" distL="0" distR="0" wp14:anchorId="17900A98" wp14:editId="6D24A195">
            <wp:extent cx="5940425" cy="28536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4469" w14:textId="6CB3739F" w:rsidR="00F64689" w:rsidRDefault="00F64689" w:rsidP="00F64689">
      <w:pPr>
        <w:spacing w:after="0" w:line="312" w:lineRule="auto"/>
        <w:jc w:val="center"/>
        <w:rPr>
          <w:szCs w:val="28"/>
        </w:rPr>
      </w:pPr>
      <w:r>
        <w:rPr>
          <w:szCs w:val="28"/>
        </w:rPr>
        <w:t>Создание игровой карты, расстановка объектов и игрока</w:t>
      </w:r>
    </w:p>
    <w:p w14:paraId="4F780A13" w14:textId="77777777" w:rsidR="00F64689" w:rsidRDefault="00F64689" w:rsidP="00F64689">
      <w:pPr>
        <w:spacing w:after="0" w:line="312" w:lineRule="auto"/>
        <w:jc w:val="center"/>
        <w:rPr>
          <w:szCs w:val="28"/>
        </w:rPr>
      </w:pPr>
    </w:p>
    <w:p w14:paraId="069FF3B5" w14:textId="4B27515F" w:rsidR="00F64689" w:rsidRDefault="00F64689" w:rsidP="00F64689">
      <w:pPr>
        <w:spacing w:after="0" w:line="312" w:lineRule="auto"/>
        <w:jc w:val="center"/>
      </w:pPr>
      <w:r w:rsidRPr="00F64689">
        <w:rPr>
          <w:noProof/>
        </w:rPr>
        <w:lastRenderedPageBreak/>
        <w:drawing>
          <wp:inline distT="0" distB="0" distL="0" distR="0" wp14:anchorId="27955612" wp14:editId="0CA5F9EA">
            <wp:extent cx="5940425" cy="3814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7484" w14:textId="6538E2B9" w:rsidR="00F64689" w:rsidRDefault="00F64689" w:rsidP="00F64689">
      <w:pPr>
        <w:spacing w:after="0" w:line="312" w:lineRule="auto"/>
        <w:jc w:val="center"/>
      </w:pPr>
      <w:r>
        <w:t>Ход робота в клетку без следа с ключом</w:t>
      </w:r>
    </w:p>
    <w:p w14:paraId="525ED129" w14:textId="1A8AF8B3" w:rsidR="00F64689" w:rsidRDefault="00F64689" w:rsidP="00F64689">
      <w:pPr>
        <w:spacing w:after="0" w:line="312" w:lineRule="auto"/>
        <w:jc w:val="center"/>
      </w:pPr>
    </w:p>
    <w:p w14:paraId="6073A698" w14:textId="67E4EC50" w:rsidR="00F64689" w:rsidRDefault="00F64689" w:rsidP="00F64689">
      <w:pPr>
        <w:spacing w:after="0" w:line="312" w:lineRule="auto"/>
        <w:jc w:val="center"/>
      </w:pPr>
      <w:r w:rsidRPr="00F64689">
        <w:rPr>
          <w:noProof/>
        </w:rPr>
        <w:lastRenderedPageBreak/>
        <w:drawing>
          <wp:inline distT="0" distB="0" distL="0" distR="0" wp14:anchorId="08C54D6A" wp14:editId="041D0211">
            <wp:extent cx="5940425" cy="48609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A45C" w14:textId="2134B34B" w:rsidR="00F64689" w:rsidRDefault="00F64689" w:rsidP="00F64689">
      <w:pPr>
        <w:spacing w:after="0" w:line="312" w:lineRule="auto"/>
        <w:jc w:val="center"/>
      </w:pPr>
      <w:r>
        <w:t>Проверка условий окончания игры</w:t>
      </w:r>
    </w:p>
    <w:p w14:paraId="7DCF14CA" w14:textId="0C5D93B4" w:rsidR="00F64689" w:rsidRDefault="00F64689" w:rsidP="00F64689">
      <w:pPr>
        <w:spacing w:after="0" w:line="312" w:lineRule="auto"/>
        <w:jc w:val="center"/>
      </w:pPr>
    </w:p>
    <w:p w14:paraId="7CF81FDA" w14:textId="59F21D50" w:rsidR="00F64689" w:rsidRDefault="00F64689" w:rsidP="00AD3BEF">
      <w:pPr>
        <w:suppressAutoHyphens w:val="0"/>
        <w:spacing w:after="160" w:line="259" w:lineRule="auto"/>
        <w:jc w:val="center"/>
      </w:pPr>
      <w:r>
        <w:br w:type="page"/>
      </w:r>
      <w:r w:rsidR="00AD3BEF" w:rsidRPr="00AD3BEF">
        <w:rPr>
          <w:noProof/>
        </w:rPr>
        <w:lastRenderedPageBreak/>
        <w:drawing>
          <wp:inline distT="0" distB="0" distL="0" distR="0" wp14:anchorId="449060B8" wp14:editId="443A41EA">
            <wp:extent cx="5940425" cy="40373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BEF">
        <w:br/>
        <w:t>Создание и отрисовка представления</w:t>
      </w:r>
    </w:p>
    <w:p w14:paraId="0B773687" w14:textId="77738027" w:rsidR="0081395F" w:rsidRDefault="0081395F" w:rsidP="00666839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</w:p>
    <w:p w14:paraId="25085154" w14:textId="168BC756" w:rsidR="0081395F" w:rsidRPr="002737E0" w:rsidRDefault="0081395F" w:rsidP="00666839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</w:p>
    <w:p w14:paraId="0B6AE59E" w14:textId="1EF79ACB" w:rsidR="0081395F" w:rsidRDefault="0081395F" w:rsidP="00666839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</w:p>
    <w:p w14:paraId="1BFA20A9" w14:textId="65C3AEBC" w:rsidR="0081395F" w:rsidRDefault="0081395F" w:rsidP="00666839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</w:p>
    <w:p w14:paraId="4383B6C1" w14:textId="79038AFA" w:rsidR="00996B96" w:rsidRDefault="0081395F" w:rsidP="00996B96">
      <w:pPr>
        <w:pStyle w:val="3"/>
        <w:numPr>
          <w:ilvl w:val="0"/>
          <w:numId w:val="0"/>
        </w:numPr>
        <w:ind w:firstLine="709"/>
      </w:pPr>
      <w:r>
        <w:rPr>
          <w:rFonts w:eastAsia="Segoe UI"/>
          <w:color w:val="000000"/>
          <w:kern w:val="3"/>
          <w:lang w:eastAsia="zh-CN" w:bidi="hi-IN"/>
        </w:rPr>
        <w:br w:type="page"/>
      </w:r>
      <w:bookmarkStart w:id="17" w:name="_Hlk104479078"/>
      <w:r w:rsidR="00996B96">
        <w:lastRenderedPageBreak/>
        <w:t>3.</w:t>
      </w:r>
      <w:r w:rsidR="00996B96">
        <w:t>6</w:t>
      </w:r>
      <w:r w:rsidR="00996B96">
        <w:t xml:space="preserve"> </w:t>
      </w:r>
      <w:r w:rsidR="00996B96">
        <w:t>Реализация ключевых классов</w:t>
      </w:r>
      <w:bookmarkEnd w:id="17"/>
    </w:p>
    <w:p w14:paraId="17F7932F" w14:textId="77777777" w:rsidR="00996B96" w:rsidRPr="00996B96" w:rsidRDefault="00996B96" w:rsidP="00996B96"/>
    <w:p w14:paraId="49C38A23" w14:textId="77777777" w:rsidR="00996B96" w:rsidRPr="00996B96" w:rsidRDefault="00996B96" w:rsidP="00996B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abstract class </w:t>
      </w:r>
      <w:r w:rsidRPr="00996B9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Cell 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proofErr w:type="spellStart"/>
      <w:r w:rsidRPr="00996B9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HexagonField</w:t>
      </w:r>
      <w:proofErr w:type="spellEnd"/>
      <w:r w:rsidRPr="00996B9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field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996B9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Position </w:t>
      </w:r>
      <w:proofErr w:type="spellStart"/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position</w:t>
      </w:r>
      <w:proofErr w:type="spellEnd"/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proofErr w:type="spellStart"/>
      <w:r w:rsidRPr="00996B9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CellObject</w:t>
      </w:r>
      <w:proofErr w:type="spellEnd"/>
      <w:r w:rsidRPr="00996B9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containedObject</w:t>
      </w:r>
      <w:proofErr w:type="spellEnd"/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996B96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Cell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96B9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HexagonField</w:t>
      </w:r>
      <w:proofErr w:type="spellEnd"/>
      <w:r w:rsidRPr="00996B9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field, </w:t>
      </w:r>
      <w:r w:rsidRPr="00996B9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Position 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position){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field</w:t>
      </w:r>
      <w:proofErr w:type="spellEnd"/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field;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position</w:t>
      </w:r>
      <w:proofErr w:type="spellEnd"/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position;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996B9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Cell </w:t>
      </w:r>
      <w:proofErr w:type="spellStart"/>
      <w:r w:rsidRPr="00996B96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getNeighbor</w:t>
      </w:r>
      <w:proofErr w:type="spellEnd"/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96B9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HexagonDirection</w:t>
      </w:r>
      <w:proofErr w:type="spellEnd"/>
      <w:r w:rsidRPr="00996B9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direction){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field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.getCell</w:t>
      </w:r>
      <w:proofErr w:type="spellEnd"/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direction.toPosition</w:t>
      </w:r>
      <w:proofErr w:type="spellEnd"/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position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y</w:t>
      </w:r>
      <w:proofErr w:type="spellEnd"/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% </w:t>
      </w:r>
      <w:r w:rsidRPr="00996B9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996B96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).add(</w:t>
      </w:r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position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proofErr w:type="spellStart"/>
      <w:r w:rsidRPr="00996B96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setContainedObject</w:t>
      </w:r>
      <w:proofErr w:type="spellEnd"/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96B9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CellObject</w:t>
      </w:r>
      <w:proofErr w:type="spellEnd"/>
      <w:r w:rsidRPr="00996B9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mutualCellObject</w:t>
      </w:r>
      <w:proofErr w:type="spellEnd"/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containedObject</w:t>
      </w:r>
      <w:proofErr w:type="spellEnd"/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!= </w:t>
      </w:r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null 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&amp;&amp; </w:t>
      </w:r>
      <w:proofErr w:type="spellStart"/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mutualCellObject</w:t>
      </w:r>
      <w:proofErr w:type="spellEnd"/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== </w:t>
      </w:r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96B9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CellObject</w:t>
      </w:r>
      <w:proofErr w:type="spellEnd"/>
      <w:r w:rsidRPr="00996B9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old 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containedObject</w:t>
      </w:r>
      <w:proofErr w:type="spellEnd"/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containedObject</w:t>
      </w:r>
      <w:proofErr w:type="spellEnd"/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96B9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old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.setCell</w:t>
      </w:r>
      <w:proofErr w:type="spellEnd"/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if 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containedObject</w:t>
      </w:r>
      <w:proofErr w:type="spellEnd"/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null 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&amp;&amp; </w:t>
      </w:r>
      <w:proofErr w:type="spellStart"/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mutualCellObject</w:t>
      </w:r>
      <w:proofErr w:type="spellEnd"/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!= </w:t>
      </w:r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containedObject</w:t>
      </w:r>
      <w:proofErr w:type="spellEnd"/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mutualCellObject</w:t>
      </w:r>
      <w:proofErr w:type="spellEnd"/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containedObject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.setCell</w:t>
      </w:r>
      <w:proofErr w:type="spellEnd"/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996B9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CellObject</w:t>
      </w:r>
      <w:proofErr w:type="spellEnd"/>
      <w:r w:rsidRPr="00996B9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96B96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getContainedObject</w:t>
      </w:r>
      <w:proofErr w:type="spellEnd"/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{ </w:t>
      </w:r>
      <w:r w:rsidRPr="00996B96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996B96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containedObject</w:t>
      </w:r>
      <w:proofErr w:type="spellEnd"/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}</w:t>
      </w:r>
      <w:r w:rsidRPr="00996B96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0A87EEA1" w14:textId="77777777" w:rsidR="00996B96" w:rsidRDefault="00996B96">
      <w:pPr>
        <w:suppressAutoHyphens w:val="0"/>
        <w:spacing w:after="160" w:line="259" w:lineRule="auto"/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</w:pPr>
    </w:p>
    <w:p w14:paraId="0E52750C" w14:textId="77777777" w:rsidR="00996B96" w:rsidRPr="00996B96" w:rsidRDefault="00996B96" w:rsidP="00996B96">
      <w:pPr>
        <w:pStyle w:val="HTML"/>
        <w:shd w:val="clear" w:color="auto" w:fill="FFFFFF"/>
        <w:rPr>
          <w:color w:val="080808"/>
          <w:lang w:val="en-US"/>
        </w:rPr>
      </w:pPr>
      <w:r w:rsidRPr="00996B96">
        <w:rPr>
          <w:color w:val="0033B3"/>
          <w:lang w:val="en-US"/>
        </w:rPr>
        <w:t xml:space="preserve">public class </w:t>
      </w:r>
      <w:proofErr w:type="spellStart"/>
      <w:r w:rsidRPr="00996B96">
        <w:rPr>
          <w:color w:val="000000"/>
          <w:lang w:val="en-US"/>
        </w:rPr>
        <w:t>ColoredCell</w:t>
      </w:r>
      <w:proofErr w:type="spellEnd"/>
      <w:r w:rsidRPr="00996B96">
        <w:rPr>
          <w:color w:val="000000"/>
          <w:lang w:val="en-US"/>
        </w:rPr>
        <w:t xml:space="preserve"> </w:t>
      </w:r>
      <w:r w:rsidRPr="00996B96">
        <w:rPr>
          <w:color w:val="0033B3"/>
          <w:lang w:val="en-US"/>
        </w:rPr>
        <w:t xml:space="preserve">extends </w:t>
      </w:r>
      <w:r w:rsidRPr="00996B96">
        <w:rPr>
          <w:color w:val="000000"/>
          <w:lang w:val="en-US"/>
        </w:rPr>
        <w:t xml:space="preserve">Cell </w:t>
      </w:r>
      <w:r w:rsidRPr="00996B96">
        <w:rPr>
          <w:color w:val="080808"/>
          <w:lang w:val="en-US"/>
        </w:rPr>
        <w:t>{</w:t>
      </w:r>
      <w:r w:rsidRPr="00996B96">
        <w:rPr>
          <w:color w:val="080808"/>
          <w:lang w:val="en-US"/>
        </w:rPr>
        <w:br/>
      </w:r>
      <w:r w:rsidRPr="00996B96">
        <w:rPr>
          <w:color w:val="080808"/>
          <w:lang w:val="en-US"/>
        </w:rPr>
        <w:br/>
        <w:t xml:space="preserve">    </w:t>
      </w:r>
      <w:r w:rsidRPr="00996B96">
        <w:rPr>
          <w:color w:val="0033B3"/>
          <w:lang w:val="en-US"/>
        </w:rPr>
        <w:t xml:space="preserve">public static final </w:t>
      </w:r>
      <w:r w:rsidRPr="00996B96">
        <w:rPr>
          <w:color w:val="000000"/>
          <w:lang w:val="en-US"/>
        </w:rPr>
        <w:t xml:space="preserve">Color </w:t>
      </w:r>
      <w:proofErr w:type="spellStart"/>
      <w:r w:rsidRPr="00996B96">
        <w:rPr>
          <w:i/>
          <w:iCs/>
          <w:color w:val="871094"/>
          <w:lang w:val="en-US"/>
        </w:rPr>
        <w:t>defaultFootprint</w:t>
      </w:r>
      <w:proofErr w:type="spellEnd"/>
      <w:r w:rsidRPr="00996B96">
        <w:rPr>
          <w:i/>
          <w:iCs/>
          <w:color w:val="871094"/>
          <w:lang w:val="en-US"/>
        </w:rPr>
        <w:t xml:space="preserve"> </w:t>
      </w:r>
      <w:r w:rsidRPr="00996B96">
        <w:rPr>
          <w:color w:val="080808"/>
          <w:lang w:val="en-US"/>
        </w:rPr>
        <w:t xml:space="preserve">= </w:t>
      </w:r>
      <w:proofErr w:type="spellStart"/>
      <w:r w:rsidRPr="00996B96">
        <w:rPr>
          <w:color w:val="000000"/>
          <w:lang w:val="en-US"/>
        </w:rPr>
        <w:t>Color</w:t>
      </w:r>
      <w:r w:rsidRPr="00996B96">
        <w:rPr>
          <w:color w:val="080808"/>
          <w:lang w:val="en-US"/>
        </w:rPr>
        <w:t>.</w:t>
      </w:r>
      <w:r w:rsidRPr="00996B96">
        <w:rPr>
          <w:i/>
          <w:iCs/>
          <w:color w:val="871094"/>
          <w:lang w:val="en-US"/>
        </w:rPr>
        <w:t>white</w:t>
      </w:r>
      <w:proofErr w:type="spellEnd"/>
      <w:r w:rsidRPr="00996B96">
        <w:rPr>
          <w:color w:val="080808"/>
          <w:lang w:val="en-US"/>
        </w:rPr>
        <w:t>;</w:t>
      </w:r>
      <w:r w:rsidRPr="00996B96">
        <w:rPr>
          <w:color w:val="080808"/>
          <w:lang w:val="en-US"/>
        </w:rPr>
        <w:br/>
        <w:t xml:space="preserve">    </w:t>
      </w:r>
      <w:r w:rsidRPr="00996B96">
        <w:rPr>
          <w:color w:val="0033B3"/>
          <w:lang w:val="en-US"/>
        </w:rPr>
        <w:t xml:space="preserve">private </w:t>
      </w:r>
      <w:r w:rsidRPr="00996B96">
        <w:rPr>
          <w:color w:val="000000"/>
          <w:lang w:val="en-US"/>
        </w:rPr>
        <w:t xml:space="preserve">Color </w:t>
      </w:r>
      <w:proofErr w:type="spellStart"/>
      <w:r w:rsidRPr="00996B96">
        <w:rPr>
          <w:color w:val="871094"/>
          <w:lang w:val="en-US"/>
        </w:rPr>
        <w:t>currentFootprint</w:t>
      </w:r>
      <w:proofErr w:type="spellEnd"/>
      <w:r w:rsidRPr="00996B96">
        <w:rPr>
          <w:color w:val="871094"/>
          <w:lang w:val="en-US"/>
        </w:rPr>
        <w:t xml:space="preserve"> </w:t>
      </w:r>
      <w:r w:rsidRPr="00996B96">
        <w:rPr>
          <w:color w:val="080808"/>
          <w:lang w:val="en-US"/>
        </w:rPr>
        <w:t xml:space="preserve">= </w:t>
      </w:r>
      <w:proofErr w:type="spellStart"/>
      <w:r w:rsidRPr="00996B96">
        <w:rPr>
          <w:i/>
          <w:iCs/>
          <w:color w:val="871094"/>
          <w:lang w:val="en-US"/>
        </w:rPr>
        <w:t>defaultFootprint</w:t>
      </w:r>
      <w:proofErr w:type="spellEnd"/>
      <w:r w:rsidRPr="00996B96">
        <w:rPr>
          <w:color w:val="080808"/>
          <w:lang w:val="en-US"/>
        </w:rPr>
        <w:t>;</w:t>
      </w:r>
      <w:r w:rsidRPr="00996B96">
        <w:rPr>
          <w:color w:val="080808"/>
          <w:lang w:val="en-US"/>
        </w:rPr>
        <w:br/>
      </w:r>
      <w:r w:rsidRPr="00996B96">
        <w:rPr>
          <w:color w:val="080808"/>
          <w:lang w:val="en-US"/>
        </w:rPr>
        <w:br/>
        <w:t xml:space="preserve">    </w:t>
      </w:r>
      <w:r w:rsidRPr="00996B96">
        <w:rPr>
          <w:color w:val="0033B3"/>
          <w:lang w:val="en-US"/>
        </w:rPr>
        <w:t xml:space="preserve">public </w:t>
      </w:r>
      <w:proofErr w:type="spellStart"/>
      <w:r w:rsidRPr="00996B96">
        <w:rPr>
          <w:color w:val="00627A"/>
          <w:lang w:val="en-US"/>
        </w:rPr>
        <w:t>ColoredCell</w:t>
      </w:r>
      <w:proofErr w:type="spellEnd"/>
      <w:r w:rsidRPr="00996B96">
        <w:rPr>
          <w:color w:val="080808"/>
          <w:lang w:val="en-US"/>
        </w:rPr>
        <w:t>(</w:t>
      </w:r>
      <w:proofErr w:type="spellStart"/>
      <w:r w:rsidRPr="00996B96">
        <w:rPr>
          <w:color w:val="000000"/>
          <w:lang w:val="en-US"/>
        </w:rPr>
        <w:t>HexagonField</w:t>
      </w:r>
      <w:proofErr w:type="spellEnd"/>
      <w:r w:rsidRPr="00996B96">
        <w:rPr>
          <w:color w:val="000000"/>
          <w:lang w:val="en-US"/>
        </w:rPr>
        <w:t xml:space="preserve"> </w:t>
      </w:r>
      <w:r w:rsidRPr="00996B96">
        <w:rPr>
          <w:color w:val="080808"/>
          <w:lang w:val="en-US"/>
        </w:rPr>
        <w:t xml:space="preserve">field, </w:t>
      </w:r>
      <w:r w:rsidRPr="00996B96">
        <w:rPr>
          <w:color w:val="000000"/>
          <w:lang w:val="en-US"/>
        </w:rPr>
        <w:t xml:space="preserve">Position </w:t>
      </w:r>
      <w:proofErr w:type="spellStart"/>
      <w:r w:rsidRPr="00996B96">
        <w:rPr>
          <w:color w:val="080808"/>
          <w:lang w:val="en-US"/>
        </w:rPr>
        <w:t>currentPosition</w:t>
      </w:r>
      <w:proofErr w:type="spellEnd"/>
      <w:r w:rsidRPr="00996B96">
        <w:rPr>
          <w:color w:val="080808"/>
          <w:lang w:val="en-US"/>
        </w:rPr>
        <w:t>) {</w:t>
      </w:r>
      <w:r w:rsidRPr="00996B96">
        <w:rPr>
          <w:color w:val="080808"/>
          <w:lang w:val="en-US"/>
        </w:rPr>
        <w:br/>
        <w:t xml:space="preserve">        </w:t>
      </w:r>
      <w:r w:rsidRPr="00996B96">
        <w:rPr>
          <w:color w:val="0033B3"/>
          <w:lang w:val="en-US"/>
        </w:rPr>
        <w:t>super</w:t>
      </w:r>
      <w:r w:rsidRPr="00996B96">
        <w:rPr>
          <w:color w:val="080808"/>
          <w:lang w:val="en-US"/>
        </w:rPr>
        <w:t xml:space="preserve">(field, </w:t>
      </w:r>
      <w:proofErr w:type="spellStart"/>
      <w:r w:rsidRPr="00996B96">
        <w:rPr>
          <w:color w:val="080808"/>
          <w:lang w:val="en-US"/>
        </w:rPr>
        <w:t>currentPosition</w:t>
      </w:r>
      <w:proofErr w:type="spellEnd"/>
      <w:r w:rsidRPr="00996B96">
        <w:rPr>
          <w:color w:val="080808"/>
          <w:lang w:val="en-US"/>
        </w:rPr>
        <w:t>);</w:t>
      </w:r>
      <w:r w:rsidRPr="00996B96">
        <w:rPr>
          <w:color w:val="080808"/>
          <w:lang w:val="en-US"/>
        </w:rPr>
        <w:br/>
        <w:t xml:space="preserve">    }</w:t>
      </w:r>
      <w:r w:rsidRPr="00996B96">
        <w:rPr>
          <w:color w:val="080808"/>
          <w:lang w:val="en-US"/>
        </w:rPr>
        <w:br/>
      </w:r>
      <w:r w:rsidRPr="00996B96">
        <w:rPr>
          <w:color w:val="080808"/>
          <w:lang w:val="en-US"/>
        </w:rPr>
        <w:br/>
        <w:t xml:space="preserve">    </w:t>
      </w:r>
      <w:r w:rsidRPr="00996B96">
        <w:rPr>
          <w:color w:val="0033B3"/>
          <w:lang w:val="en-US"/>
        </w:rPr>
        <w:t xml:space="preserve">public </w:t>
      </w:r>
      <w:r w:rsidRPr="00996B96">
        <w:rPr>
          <w:color w:val="000000"/>
          <w:lang w:val="en-US"/>
        </w:rPr>
        <w:t xml:space="preserve">Color </w:t>
      </w:r>
      <w:proofErr w:type="spellStart"/>
      <w:r w:rsidRPr="00996B96">
        <w:rPr>
          <w:color w:val="00627A"/>
          <w:lang w:val="en-US"/>
        </w:rPr>
        <w:t>getCurrentFootprint</w:t>
      </w:r>
      <w:proofErr w:type="spellEnd"/>
      <w:r w:rsidRPr="00996B96">
        <w:rPr>
          <w:color w:val="080808"/>
          <w:lang w:val="en-US"/>
        </w:rPr>
        <w:t>() {</w:t>
      </w:r>
      <w:r w:rsidRPr="00996B96">
        <w:rPr>
          <w:color w:val="080808"/>
          <w:lang w:val="en-US"/>
        </w:rPr>
        <w:br/>
        <w:t xml:space="preserve">        </w:t>
      </w:r>
      <w:r w:rsidRPr="00996B96">
        <w:rPr>
          <w:color w:val="0033B3"/>
          <w:lang w:val="en-US"/>
        </w:rPr>
        <w:t xml:space="preserve">return </w:t>
      </w:r>
      <w:proofErr w:type="spellStart"/>
      <w:r w:rsidRPr="00996B96">
        <w:rPr>
          <w:color w:val="871094"/>
          <w:lang w:val="en-US"/>
        </w:rPr>
        <w:t>currentFootprint</w:t>
      </w:r>
      <w:proofErr w:type="spellEnd"/>
      <w:r w:rsidRPr="00996B96">
        <w:rPr>
          <w:color w:val="080808"/>
          <w:lang w:val="en-US"/>
        </w:rPr>
        <w:t>;</w:t>
      </w:r>
      <w:r w:rsidRPr="00996B96">
        <w:rPr>
          <w:color w:val="080808"/>
          <w:lang w:val="en-US"/>
        </w:rPr>
        <w:br/>
        <w:t xml:space="preserve">    }</w:t>
      </w:r>
      <w:r w:rsidRPr="00996B96">
        <w:rPr>
          <w:color w:val="080808"/>
          <w:lang w:val="en-US"/>
        </w:rPr>
        <w:br/>
      </w:r>
      <w:r w:rsidRPr="00996B96">
        <w:rPr>
          <w:color w:val="080808"/>
          <w:lang w:val="en-US"/>
        </w:rPr>
        <w:br/>
        <w:t xml:space="preserve">    </w:t>
      </w:r>
      <w:r w:rsidRPr="00996B96">
        <w:rPr>
          <w:color w:val="0033B3"/>
          <w:lang w:val="en-US"/>
        </w:rPr>
        <w:t xml:space="preserve">public void </w:t>
      </w:r>
      <w:proofErr w:type="spellStart"/>
      <w:r w:rsidRPr="00996B96">
        <w:rPr>
          <w:color w:val="00627A"/>
          <w:lang w:val="en-US"/>
        </w:rPr>
        <w:t>setCurrentFootprint</w:t>
      </w:r>
      <w:proofErr w:type="spellEnd"/>
      <w:r w:rsidRPr="00996B96">
        <w:rPr>
          <w:color w:val="080808"/>
          <w:lang w:val="en-US"/>
        </w:rPr>
        <w:t>(</w:t>
      </w:r>
      <w:r w:rsidRPr="00996B96">
        <w:rPr>
          <w:color w:val="000000"/>
          <w:lang w:val="en-US"/>
        </w:rPr>
        <w:t xml:space="preserve">Color </w:t>
      </w:r>
      <w:proofErr w:type="spellStart"/>
      <w:r w:rsidRPr="00996B96">
        <w:rPr>
          <w:color w:val="080808"/>
          <w:lang w:val="en-US"/>
        </w:rPr>
        <w:t>currentFootprint</w:t>
      </w:r>
      <w:proofErr w:type="spellEnd"/>
      <w:r w:rsidRPr="00996B96">
        <w:rPr>
          <w:color w:val="080808"/>
          <w:lang w:val="en-US"/>
        </w:rPr>
        <w:t>) {</w:t>
      </w:r>
      <w:r w:rsidRPr="00996B96">
        <w:rPr>
          <w:color w:val="080808"/>
          <w:lang w:val="en-US"/>
        </w:rPr>
        <w:br/>
        <w:t xml:space="preserve">        </w:t>
      </w:r>
      <w:proofErr w:type="spellStart"/>
      <w:r w:rsidRPr="00996B96">
        <w:rPr>
          <w:color w:val="0033B3"/>
          <w:lang w:val="en-US"/>
        </w:rPr>
        <w:t>this</w:t>
      </w:r>
      <w:r w:rsidRPr="00996B96">
        <w:rPr>
          <w:color w:val="080808"/>
          <w:lang w:val="en-US"/>
        </w:rPr>
        <w:t>.</w:t>
      </w:r>
      <w:r w:rsidRPr="00996B96">
        <w:rPr>
          <w:color w:val="871094"/>
          <w:lang w:val="en-US"/>
        </w:rPr>
        <w:t>currentFootprint</w:t>
      </w:r>
      <w:proofErr w:type="spellEnd"/>
      <w:r w:rsidRPr="00996B96">
        <w:rPr>
          <w:color w:val="871094"/>
          <w:lang w:val="en-US"/>
        </w:rPr>
        <w:t xml:space="preserve"> </w:t>
      </w:r>
      <w:r w:rsidRPr="00996B96">
        <w:rPr>
          <w:color w:val="080808"/>
          <w:lang w:val="en-US"/>
        </w:rPr>
        <w:t xml:space="preserve">= </w:t>
      </w:r>
      <w:proofErr w:type="spellStart"/>
      <w:r w:rsidRPr="00996B96">
        <w:rPr>
          <w:color w:val="080808"/>
          <w:lang w:val="en-US"/>
        </w:rPr>
        <w:t>currentFootprint</w:t>
      </w:r>
      <w:proofErr w:type="spellEnd"/>
      <w:r w:rsidRPr="00996B96">
        <w:rPr>
          <w:color w:val="080808"/>
          <w:lang w:val="en-US"/>
        </w:rPr>
        <w:t>;</w:t>
      </w:r>
      <w:r w:rsidRPr="00996B96">
        <w:rPr>
          <w:color w:val="080808"/>
          <w:lang w:val="en-US"/>
        </w:rPr>
        <w:br/>
        <w:t xml:space="preserve">    }</w:t>
      </w:r>
      <w:r w:rsidRPr="00996B96">
        <w:rPr>
          <w:color w:val="080808"/>
          <w:lang w:val="en-US"/>
        </w:rPr>
        <w:br/>
        <w:t>}</w:t>
      </w:r>
    </w:p>
    <w:p w14:paraId="52D0EAD2" w14:textId="77777777" w:rsidR="00996B96" w:rsidRDefault="00996B96">
      <w:pPr>
        <w:suppressAutoHyphens w:val="0"/>
        <w:spacing w:after="160" w:line="259" w:lineRule="auto"/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</w:pPr>
    </w:p>
    <w:p w14:paraId="268B7C84" w14:textId="77777777" w:rsidR="00996B96" w:rsidRPr="00996B96" w:rsidRDefault="00996B96" w:rsidP="00996B96">
      <w:pPr>
        <w:pStyle w:val="HTML"/>
        <w:shd w:val="clear" w:color="auto" w:fill="FFFFFF"/>
        <w:rPr>
          <w:color w:val="080808"/>
          <w:lang w:val="en-US"/>
        </w:rPr>
      </w:pPr>
      <w:r w:rsidRPr="00996B96">
        <w:rPr>
          <w:color w:val="0033B3"/>
          <w:lang w:val="en-US"/>
        </w:rPr>
        <w:t xml:space="preserve">public class </w:t>
      </w:r>
      <w:proofErr w:type="spellStart"/>
      <w:r w:rsidRPr="00996B96">
        <w:rPr>
          <w:color w:val="000000"/>
          <w:lang w:val="en-US"/>
        </w:rPr>
        <w:t>ExitCell</w:t>
      </w:r>
      <w:proofErr w:type="spellEnd"/>
      <w:r w:rsidRPr="00996B96">
        <w:rPr>
          <w:color w:val="000000"/>
          <w:lang w:val="en-US"/>
        </w:rPr>
        <w:t xml:space="preserve"> </w:t>
      </w:r>
      <w:r w:rsidRPr="00996B96">
        <w:rPr>
          <w:color w:val="0033B3"/>
          <w:lang w:val="en-US"/>
        </w:rPr>
        <w:t xml:space="preserve">extends </w:t>
      </w:r>
      <w:r w:rsidRPr="00996B96">
        <w:rPr>
          <w:color w:val="000000"/>
          <w:lang w:val="en-US"/>
        </w:rPr>
        <w:t xml:space="preserve">Cell </w:t>
      </w:r>
      <w:r w:rsidRPr="00996B96">
        <w:rPr>
          <w:color w:val="080808"/>
          <w:lang w:val="en-US"/>
        </w:rPr>
        <w:t>{</w:t>
      </w:r>
      <w:r w:rsidRPr="00996B96">
        <w:rPr>
          <w:color w:val="080808"/>
          <w:lang w:val="en-US"/>
        </w:rPr>
        <w:br/>
      </w:r>
      <w:r w:rsidRPr="00996B96">
        <w:rPr>
          <w:color w:val="080808"/>
          <w:lang w:val="en-US"/>
        </w:rPr>
        <w:br/>
        <w:t xml:space="preserve">    </w:t>
      </w:r>
      <w:r w:rsidRPr="00996B96">
        <w:rPr>
          <w:color w:val="0033B3"/>
          <w:lang w:val="en-US"/>
        </w:rPr>
        <w:t xml:space="preserve">public </w:t>
      </w:r>
      <w:proofErr w:type="spellStart"/>
      <w:r w:rsidRPr="00996B96">
        <w:rPr>
          <w:color w:val="00627A"/>
          <w:lang w:val="en-US"/>
        </w:rPr>
        <w:t>ExitCell</w:t>
      </w:r>
      <w:proofErr w:type="spellEnd"/>
      <w:r w:rsidRPr="00996B96">
        <w:rPr>
          <w:color w:val="080808"/>
          <w:lang w:val="en-US"/>
        </w:rPr>
        <w:t>(</w:t>
      </w:r>
      <w:proofErr w:type="spellStart"/>
      <w:r w:rsidRPr="00996B96">
        <w:rPr>
          <w:color w:val="000000"/>
          <w:lang w:val="en-US"/>
        </w:rPr>
        <w:t>HexagonField</w:t>
      </w:r>
      <w:proofErr w:type="spellEnd"/>
      <w:r w:rsidRPr="00996B96">
        <w:rPr>
          <w:color w:val="000000"/>
          <w:lang w:val="en-US"/>
        </w:rPr>
        <w:t xml:space="preserve"> </w:t>
      </w:r>
      <w:r w:rsidRPr="00996B96">
        <w:rPr>
          <w:color w:val="080808"/>
          <w:lang w:val="en-US"/>
        </w:rPr>
        <w:t xml:space="preserve">field, </w:t>
      </w:r>
      <w:r w:rsidRPr="00996B96">
        <w:rPr>
          <w:color w:val="000000"/>
          <w:lang w:val="en-US"/>
        </w:rPr>
        <w:t xml:space="preserve">Position </w:t>
      </w:r>
      <w:proofErr w:type="spellStart"/>
      <w:r w:rsidRPr="00996B96">
        <w:rPr>
          <w:color w:val="080808"/>
          <w:lang w:val="en-US"/>
        </w:rPr>
        <w:t>currentPosition</w:t>
      </w:r>
      <w:proofErr w:type="spellEnd"/>
      <w:r w:rsidRPr="00996B96">
        <w:rPr>
          <w:color w:val="080808"/>
          <w:lang w:val="en-US"/>
        </w:rPr>
        <w:t>) {</w:t>
      </w:r>
      <w:r w:rsidRPr="00996B96">
        <w:rPr>
          <w:color w:val="080808"/>
          <w:lang w:val="en-US"/>
        </w:rPr>
        <w:br/>
        <w:t xml:space="preserve">        </w:t>
      </w:r>
      <w:r w:rsidRPr="00996B96">
        <w:rPr>
          <w:color w:val="0033B3"/>
          <w:lang w:val="en-US"/>
        </w:rPr>
        <w:t>super</w:t>
      </w:r>
      <w:r w:rsidRPr="00996B96">
        <w:rPr>
          <w:color w:val="080808"/>
          <w:lang w:val="en-US"/>
        </w:rPr>
        <w:t xml:space="preserve">(field, </w:t>
      </w:r>
      <w:proofErr w:type="spellStart"/>
      <w:r w:rsidRPr="00996B96">
        <w:rPr>
          <w:color w:val="080808"/>
          <w:lang w:val="en-US"/>
        </w:rPr>
        <w:t>currentPosition</w:t>
      </w:r>
      <w:proofErr w:type="spellEnd"/>
      <w:r w:rsidRPr="00996B96">
        <w:rPr>
          <w:color w:val="080808"/>
          <w:lang w:val="en-US"/>
        </w:rPr>
        <w:t>);</w:t>
      </w:r>
      <w:r w:rsidRPr="00996B96">
        <w:rPr>
          <w:color w:val="080808"/>
          <w:lang w:val="en-US"/>
        </w:rPr>
        <w:br/>
        <w:t xml:space="preserve">    }</w:t>
      </w:r>
      <w:r w:rsidRPr="00996B96">
        <w:rPr>
          <w:color w:val="080808"/>
          <w:lang w:val="en-US"/>
        </w:rPr>
        <w:br/>
        <w:t>}</w:t>
      </w:r>
    </w:p>
    <w:p w14:paraId="001D80CE" w14:textId="77777777" w:rsidR="00996B96" w:rsidRDefault="00996B96">
      <w:pPr>
        <w:suppressAutoHyphens w:val="0"/>
        <w:spacing w:after="160" w:line="259" w:lineRule="auto"/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</w:pPr>
    </w:p>
    <w:p w14:paraId="66C3D505" w14:textId="77777777" w:rsidR="00996B96" w:rsidRPr="00996B96" w:rsidRDefault="00996B96" w:rsidP="00996B96">
      <w:pPr>
        <w:pStyle w:val="HTML"/>
        <w:shd w:val="clear" w:color="auto" w:fill="FFFFFF"/>
        <w:rPr>
          <w:color w:val="080808"/>
          <w:lang w:val="en-US"/>
        </w:rPr>
      </w:pPr>
      <w:r w:rsidRPr="00996B96">
        <w:rPr>
          <w:color w:val="0033B3"/>
          <w:lang w:val="en-US"/>
        </w:rPr>
        <w:lastRenderedPageBreak/>
        <w:t xml:space="preserve">public class </w:t>
      </w:r>
      <w:proofErr w:type="spellStart"/>
      <w:r w:rsidRPr="00996B96">
        <w:rPr>
          <w:color w:val="000000"/>
          <w:lang w:val="en-US"/>
        </w:rPr>
        <w:t>CellObject</w:t>
      </w:r>
      <w:proofErr w:type="spellEnd"/>
      <w:r w:rsidRPr="00996B96">
        <w:rPr>
          <w:color w:val="000000"/>
          <w:lang w:val="en-US"/>
        </w:rPr>
        <w:t xml:space="preserve"> </w:t>
      </w:r>
      <w:r w:rsidRPr="00996B96">
        <w:rPr>
          <w:color w:val="080808"/>
          <w:lang w:val="en-US"/>
        </w:rPr>
        <w:t>{</w:t>
      </w:r>
      <w:r w:rsidRPr="00996B96">
        <w:rPr>
          <w:color w:val="080808"/>
          <w:lang w:val="en-US"/>
        </w:rPr>
        <w:br/>
      </w:r>
      <w:r w:rsidRPr="00996B96">
        <w:rPr>
          <w:color w:val="080808"/>
          <w:lang w:val="en-US"/>
        </w:rPr>
        <w:br/>
        <w:t xml:space="preserve">    </w:t>
      </w:r>
      <w:r w:rsidRPr="00996B96">
        <w:rPr>
          <w:color w:val="0033B3"/>
          <w:lang w:val="en-US"/>
        </w:rPr>
        <w:t xml:space="preserve">private </w:t>
      </w:r>
      <w:r w:rsidRPr="00996B96">
        <w:rPr>
          <w:color w:val="000000"/>
          <w:lang w:val="en-US"/>
        </w:rPr>
        <w:t xml:space="preserve">Cell </w:t>
      </w:r>
      <w:proofErr w:type="spellStart"/>
      <w:r w:rsidRPr="00996B96">
        <w:rPr>
          <w:color w:val="871094"/>
          <w:lang w:val="en-US"/>
        </w:rPr>
        <w:t>currentCell</w:t>
      </w:r>
      <w:proofErr w:type="spellEnd"/>
      <w:r w:rsidRPr="00996B96">
        <w:rPr>
          <w:color w:val="080808"/>
          <w:lang w:val="en-US"/>
        </w:rPr>
        <w:t>;</w:t>
      </w:r>
      <w:r w:rsidRPr="00996B96">
        <w:rPr>
          <w:color w:val="080808"/>
          <w:lang w:val="en-US"/>
        </w:rPr>
        <w:br/>
      </w:r>
      <w:r w:rsidRPr="00996B96">
        <w:rPr>
          <w:color w:val="080808"/>
          <w:lang w:val="en-US"/>
        </w:rPr>
        <w:br/>
        <w:t xml:space="preserve">    </w:t>
      </w:r>
      <w:r w:rsidRPr="00996B96">
        <w:rPr>
          <w:color w:val="0033B3"/>
          <w:lang w:val="en-US"/>
        </w:rPr>
        <w:t xml:space="preserve">public void </w:t>
      </w:r>
      <w:proofErr w:type="spellStart"/>
      <w:r w:rsidRPr="00996B96">
        <w:rPr>
          <w:color w:val="00627A"/>
          <w:lang w:val="en-US"/>
        </w:rPr>
        <w:t>setCell</w:t>
      </w:r>
      <w:proofErr w:type="spellEnd"/>
      <w:r w:rsidRPr="00996B96">
        <w:rPr>
          <w:color w:val="080808"/>
          <w:lang w:val="en-US"/>
        </w:rPr>
        <w:t>(</w:t>
      </w:r>
      <w:r w:rsidRPr="00996B96">
        <w:rPr>
          <w:color w:val="000000"/>
          <w:lang w:val="en-US"/>
        </w:rPr>
        <w:t xml:space="preserve">Cell </w:t>
      </w:r>
      <w:proofErr w:type="spellStart"/>
      <w:r w:rsidRPr="00996B96">
        <w:rPr>
          <w:color w:val="080808"/>
          <w:lang w:val="en-US"/>
        </w:rPr>
        <w:t>mutualCell</w:t>
      </w:r>
      <w:proofErr w:type="spellEnd"/>
      <w:r w:rsidRPr="00996B96">
        <w:rPr>
          <w:color w:val="080808"/>
          <w:lang w:val="en-US"/>
        </w:rPr>
        <w:t>) {</w:t>
      </w:r>
      <w:r w:rsidRPr="00996B96">
        <w:rPr>
          <w:color w:val="080808"/>
          <w:lang w:val="en-US"/>
        </w:rPr>
        <w:br/>
        <w:t xml:space="preserve">        </w:t>
      </w:r>
      <w:r w:rsidRPr="00996B96">
        <w:rPr>
          <w:color w:val="0033B3"/>
          <w:lang w:val="en-US"/>
        </w:rPr>
        <w:t xml:space="preserve">if </w:t>
      </w:r>
      <w:r w:rsidRPr="00996B96">
        <w:rPr>
          <w:color w:val="080808"/>
          <w:lang w:val="en-US"/>
        </w:rPr>
        <w:t>(</w:t>
      </w:r>
      <w:proofErr w:type="spellStart"/>
      <w:r w:rsidRPr="00996B96">
        <w:rPr>
          <w:color w:val="0033B3"/>
          <w:lang w:val="en-US"/>
        </w:rPr>
        <w:t>this</w:t>
      </w:r>
      <w:r w:rsidRPr="00996B96">
        <w:rPr>
          <w:color w:val="080808"/>
          <w:lang w:val="en-US"/>
        </w:rPr>
        <w:t>.</w:t>
      </w:r>
      <w:r w:rsidRPr="00996B96">
        <w:rPr>
          <w:color w:val="871094"/>
          <w:lang w:val="en-US"/>
        </w:rPr>
        <w:t>currentCell</w:t>
      </w:r>
      <w:proofErr w:type="spellEnd"/>
      <w:r w:rsidRPr="00996B96">
        <w:rPr>
          <w:color w:val="871094"/>
          <w:lang w:val="en-US"/>
        </w:rPr>
        <w:t xml:space="preserve"> </w:t>
      </w:r>
      <w:r w:rsidRPr="00996B96">
        <w:rPr>
          <w:color w:val="080808"/>
          <w:lang w:val="en-US"/>
        </w:rPr>
        <w:t xml:space="preserve">!= </w:t>
      </w:r>
      <w:r w:rsidRPr="00996B96">
        <w:rPr>
          <w:color w:val="0033B3"/>
          <w:lang w:val="en-US"/>
        </w:rPr>
        <w:t xml:space="preserve">null </w:t>
      </w:r>
      <w:r w:rsidRPr="00996B96">
        <w:rPr>
          <w:color w:val="080808"/>
          <w:lang w:val="en-US"/>
        </w:rPr>
        <w:t xml:space="preserve">&amp;&amp; </w:t>
      </w:r>
      <w:proofErr w:type="spellStart"/>
      <w:r w:rsidRPr="00996B96">
        <w:rPr>
          <w:color w:val="080808"/>
          <w:lang w:val="en-US"/>
        </w:rPr>
        <w:t>mutualCell</w:t>
      </w:r>
      <w:proofErr w:type="spellEnd"/>
      <w:r w:rsidRPr="00996B96">
        <w:rPr>
          <w:color w:val="080808"/>
          <w:lang w:val="en-US"/>
        </w:rPr>
        <w:t xml:space="preserve"> == </w:t>
      </w:r>
      <w:r w:rsidRPr="00996B96">
        <w:rPr>
          <w:color w:val="0033B3"/>
          <w:lang w:val="en-US"/>
        </w:rPr>
        <w:t>null</w:t>
      </w:r>
      <w:r w:rsidRPr="00996B96">
        <w:rPr>
          <w:color w:val="080808"/>
          <w:lang w:val="en-US"/>
        </w:rPr>
        <w:t>) {</w:t>
      </w:r>
      <w:r w:rsidRPr="00996B96">
        <w:rPr>
          <w:color w:val="080808"/>
          <w:lang w:val="en-US"/>
        </w:rPr>
        <w:br/>
        <w:t xml:space="preserve">            </w:t>
      </w:r>
      <w:r w:rsidRPr="00996B96">
        <w:rPr>
          <w:color w:val="000000"/>
          <w:lang w:val="en-US"/>
        </w:rPr>
        <w:t xml:space="preserve">Cell old </w:t>
      </w:r>
      <w:r w:rsidRPr="00996B96">
        <w:rPr>
          <w:color w:val="080808"/>
          <w:lang w:val="en-US"/>
        </w:rPr>
        <w:t xml:space="preserve">= </w:t>
      </w:r>
      <w:proofErr w:type="spellStart"/>
      <w:r w:rsidRPr="00996B96">
        <w:rPr>
          <w:color w:val="0033B3"/>
          <w:lang w:val="en-US"/>
        </w:rPr>
        <w:t>this</w:t>
      </w:r>
      <w:r w:rsidRPr="00996B96">
        <w:rPr>
          <w:color w:val="080808"/>
          <w:lang w:val="en-US"/>
        </w:rPr>
        <w:t>.</w:t>
      </w:r>
      <w:r w:rsidRPr="00996B96">
        <w:rPr>
          <w:color w:val="871094"/>
          <w:lang w:val="en-US"/>
        </w:rPr>
        <w:t>currentCell</w:t>
      </w:r>
      <w:proofErr w:type="spellEnd"/>
      <w:r w:rsidRPr="00996B96">
        <w:rPr>
          <w:color w:val="080808"/>
          <w:lang w:val="en-US"/>
        </w:rPr>
        <w:t>;</w:t>
      </w:r>
      <w:r w:rsidRPr="00996B96">
        <w:rPr>
          <w:color w:val="080808"/>
          <w:lang w:val="en-US"/>
        </w:rPr>
        <w:br/>
        <w:t xml:space="preserve">            </w:t>
      </w:r>
      <w:proofErr w:type="spellStart"/>
      <w:r w:rsidRPr="00996B96">
        <w:rPr>
          <w:color w:val="0033B3"/>
          <w:lang w:val="en-US"/>
        </w:rPr>
        <w:t>this</w:t>
      </w:r>
      <w:r w:rsidRPr="00996B96">
        <w:rPr>
          <w:color w:val="080808"/>
          <w:lang w:val="en-US"/>
        </w:rPr>
        <w:t>.</w:t>
      </w:r>
      <w:r w:rsidRPr="00996B96">
        <w:rPr>
          <w:color w:val="871094"/>
          <w:lang w:val="en-US"/>
        </w:rPr>
        <w:t>currentCell</w:t>
      </w:r>
      <w:proofErr w:type="spellEnd"/>
      <w:r w:rsidRPr="00996B96">
        <w:rPr>
          <w:color w:val="871094"/>
          <w:lang w:val="en-US"/>
        </w:rPr>
        <w:t xml:space="preserve"> </w:t>
      </w:r>
      <w:r w:rsidRPr="00996B96">
        <w:rPr>
          <w:color w:val="080808"/>
          <w:lang w:val="en-US"/>
        </w:rPr>
        <w:t xml:space="preserve">= </w:t>
      </w:r>
      <w:r w:rsidRPr="00996B96">
        <w:rPr>
          <w:color w:val="0033B3"/>
          <w:lang w:val="en-US"/>
        </w:rPr>
        <w:t>null</w:t>
      </w:r>
      <w:r w:rsidRPr="00996B96">
        <w:rPr>
          <w:color w:val="080808"/>
          <w:lang w:val="en-US"/>
        </w:rPr>
        <w:t>;</w:t>
      </w:r>
      <w:r w:rsidRPr="00996B96">
        <w:rPr>
          <w:color w:val="080808"/>
          <w:lang w:val="en-US"/>
        </w:rPr>
        <w:br/>
        <w:t xml:space="preserve">            </w:t>
      </w:r>
      <w:proofErr w:type="spellStart"/>
      <w:r w:rsidRPr="00996B96">
        <w:rPr>
          <w:color w:val="000000"/>
          <w:lang w:val="en-US"/>
        </w:rPr>
        <w:t>old</w:t>
      </w:r>
      <w:r w:rsidRPr="00996B96">
        <w:rPr>
          <w:color w:val="080808"/>
          <w:lang w:val="en-US"/>
        </w:rPr>
        <w:t>.setContainedObject</w:t>
      </w:r>
      <w:proofErr w:type="spellEnd"/>
      <w:r w:rsidRPr="00996B96">
        <w:rPr>
          <w:color w:val="080808"/>
          <w:lang w:val="en-US"/>
        </w:rPr>
        <w:t>(</w:t>
      </w:r>
      <w:r w:rsidRPr="00996B96">
        <w:rPr>
          <w:color w:val="0033B3"/>
          <w:lang w:val="en-US"/>
        </w:rPr>
        <w:t>null</w:t>
      </w:r>
      <w:r w:rsidRPr="00996B96">
        <w:rPr>
          <w:color w:val="080808"/>
          <w:lang w:val="en-US"/>
        </w:rPr>
        <w:t>);</w:t>
      </w:r>
      <w:r w:rsidRPr="00996B96">
        <w:rPr>
          <w:color w:val="080808"/>
          <w:lang w:val="en-US"/>
        </w:rPr>
        <w:br/>
        <w:t xml:space="preserve">        }</w:t>
      </w:r>
      <w:r w:rsidRPr="00996B96">
        <w:rPr>
          <w:color w:val="080808"/>
          <w:lang w:val="en-US"/>
        </w:rPr>
        <w:br/>
        <w:t xml:space="preserve">        </w:t>
      </w:r>
      <w:r w:rsidRPr="00996B96">
        <w:rPr>
          <w:color w:val="0033B3"/>
          <w:lang w:val="en-US"/>
        </w:rPr>
        <w:t xml:space="preserve">else if </w:t>
      </w:r>
      <w:r w:rsidRPr="00996B96">
        <w:rPr>
          <w:color w:val="080808"/>
          <w:lang w:val="en-US"/>
        </w:rPr>
        <w:t>(</w:t>
      </w:r>
      <w:proofErr w:type="spellStart"/>
      <w:r w:rsidRPr="00996B96">
        <w:rPr>
          <w:color w:val="0033B3"/>
          <w:lang w:val="en-US"/>
        </w:rPr>
        <w:t>this</w:t>
      </w:r>
      <w:r w:rsidRPr="00996B96">
        <w:rPr>
          <w:color w:val="080808"/>
          <w:lang w:val="en-US"/>
        </w:rPr>
        <w:t>.</w:t>
      </w:r>
      <w:r w:rsidRPr="00996B96">
        <w:rPr>
          <w:color w:val="871094"/>
          <w:lang w:val="en-US"/>
        </w:rPr>
        <w:t>currentCell</w:t>
      </w:r>
      <w:proofErr w:type="spellEnd"/>
      <w:r w:rsidRPr="00996B96">
        <w:rPr>
          <w:color w:val="871094"/>
          <w:lang w:val="en-US"/>
        </w:rPr>
        <w:t xml:space="preserve"> </w:t>
      </w:r>
      <w:r w:rsidRPr="00996B96">
        <w:rPr>
          <w:color w:val="080808"/>
          <w:lang w:val="en-US"/>
        </w:rPr>
        <w:t xml:space="preserve">== </w:t>
      </w:r>
      <w:r w:rsidRPr="00996B96">
        <w:rPr>
          <w:color w:val="0033B3"/>
          <w:lang w:val="en-US"/>
        </w:rPr>
        <w:t xml:space="preserve">null </w:t>
      </w:r>
      <w:r w:rsidRPr="00996B96">
        <w:rPr>
          <w:color w:val="080808"/>
          <w:lang w:val="en-US"/>
        </w:rPr>
        <w:t xml:space="preserve">&amp;&amp; </w:t>
      </w:r>
      <w:proofErr w:type="spellStart"/>
      <w:r w:rsidRPr="00996B96">
        <w:rPr>
          <w:color w:val="080808"/>
          <w:lang w:val="en-US"/>
        </w:rPr>
        <w:t>mutualCell</w:t>
      </w:r>
      <w:proofErr w:type="spellEnd"/>
      <w:r w:rsidRPr="00996B96">
        <w:rPr>
          <w:color w:val="080808"/>
          <w:lang w:val="en-US"/>
        </w:rPr>
        <w:t xml:space="preserve"> != </w:t>
      </w:r>
      <w:r w:rsidRPr="00996B96">
        <w:rPr>
          <w:color w:val="0033B3"/>
          <w:lang w:val="en-US"/>
        </w:rPr>
        <w:t>null</w:t>
      </w:r>
      <w:r w:rsidRPr="00996B96">
        <w:rPr>
          <w:color w:val="080808"/>
          <w:lang w:val="en-US"/>
        </w:rPr>
        <w:t>) {</w:t>
      </w:r>
      <w:r w:rsidRPr="00996B96">
        <w:rPr>
          <w:color w:val="080808"/>
          <w:lang w:val="en-US"/>
        </w:rPr>
        <w:br/>
        <w:t xml:space="preserve">            </w:t>
      </w:r>
      <w:proofErr w:type="spellStart"/>
      <w:r w:rsidRPr="00996B96">
        <w:rPr>
          <w:color w:val="0033B3"/>
          <w:lang w:val="en-US"/>
        </w:rPr>
        <w:t>this</w:t>
      </w:r>
      <w:r w:rsidRPr="00996B96">
        <w:rPr>
          <w:color w:val="080808"/>
          <w:lang w:val="en-US"/>
        </w:rPr>
        <w:t>.</w:t>
      </w:r>
      <w:r w:rsidRPr="00996B96">
        <w:rPr>
          <w:color w:val="871094"/>
          <w:lang w:val="en-US"/>
        </w:rPr>
        <w:t>currentCell</w:t>
      </w:r>
      <w:proofErr w:type="spellEnd"/>
      <w:r w:rsidRPr="00996B96">
        <w:rPr>
          <w:color w:val="871094"/>
          <w:lang w:val="en-US"/>
        </w:rPr>
        <w:t xml:space="preserve"> </w:t>
      </w:r>
      <w:r w:rsidRPr="00996B96">
        <w:rPr>
          <w:color w:val="080808"/>
          <w:lang w:val="en-US"/>
        </w:rPr>
        <w:t xml:space="preserve">= </w:t>
      </w:r>
      <w:proofErr w:type="spellStart"/>
      <w:r w:rsidRPr="00996B96">
        <w:rPr>
          <w:color w:val="080808"/>
          <w:lang w:val="en-US"/>
        </w:rPr>
        <w:t>mutualCell</w:t>
      </w:r>
      <w:proofErr w:type="spellEnd"/>
      <w:r w:rsidRPr="00996B96">
        <w:rPr>
          <w:color w:val="080808"/>
          <w:lang w:val="en-US"/>
        </w:rPr>
        <w:t>;</w:t>
      </w:r>
      <w:r w:rsidRPr="00996B96">
        <w:rPr>
          <w:color w:val="080808"/>
          <w:lang w:val="en-US"/>
        </w:rPr>
        <w:br/>
        <w:t xml:space="preserve">            </w:t>
      </w:r>
      <w:proofErr w:type="spellStart"/>
      <w:r w:rsidRPr="00996B96">
        <w:rPr>
          <w:color w:val="0033B3"/>
          <w:lang w:val="en-US"/>
        </w:rPr>
        <w:t>this</w:t>
      </w:r>
      <w:r w:rsidRPr="00996B96">
        <w:rPr>
          <w:color w:val="080808"/>
          <w:lang w:val="en-US"/>
        </w:rPr>
        <w:t>.</w:t>
      </w:r>
      <w:r w:rsidRPr="00996B96">
        <w:rPr>
          <w:color w:val="871094"/>
          <w:lang w:val="en-US"/>
        </w:rPr>
        <w:t>currentCell</w:t>
      </w:r>
      <w:r w:rsidRPr="00996B96">
        <w:rPr>
          <w:color w:val="080808"/>
          <w:lang w:val="en-US"/>
        </w:rPr>
        <w:t>.setContainedObject</w:t>
      </w:r>
      <w:proofErr w:type="spellEnd"/>
      <w:r w:rsidRPr="00996B96">
        <w:rPr>
          <w:color w:val="080808"/>
          <w:lang w:val="en-US"/>
        </w:rPr>
        <w:t>(</w:t>
      </w:r>
      <w:r w:rsidRPr="00996B96">
        <w:rPr>
          <w:color w:val="0033B3"/>
          <w:lang w:val="en-US"/>
        </w:rPr>
        <w:t>this</w:t>
      </w:r>
      <w:r w:rsidRPr="00996B96">
        <w:rPr>
          <w:color w:val="080808"/>
          <w:lang w:val="en-US"/>
        </w:rPr>
        <w:t>);</w:t>
      </w:r>
      <w:r w:rsidRPr="00996B96">
        <w:rPr>
          <w:color w:val="080808"/>
          <w:lang w:val="en-US"/>
        </w:rPr>
        <w:br/>
        <w:t xml:space="preserve">        }</w:t>
      </w:r>
      <w:r w:rsidRPr="00996B96">
        <w:rPr>
          <w:color w:val="080808"/>
          <w:lang w:val="en-US"/>
        </w:rPr>
        <w:br/>
        <w:t xml:space="preserve">    }</w:t>
      </w:r>
      <w:r w:rsidRPr="00996B96">
        <w:rPr>
          <w:color w:val="080808"/>
          <w:lang w:val="en-US"/>
        </w:rPr>
        <w:br/>
      </w:r>
      <w:r w:rsidRPr="00996B96">
        <w:rPr>
          <w:color w:val="080808"/>
          <w:lang w:val="en-US"/>
        </w:rPr>
        <w:br/>
        <w:t xml:space="preserve">    </w:t>
      </w:r>
      <w:r w:rsidRPr="00996B96">
        <w:rPr>
          <w:color w:val="0033B3"/>
          <w:lang w:val="en-US"/>
        </w:rPr>
        <w:t xml:space="preserve">public </w:t>
      </w:r>
      <w:r w:rsidRPr="00996B96">
        <w:rPr>
          <w:color w:val="000000"/>
          <w:lang w:val="en-US"/>
        </w:rPr>
        <w:t xml:space="preserve">Cell </w:t>
      </w:r>
      <w:proofErr w:type="spellStart"/>
      <w:r w:rsidRPr="00996B96">
        <w:rPr>
          <w:color w:val="00627A"/>
          <w:lang w:val="en-US"/>
        </w:rPr>
        <w:t>getCell</w:t>
      </w:r>
      <w:proofErr w:type="spellEnd"/>
      <w:r w:rsidRPr="00996B96">
        <w:rPr>
          <w:color w:val="080808"/>
          <w:lang w:val="en-US"/>
        </w:rPr>
        <w:t xml:space="preserve">() { </w:t>
      </w:r>
      <w:r w:rsidRPr="00996B96">
        <w:rPr>
          <w:color w:val="0033B3"/>
          <w:lang w:val="en-US"/>
        </w:rPr>
        <w:t xml:space="preserve">return </w:t>
      </w:r>
      <w:proofErr w:type="spellStart"/>
      <w:r w:rsidRPr="00996B96">
        <w:rPr>
          <w:color w:val="871094"/>
          <w:lang w:val="en-US"/>
        </w:rPr>
        <w:t>currentCell</w:t>
      </w:r>
      <w:proofErr w:type="spellEnd"/>
      <w:r w:rsidRPr="00996B96">
        <w:rPr>
          <w:color w:val="080808"/>
          <w:lang w:val="en-US"/>
        </w:rPr>
        <w:t>; }</w:t>
      </w:r>
      <w:r w:rsidRPr="00996B96">
        <w:rPr>
          <w:color w:val="080808"/>
          <w:lang w:val="en-US"/>
        </w:rPr>
        <w:br/>
      </w:r>
      <w:r w:rsidRPr="00996B96">
        <w:rPr>
          <w:color w:val="080808"/>
          <w:lang w:val="en-US"/>
        </w:rPr>
        <w:br/>
        <w:t>}</w:t>
      </w:r>
    </w:p>
    <w:p w14:paraId="6A08691F" w14:textId="77777777" w:rsidR="00FA04AB" w:rsidRDefault="00FA04AB">
      <w:pPr>
        <w:suppressAutoHyphens w:val="0"/>
        <w:spacing w:after="160" w:line="259" w:lineRule="auto"/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</w:pPr>
    </w:p>
    <w:p w14:paraId="2FD1444B" w14:textId="77777777" w:rsidR="00FA04AB" w:rsidRPr="00FA04AB" w:rsidRDefault="00FA04AB" w:rsidP="00FA04AB">
      <w:pPr>
        <w:pStyle w:val="HTML"/>
        <w:shd w:val="clear" w:color="auto" w:fill="FFFFFF"/>
        <w:rPr>
          <w:color w:val="080808"/>
          <w:lang w:val="en-US"/>
        </w:rPr>
      </w:pPr>
      <w:r w:rsidRPr="00FA04AB">
        <w:rPr>
          <w:color w:val="0033B3"/>
          <w:lang w:val="en-US"/>
        </w:rPr>
        <w:t xml:space="preserve">public class </w:t>
      </w:r>
      <w:r w:rsidRPr="00FA04AB">
        <w:rPr>
          <w:color w:val="000000"/>
          <w:lang w:val="en-US"/>
        </w:rPr>
        <w:t xml:space="preserve">Robot </w:t>
      </w:r>
      <w:r w:rsidRPr="00FA04AB">
        <w:rPr>
          <w:color w:val="0033B3"/>
          <w:lang w:val="en-US"/>
        </w:rPr>
        <w:t xml:space="preserve">extends </w:t>
      </w:r>
      <w:proofErr w:type="spellStart"/>
      <w:r w:rsidRPr="00FA04AB">
        <w:rPr>
          <w:color w:val="000000"/>
          <w:lang w:val="en-US"/>
        </w:rPr>
        <w:t>CellObject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>{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final </w:t>
      </w:r>
      <w:proofErr w:type="spellStart"/>
      <w:r w:rsidRPr="00FA04AB">
        <w:rPr>
          <w:color w:val="000000"/>
          <w:lang w:val="en-US"/>
        </w:rPr>
        <w:t>HexagonField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871094"/>
          <w:lang w:val="en-US"/>
        </w:rPr>
        <w:t>field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final </w:t>
      </w:r>
      <w:r w:rsidRPr="00FA04AB">
        <w:rPr>
          <w:color w:val="000000"/>
          <w:lang w:val="en-US"/>
        </w:rPr>
        <w:t xml:space="preserve">Color </w:t>
      </w:r>
      <w:proofErr w:type="spellStart"/>
      <w:r w:rsidRPr="00FA04AB">
        <w:rPr>
          <w:color w:val="871094"/>
          <w:lang w:val="en-US"/>
        </w:rPr>
        <w:t>footprintColor</w:t>
      </w:r>
      <w:proofErr w:type="spellEnd"/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r w:rsidRPr="00FA04AB">
        <w:rPr>
          <w:color w:val="00627A"/>
          <w:lang w:val="en-US"/>
        </w:rPr>
        <w:t>Robot</w:t>
      </w:r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HexagonField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field, </w:t>
      </w:r>
      <w:r w:rsidRPr="00FA04AB">
        <w:rPr>
          <w:color w:val="000000"/>
          <w:lang w:val="en-US"/>
        </w:rPr>
        <w:t xml:space="preserve">Color </w:t>
      </w:r>
      <w:proofErr w:type="spellStart"/>
      <w:r w:rsidRPr="00FA04AB">
        <w:rPr>
          <w:color w:val="080808"/>
          <w:lang w:val="en-US"/>
        </w:rPr>
        <w:t>footprintColor</w:t>
      </w:r>
      <w:proofErr w:type="spellEnd"/>
      <w:r w:rsidRPr="00FA04AB">
        <w:rPr>
          <w:color w:val="080808"/>
          <w:lang w:val="en-US"/>
        </w:rPr>
        <w:t>){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033B3"/>
          <w:lang w:val="en-US"/>
        </w:rPr>
        <w:t>this</w:t>
      </w:r>
      <w:r w:rsidRPr="00FA04AB">
        <w:rPr>
          <w:color w:val="080808"/>
          <w:lang w:val="en-US"/>
        </w:rPr>
        <w:t>.</w:t>
      </w:r>
      <w:r w:rsidRPr="00FA04AB">
        <w:rPr>
          <w:color w:val="871094"/>
          <w:lang w:val="en-US"/>
        </w:rPr>
        <w:t>field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>= field;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033B3"/>
          <w:lang w:val="en-US"/>
        </w:rPr>
        <w:t>this</w:t>
      </w:r>
      <w:r w:rsidRPr="00FA04AB">
        <w:rPr>
          <w:color w:val="080808"/>
          <w:lang w:val="en-US"/>
        </w:rPr>
        <w:t>.</w:t>
      </w:r>
      <w:r w:rsidRPr="00FA04AB">
        <w:rPr>
          <w:color w:val="871094"/>
          <w:lang w:val="en-US"/>
        </w:rPr>
        <w:t>footprintColor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080808"/>
          <w:lang w:val="en-US"/>
        </w:rPr>
        <w:t>footprintColor</w:t>
      </w:r>
      <w:proofErr w:type="spellEnd"/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void </w:t>
      </w:r>
      <w:r w:rsidRPr="00FA04AB">
        <w:rPr>
          <w:color w:val="00627A"/>
          <w:lang w:val="en-US"/>
        </w:rPr>
        <w:t>move</w:t>
      </w:r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HexagonDirection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>direction){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0000"/>
          <w:lang w:val="en-US"/>
        </w:rPr>
        <w:t xml:space="preserve">Cell </w:t>
      </w:r>
      <w:proofErr w:type="spellStart"/>
      <w:r w:rsidRPr="00FA04AB">
        <w:rPr>
          <w:color w:val="000000"/>
          <w:lang w:val="en-US"/>
        </w:rPr>
        <w:t>targetCell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080808"/>
          <w:lang w:val="en-US"/>
        </w:rPr>
        <w:t>getCell</w:t>
      </w:r>
      <w:proofErr w:type="spellEnd"/>
      <w:r w:rsidRPr="00FA04AB">
        <w:rPr>
          <w:color w:val="080808"/>
          <w:lang w:val="en-US"/>
        </w:rPr>
        <w:t>().</w:t>
      </w:r>
      <w:proofErr w:type="spellStart"/>
      <w:r w:rsidRPr="00FA04AB">
        <w:rPr>
          <w:color w:val="080808"/>
          <w:lang w:val="en-US"/>
        </w:rPr>
        <w:t>getNeighbor</w:t>
      </w:r>
      <w:proofErr w:type="spellEnd"/>
      <w:r w:rsidRPr="00FA04AB">
        <w:rPr>
          <w:color w:val="080808"/>
          <w:lang w:val="en-US"/>
        </w:rPr>
        <w:t>(direction);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if </w:t>
      </w:r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80808"/>
          <w:lang w:val="en-US"/>
        </w:rPr>
        <w:t>isCellValidForMove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targetCell</w:t>
      </w:r>
      <w:proofErr w:type="spellEnd"/>
      <w:r w:rsidRPr="00FA04AB">
        <w:rPr>
          <w:color w:val="080808"/>
          <w:lang w:val="en-US"/>
        </w:rPr>
        <w:t>)){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    </w:t>
      </w:r>
      <w:proofErr w:type="spellStart"/>
      <w:r w:rsidRPr="00FA04AB">
        <w:rPr>
          <w:color w:val="000000"/>
          <w:lang w:val="en-US"/>
        </w:rPr>
        <w:t>CellObject</w:t>
      </w:r>
      <w:proofErr w:type="spellEnd"/>
      <w:r w:rsidRPr="00FA04AB">
        <w:rPr>
          <w:color w:val="000000"/>
          <w:lang w:val="en-US"/>
        </w:rPr>
        <w:t xml:space="preserve"> </w:t>
      </w:r>
      <w:proofErr w:type="spellStart"/>
      <w:r w:rsidRPr="00FA04AB">
        <w:rPr>
          <w:color w:val="000000"/>
          <w:lang w:val="en-US"/>
        </w:rPr>
        <w:t>objectInCell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000000"/>
          <w:lang w:val="en-US"/>
        </w:rPr>
        <w:t>targetCell</w:t>
      </w:r>
      <w:r w:rsidRPr="00FA04AB">
        <w:rPr>
          <w:color w:val="080808"/>
          <w:lang w:val="en-US"/>
        </w:rPr>
        <w:t>.getContainedObject</w:t>
      </w:r>
      <w:proofErr w:type="spellEnd"/>
      <w:r w:rsidRPr="00FA04AB">
        <w:rPr>
          <w:color w:val="080808"/>
          <w:lang w:val="en-US"/>
        </w:rPr>
        <w:t>();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 xml:space="preserve">if </w:t>
      </w:r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objectInCell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!= </w:t>
      </w:r>
      <w:r w:rsidRPr="00FA04AB">
        <w:rPr>
          <w:color w:val="0033B3"/>
          <w:lang w:val="en-US"/>
        </w:rPr>
        <w:t>null</w:t>
      </w:r>
      <w:r w:rsidRPr="00FA04AB">
        <w:rPr>
          <w:color w:val="080808"/>
          <w:lang w:val="en-US"/>
        </w:rPr>
        <w:t>){</w:t>
      </w:r>
      <w:r w:rsidRPr="00FA04AB">
        <w:rPr>
          <w:color w:val="080808"/>
          <w:lang w:val="en-US"/>
        </w:rPr>
        <w:br/>
        <w:t xml:space="preserve">                </w:t>
      </w:r>
      <w:proofErr w:type="spellStart"/>
      <w:r w:rsidRPr="00FA04AB">
        <w:rPr>
          <w:color w:val="871094"/>
          <w:lang w:val="en-US"/>
        </w:rPr>
        <w:t>field</w:t>
      </w:r>
      <w:r w:rsidRPr="00FA04AB">
        <w:rPr>
          <w:color w:val="080808"/>
          <w:lang w:val="en-US"/>
        </w:rPr>
        <w:t>.despawnObject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objectInCell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    </w:t>
      </w:r>
      <w:proofErr w:type="spellStart"/>
      <w:r w:rsidRPr="00FA04AB">
        <w:rPr>
          <w:color w:val="871094"/>
          <w:lang w:val="en-US"/>
        </w:rPr>
        <w:t>field</w:t>
      </w:r>
      <w:r w:rsidRPr="00FA04AB">
        <w:rPr>
          <w:color w:val="080808"/>
          <w:lang w:val="en-US"/>
        </w:rPr>
        <w:t>.despawnObject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>this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    </w:t>
      </w:r>
      <w:proofErr w:type="spellStart"/>
      <w:r w:rsidRPr="00FA04AB">
        <w:rPr>
          <w:color w:val="871094"/>
          <w:lang w:val="en-US"/>
        </w:rPr>
        <w:t>field</w:t>
      </w:r>
      <w:r w:rsidRPr="00FA04AB">
        <w:rPr>
          <w:color w:val="080808"/>
          <w:lang w:val="en-US"/>
        </w:rPr>
        <w:t>.spawnObject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>this</w:t>
      </w:r>
      <w:r w:rsidRPr="00FA04AB">
        <w:rPr>
          <w:color w:val="080808"/>
          <w:lang w:val="en-US"/>
        </w:rPr>
        <w:t xml:space="preserve">, </w:t>
      </w:r>
      <w:proofErr w:type="spellStart"/>
      <w:r w:rsidRPr="00FA04AB">
        <w:rPr>
          <w:color w:val="000000"/>
          <w:lang w:val="en-US"/>
        </w:rPr>
        <w:t>targetCell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}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proofErr w:type="spellStart"/>
      <w:r w:rsidRPr="00FA04AB">
        <w:rPr>
          <w:color w:val="0033B3"/>
          <w:lang w:val="en-US"/>
        </w:rPr>
        <w:t>boolean</w:t>
      </w:r>
      <w:proofErr w:type="spellEnd"/>
      <w:r w:rsidRPr="00FA04AB">
        <w:rPr>
          <w:color w:val="0033B3"/>
          <w:lang w:val="en-US"/>
        </w:rPr>
        <w:t xml:space="preserve"> </w:t>
      </w:r>
      <w:proofErr w:type="spellStart"/>
      <w:r w:rsidRPr="00FA04AB">
        <w:rPr>
          <w:color w:val="00627A"/>
          <w:lang w:val="en-US"/>
        </w:rPr>
        <w:t>isCellValidForMove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 xml:space="preserve">Cell </w:t>
      </w:r>
      <w:r w:rsidRPr="00FA04AB">
        <w:rPr>
          <w:color w:val="080808"/>
          <w:lang w:val="en-US"/>
        </w:rPr>
        <w:t>cell){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return </w:t>
      </w:r>
      <w:r w:rsidRPr="00FA04AB">
        <w:rPr>
          <w:color w:val="080808"/>
          <w:lang w:val="en-US"/>
        </w:rPr>
        <w:t xml:space="preserve">cell != </w:t>
      </w:r>
      <w:r w:rsidRPr="00FA04AB">
        <w:rPr>
          <w:color w:val="0033B3"/>
          <w:lang w:val="en-US"/>
        </w:rPr>
        <w:t>null</w:t>
      </w:r>
      <w:r w:rsidRPr="00FA04AB">
        <w:rPr>
          <w:color w:val="0033B3"/>
          <w:lang w:val="en-US"/>
        </w:rPr>
        <w:br/>
        <w:t xml:space="preserve">                </w:t>
      </w:r>
      <w:r w:rsidRPr="00FA04AB">
        <w:rPr>
          <w:color w:val="080808"/>
          <w:lang w:val="en-US"/>
        </w:rPr>
        <w:t xml:space="preserve">&amp;&amp; (!(cell </w:t>
      </w:r>
      <w:proofErr w:type="spellStart"/>
      <w:r w:rsidRPr="00FA04AB">
        <w:rPr>
          <w:color w:val="0033B3"/>
          <w:lang w:val="en-US"/>
        </w:rPr>
        <w:t>instanceof</w:t>
      </w:r>
      <w:proofErr w:type="spellEnd"/>
      <w:r w:rsidRPr="00FA04AB">
        <w:rPr>
          <w:color w:val="0033B3"/>
          <w:lang w:val="en-US"/>
        </w:rPr>
        <w:t xml:space="preserve"> </w:t>
      </w:r>
      <w:proofErr w:type="spellStart"/>
      <w:r w:rsidRPr="00FA04AB">
        <w:rPr>
          <w:color w:val="000000"/>
          <w:lang w:val="en-US"/>
        </w:rPr>
        <w:t>ColoredCell</w:t>
      </w:r>
      <w:proofErr w:type="spellEnd"/>
      <w:r w:rsidRPr="00FA04AB">
        <w:rPr>
          <w:color w:val="080808"/>
          <w:lang w:val="en-US"/>
        </w:rPr>
        <w:t>)</w:t>
      </w:r>
      <w:r w:rsidRPr="00FA04AB">
        <w:rPr>
          <w:color w:val="080808"/>
          <w:lang w:val="en-US"/>
        </w:rPr>
        <w:br/>
        <w:t xml:space="preserve">                    || !</w:t>
      </w:r>
      <w:r w:rsidRPr="00FA04AB">
        <w:rPr>
          <w:color w:val="871094"/>
          <w:lang w:val="en-US"/>
        </w:rPr>
        <w:t>footprintColor</w:t>
      </w:r>
      <w:r w:rsidRPr="00FA04AB">
        <w:rPr>
          <w:color w:val="080808"/>
          <w:lang w:val="en-US"/>
        </w:rPr>
        <w:t>.equals(((</w:t>
      </w:r>
      <w:r w:rsidRPr="00FA04AB">
        <w:rPr>
          <w:color w:val="000000"/>
          <w:lang w:val="en-US"/>
        </w:rPr>
        <w:t>ColoredCell</w:t>
      </w:r>
      <w:r w:rsidRPr="00FA04AB">
        <w:rPr>
          <w:color w:val="080808"/>
          <w:lang w:val="en-US"/>
        </w:rPr>
        <w:t>)cell).getCurrentFootprint()));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9E880D"/>
          <w:lang w:val="en-US"/>
        </w:rPr>
        <w:t>@Override</w:t>
      </w:r>
      <w:r w:rsidRPr="00FA04AB">
        <w:rPr>
          <w:color w:val="9E880D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void </w:t>
      </w:r>
      <w:proofErr w:type="spellStart"/>
      <w:r w:rsidRPr="00FA04AB">
        <w:rPr>
          <w:color w:val="00627A"/>
          <w:lang w:val="en-US"/>
        </w:rPr>
        <w:t>setCell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 xml:space="preserve">Cell </w:t>
      </w:r>
      <w:r w:rsidRPr="00FA04AB">
        <w:rPr>
          <w:color w:val="080808"/>
          <w:lang w:val="en-US"/>
        </w:rPr>
        <w:t>cell) {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033B3"/>
          <w:lang w:val="en-US"/>
        </w:rPr>
        <w:t>super</w:t>
      </w:r>
      <w:r w:rsidRPr="00FA04AB">
        <w:rPr>
          <w:color w:val="080808"/>
          <w:lang w:val="en-US"/>
        </w:rPr>
        <w:t>.setCell</w:t>
      </w:r>
      <w:proofErr w:type="spellEnd"/>
      <w:r w:rsidRPr="00FA04AB">
        <w:rPr>
          <w:color w:val="080808"/>
          <w:lang w:val="en-US"/>
        </w:rPr>
        <w:t>(cell);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if </w:t>
      </w:r>
      <w:r w:rsidRPr="00FA04AB">
        <w:rPr>
          <w:color w:val="080808"/>
          <w:lang w:val="en-US"/>
        </w:rPr>
        <w:t xml:space="preserve">(cell </w:t>
      </w:r>
      <w:proofErr w:type="spellStart"/>
      <w:r w:rsidRPr="00FA04AB">
        <w:rPr>
          <w:color w:val="0033B3"/>
          <w:lang w:val="en-US"/>
        </w:rPr>
        <w:t>instanceof</w:t>
      </w:r>
      <w:proofErr w:type="spellEnd"/>
      <w:r w:rsidRPr="00FA04AB">
        <w:rPr>
          <w:color w:val="0033B3"/>
          <w:lang w:val="en-US"/>
        </w:rPr>
        <w:t xml:space="preserve"> </w:t>
      </w:r>
      <w:proofErr w:type="spellStart"/>
      <w:r w:rsidRPr="00FA04AB">
        <w:rPr>
          <w:color w:val="000000"/>
          <w:lang w:val="en-US"/>
        </w:rPr>
        <w:t>ColoredCell</w:t>
      </w:r>
      <w:proofErr w:type="spellEnd"/>
      <w:r w:rsidRPr="00FA04AB">
        <w:rPr>
          <w:color w:val="080808"/>
          <w:lang w:val="en-US"/>
        </w:rPr>
        <w:t>){</w:t>
      </w:r>
      <w:r w:rsidRPr="00FA04AB">
        <w:rPr>
          <w:color w:val="080808"/>
          <w:lang w:val="en-US"/>
        </w:rPr>
        <w:br/>
        <w:t xml:space="preserve">            ((</w:t>
      </w:r>
      <w:proofErr w:type="spellStart"/>
      <w:r w:rsidRPr="00FA04AB">
        <w:rPr>
          <w:color w:val="000000"/>
          <w:lang w:val="en-US"/>
        </w:rPr>
        <w:t>ColoredCell</w:t>
      </w:r>
      <w:proofErr w:type="spellEnd"/>
      <w:r w:rsidRPr="00FA04AB">
        <w:rPr>
          <w:color w:val="080808"/>
          <w:lang w:val="en-US"/>
        </w:rPr>
        <w:t>)cell).</w:t>
      </w:r>
      <w:proofErr w:type="spellStart"/>
      <w:r w:rsidRPr="00FA04AB">
        <w:rPr>
          <w:color w:val="080808"/>
          <w:lang w:val="en-US"/>
        </w:rPr>
        <w:t>setCurrentFootprint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871094"/>
          <w:lang w:val="en-US"/>
        </w:rPr>
        <w:t>footprintColor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}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r w:rsidRPr="00FA04AB">
        <w:rPr>
          <w:color w:val="000000"/>
          <w:lang w:val="en-US"/>
        </w:rPr>
        <w:t xml:space="preserve">Color </w:t>
      </w:r>
      <w:proofErr w:type="spellStart"/>
      <w:r w:rsidRPr="00FA04AB">
        <w:rPr>
          <w:color w:val="00627A"/>
          <w:lang w:val="en-US"/>
        </w:rPr>
        <w:t>getFootprintColor</w:t>
      </w:r>
      <w:proofErr w:type="spellEnd"/>
      <w:r w:rsidRPr="00FA04AB">
        <w:rPr>
          <w:color w:val="080808"/>
          <w:lang w:val="en-US"/>
        </w:rPr>
        <w:t>() 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return </w:t>
      </w:r>
      <w:proofErr w:type="spellStart"/>
      <w:r w:rsidRPr="00FA04AB">
        <w:rPr>
          <w:color w:val="871094"/>
          <w:lang w:val="en-US"/>
        </w:rPr>
        <w:t>footprintColor</w:t>
      </w:r>
      <w:proofErr w:type="spellEnd"/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lastRenderedPageBreak/>
        <w:t xml:space="preserve">    }</w:t>
      </w:r>
      <w:r w:rsidRPr="00FA04AB">
        <w:rPr>
          <w:color w:val="080808"/>
          <w:lang w:val="en-US"/>
        </w:rPr>
        <w:br/>
        <w:t>}</w:t>
      </w:r>
    </w:p>
    <w:p w14:paraId="64D0E45C" w14:textId="77777777" w:rsidR="00FA04AB" w:rsidRDefault="00FA04AB">
      <w:pPr>
        <w:suppressAutoHyphens w:val="0"/>
        <w:spacing w:after="160" w:line="259" w:lineRule="auto"/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</w:pPr>
    </w:p>
    <w:p w14:paraId="43603FF4" w14:textId="77777777" w:rsidR="00FA04AB" w:rsidRPr="00FA04AB" w:rsidRDefault="00FA04AB" w:rsidP="00FA04AB">
      <w:pPr>
        <w:pStyle w:val="HTML"/>
        <w:shd w:val="clear" w:color="auto" w:fill="FFFFFF"/>
        <w:rPr>
          <w:color w:val="080808"/>
          <w:lang w:val="en-US"/>
        </w:rPr>
      </w:pPr>
      <w:r w:rsidRPr="00FA04AB">
        <w:rPr>
          <w:color w:val="0033B3"/>
          <w:lang w:val="en-US"/>
        </w:rPr>
        <w:t xml:space="preserve">public class </w:t>
      </w:r>
      <w:proofErr w:type="spellStart"/>
      <w:r w:rsidRPr="00FA04AB">
        <w:rPr>
          <w:color w:val="000000"/>
          <w:lang w:val="en-US"/>
        </w:rPr>
        <w:t>RandomPositionsFieldFactory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033B3"/>
          <w:lang w:val="en-US"/>
        </w:rPr>
        <w:t xml:space="preserve">implements </w:t>
      </w:r>
      <w:proofErr w:type="spellStart"/>
      <w:r w:rsidRPr="00FA04AB">
        <w:rPr>
          <w:color w:val="000000"/>
          <w:lang w:val="en-US"/>
        </w:rPr>
        <w:t>FieldFactory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>{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final int </w:t>
      </w:r>
      <w:proofErr w:type="spellStart"/>
      <w:r w:rsidRPr="00FA04AB">
        <w:rPr>
          <w:color w:val="871094"/>
          <w:lang w:val="en-US"/>
        </w:rPr>
        <w:t>fieldWidth</w:t>
      </w:r>
      <w:proofErr w:type="spellEnd"/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final int </w:t>
      </w:r>
      <w:proofErr w:type="spellStart"/>
      <w:r w:rsidRPr="00FA04AB">
        <w:rPr>
          <w:color w:val="871094"/>
          <w:lang w:val="en-US"/>
        </w:rPr>
        <w:t>fieldHeight</w:t>
      </w:r>
      <w:proofErr w:type="spellEnd"/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final int </w:t>
      </w:r>
      <w:proofErr w:type="spellStart"/>
      <w:r w:rsidRPr="00FA04AB">
        <w:rPr>
          <w:color w:val="871094"/>
          <w:lang w:val="en-US"/>
        </w:rPr>
        <w:t>maxKeysCount</w:t>
      </w:r>
      <w:proofErr w:type="spellEnd"/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proofErr w:type="spellStart"/>
      <w:r w:rsidRPr="00FA04AB">
        <w:rPr>
          <w:color w:val="00627A"/>
          <w:lang w:val="en-US"/>
        </w:rPr>
        <w:t>RandomPositionsFieldFactory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int </w:t>
      </w:r>
      <w:proofErr w:type="spellStart"/>
      <w:r w:rsidRPr="00FA04AB">
        <w:rPr>
          <w:color w:val="080808"/>
          <w:lang w:val="en-US"/>
        </w:rPr>
        <w:t>fieldWidth</w:t>
      </w:r>
      <w:proofErr w:type="spellEnd"/>
      <w:r w:rsidRPr="00FA04AB">
        <w:rPr>
          <w:color w:val="080808"/>
          <w:lang w:val="en-US"/>
        </w:rPr>
        <w:t xml:space="preserve">, </w:t>
      </w:r>
      <w:r w:rsidRPr="00FA04AB">
        <w:rPr>
          <w:color w:val="0033B3"/>
          <w:lang w:val="en-US"/>
        </w:rPr>
        <w:t xml:space="preserve">int </w:t>
      </w:r>
      <w:proofErr w:type="spellStart"/>
      <w:r w:rsidRPr="00FA04AB">
        <w:rPr>
          <w:color w:val="080808"/>
          <w:lang w:val="en-US"/>
        </w:rPr>
        <w:t>fieldHeight</w:t>
      </w:r>
      <w:proofErr w:type="spellEnd"/>
      <w:r w:rsidRPr="00FA04AB">
        <w:rPr>
          <w:color w:val="080808"/>
          <w:lang w:val="en-US"/>
        </w:rPr>
        <w:t xml:space="preserve">, </w:t>
      </w:r>
      <w:r w:rsidRPr="00FA04AB">
        <w:rPr>
          <w:color w:val="0033B3"/>
          <w:lang w:val="en-US"/>
        </w:rPr>
        <w:t xml:space="preserve">int </w:t>
      </w:r>
      <w:proofErr w:type="spellStart"/>
      <w:r w:rsidRPr="00FA04AB">
        <w:rPr>
          <w:color w:val="080808"/>
          <w:lang w:val="en-US"/>
        </w:rPr>
        <w:t>maxKeysCount</w:t>
      </w:r>
      <w:proofErr w:type="spellEnd"/>
      <w:r w:rsidRPr="00FA04AB">
        <w:rPr>
          <w:color w:val="080808"/>
          <w:lang w:val="en-US"/>
        </w:rPr>
        <w:t>){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033B3"/>
          <w:lang w:val="en-US"/>
        </w:rPr>
        <w:t>this</w:t>
      </w:r>
      <w:r w:rsidRPr="00FA04AB">
        <w:rPr>
          <w:color w:val="080808"/>
          <w:lang w:val="en-US"/>
        </w:rPr>
        <w:t>.</w:t>
      </w:r>
      <w:r w:rsidRPr="00FA04AB">
        <w:rPr>
          <w:color w:val="871094"/>
          <w:lang w:val="en-US"/>
        </w:rPr>
        <w:t>fieldWidth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080808"/>
          <w:lang w:val="en-US"/>
        </w:rPr>
        <w:t>fieldWidth</w:t>
      </w:r>
      <w:proofErr w:type="spellEnd"/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033B3"/>
          <w:lang w:val="en-US"/>
        </w:rPr>
        <w:t>this</w:t>
      </w:r>
      <w:r w:rsidRPr="00FA04AB">
        <w:rPr>
          <w:color w:val="080808"/>
          <w:lang w:val="en-US"/>
        </w:rPr>
        <w:t>.</w:t>
      </w:r>
      <w:r w:rsidRPr="00FA04AB">
        <w:rPr>
          <w:color w:val="871094"/>
          <w:lang w:val="en-US"/>
        </w:rPr>
        <w:t>fieldHeight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080808"/>
          <w:lang w:val="en-US"/>
        </w:rPr>
        <w:t>fieldHeight</w:t>
      </w:r>
      <w:proofErr w:type="spellEnd"/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033B3"/>
          <w:lang w:val="en-US"/>
        </w:rPr>
        <w:t>this</w:t>
      </w:r>
      <w:r w:rsidRPr="00FA04AB">
        <w:rPr>
          <w:color w:val="080808"/>
          <w:lang w:val="en-US"/>
        </w:rPr>
        <w:t>.</w:t>
      </w:r>
      <w:r w:rsidRPr="00FA04AB">
        <w:rPr>
          <w:color w:val="871094"/>
          <w:lang w:val="en-US"/>
        </w:rPr>
        <w:t>maxKeysCount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080808"/>
          <w:lang w:val="en-US"/>
        </w:rPr>
        <w:t>maxKeysCount</w:t>
      </w:r>
      <w:proofErr w:type="spellEnd"/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9E880D"/>
          <w:lang w:val="en-US"/>
        </w:rPr>
        <w:t>@Override</w:t>
      </w:r>
      <w:r w:rsidRPr="00FA04AB">
        <w:rPr>
          <w:color w:val="9E880D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proofErr w:type="spellStart"/>
      <w:r w:rsidRPr="00FA04AB">
        <w:rPr>
          <w:color w:val="000000"/>
          <w:lang w:val="en-US"/>
        </w:rPr>
        <w:t>HexagonField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0627A"/>
          <w:lang w:val="en-US"/>
        </w:rPr>
        <w:t>create</w:t>
      </w:r>
      <w:r w:rsidRPr="00FA04AB">
        <w:rPr>
          <w:color w:val="080808"/>
          <w:lang w:val="en-US"/>
        </w:rPr>
        <w:t>() {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00000"/>
          <w:lang w:val="en-US"/>
        </w:rPr>
        <w:t>HexagonField</w:t>
      </w:r>
      <w:proofErr w:type="spellEnd"/>
      <w:r w:rsidRPr="00FA04AB">
        <w:rPr>
          <w:color w:val="000000"/>
          <w:lang w:val="en-US"/>
        </w:rPr>
        <w:t xml:space="preserve"> field </w:t>
      </w:r>
      <w:r w:rsidRPr="00FA04AB">
        <w:rPr>
          <w:color w:val="080808"/>
          <w:lang w:val="en-US"/>
        </w:rPr>
        <w:t xml:space="preserve">= 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HexagonField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871094"/>
          <w:lang w:val="en-US"/>
        </w:rPr>
        <w:t>fieldWidth</w:t>
      </w:r>
      <w:proofErr w:type="spellEnd"/>
      <w:r w:rsidRPr="00FA04AB">
        <w:rPr>
          <w:color w:val="080808"/>
          <w:lang w:val="en-US"/>
        </w:rPr>
        <w:t xml:space="preserve">, </w:t>
      </w:r>
      <w:proofErr w:type="spellStart"/>
      <w:r w:rsidRPr="00FA04AB">
        <w:rPr>
          <w:color w:val="871094"/>
          <w:lang w:val="en-US"/>
        </w:rPr>
        <w:t>fieldHeight</w:t>
      </w:r>
      <w:proofErr w:type="spellEnd"/>
      <w:r w:rsidRPr="00FA04AB">
        <w:rPr>
          <w:color w:val="080808"/>
          <w:lang w:val="en-US"/>
        </w:rPr>
        <w:t xml:space="preserve">, </w:t>
      </w:r>
      <w:proofErr w:type="spellStart"/>
      <w:r w:rsidRPr="00FA04AB">
        <w:rPr>
          <w:color w:val="000000"/>
          <w:lang w:val="en-US"/>
        </w:rPr>
        <w:t>Utils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080808"/>
          <w:lang w:val="en-US"/>
        </w:rPr>
        <w:t>getRandomPoint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871094"/>
          <w:lang w:val="en-US"/>
        </w:rPr>
        <w:t>fieldWidth</w:t>
      </w:r>
      <w:proofErr w:type="spellEnd"/>
      <w:r w:rsidRPr="00FA04AB">
        <w:rPr>
          <w:color w:val="080808"/>
          <w:lang w:val="en-US"/>
        </w:rPr>
        <w:t xml:space="preserve">, </w:t>
      </w:r>
      <w:proofErr w:type="spellStart"/>
      <w:r w:rsidRPr="00FA04AB">
        <w:rPr>
          <w:color w:val="871094"/>
          <w:lang w:val="en-US"/>
        </w:rPr>
        <w:t>fieldHeight</w:t>
      </w:r>
      <w:proofErr w:type="spellEnd"/>
      <w:r w:rsidRPr="00FA04AB">
        <w:rPr>
          <w:color w:val="080808"/>
          <w:lang w:val="en-US"/>
        </w:rPr>
        <w:t>));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int </w:t>
      </w:r>
      <w:proofErr w:type="spellStart"/>
      <w:r w:rsidRPr="00FA04AB">
        <w:rPr>
          <w:color w:val="000000"/>
          <w:lang w:val="en-US"/>
        </w:rPr>
        <w:t>keysCount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000000"/>
          <w:lang w:val="en-US"/>
        </w:rPr>
        <w:t>Utils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rnd</w:t>
      </w:r>
      <w:r w:rsidRPr="00FA04AB">
        <w:rPr>
          <w:color w:val="080808"/>
          <w:lang w:val="en-US"/>
        </w:rPr>
        <w:t>.nextInt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871094"/>
          <w:lang w:val="en-US"/>
        </w:rPr>
        <w:t>maxKeysCount</w:t>
      </w:r>
      <w:proofErr w:type="spellEnd"/>
      <w:r w:rsidRPr="00FA04AB">
        <w:rPr>
          <w:color w:val="080808"/>
          <w:lang w:val="en-US"/>
        </w:rPr>
        <w:t xml:space="preserve">) + </w:t>
      </w:r>
      <w:r w:rsidRPr="00FA04AB">
        <w:rPr>
          <w:color w:val="1750EB"/>
          <w:lang w:val="en-US"/>
        </w:rPr>
        <w:t>1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for </w:t>
      </w:r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int </w:t>
      </w:r>
      <w:proofErr w:type="spellStart"/>
      <w:r w:rsidRPr="00FA04AB">
        <w:rPr>
          <w:color w:val="080808"/>
          <w:lang w:val="en-US"/>
        </w:rPr>
        <w:t>i</w:t>
      </w:r>
      <w:proofErr w:type="spellEnd"/>
      <w:r w:rsidRPr="00FA04AB">
        <w:rPr>
          <w:color w:val="080808"/>
          <w:lang w:val="en-US"/>
        </w:rPr>
        <w:t xml:space="preserve"> = 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 xml:space="preserve">; </w:t>
      </w:r>
      <w:proofErr w:type="spellStart"/>
      <w:r w:rsidRPr="00FA04AB">
        <w:rPr>
          <w:color w:val="080808"/>
          <w:lang w:val="en-US"/>
        </w:rPr>
        <w:t>i</w:t>
      </w:r>
      <w:proofErr w:type="spellEnd"/>
      <w:r w:rsidRPr="00FA04AB">
        <w:rPr>
          <w:color w:val="080808"/>
          <w:lang w:val="en-US"/>
        </w:rPr>
        <w:t xml:space="preserve"> &lt; </w:t>
      </w:r>
      <w:proofErr w:type="spellStart"/>
      <w:r w:rsidRPr="00FA04AB">
        <w:rPr>
          <w:color w:val="000000"/>
          <w:lang w:val="en-US"/>
        </w:rPr>
        <w:t>keysCount</w:t>
      </w:r>
      <w:proofErr w:type="spellEnd"/>
      <w:r w:rsidRPr="00FA04AB">
        <w:rPr>
          <w:color w:val="080808"/>
          <w:lang w:val="en-US"/>
        </w:rPr>
        <w:t xml:space="preserve">; </w:t>
      </w:r>
      <w:proofErr w:type="spellStart"/>
      <w:r w:rsidRPr="00FA04AB">
        <w:rPr>
          <w:color w:val="080808"/>
          <w:lang w:val="en-US"/>
        </w:rPr>
        <w:t>i</w:t>
      </w:r>
      <w:proofErr w:type="spellEnd"/>
      <w:r w:rsidRPr="00FA04AB">
        <w:rPr>
          <w:color w:val="080808"/>
          <w:lang w:val="en-US"/>
        </w:rPr>
        <w:t>++){</w:t>
      </w:r>
      <w:r w:rsidRPr="00FA04AB">
        <w:rPr>
          <w:color w:val="080808"/>
          <w:lang w:val="en-US"/>
        </w:rPr>
        <w:br/>
        <w:t xml:space="preserve">            </w:t>
      </w:r>
      <w:proofErr w:type="spellStart"/>
      <w:r w:rsidRPr="00FA04AB">
        <w:rPr>
          <w:color w:val="080808"/>
          <w:lang w:val="en-US"/>
        </w:rPr>
        <w:t>spawnObjectInRandomPosition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>field</w:t>
      </w:r>
      <w:r w:rsidRPr="00FA04AB">
        <w:rPr>
          <w:color w:val="080808"/>
          <w:lang w:val="en-US"/>
        </w:rPr>
        <w:t xml:space="preserve">, </w:t>
      </w:r>
      <w:r w:rsidRPr="00FA04AB">
        <w:rPr>
          <w:color w:val="0033B3"/>
          <w:lang w:val="en-US"/>
        </w:rPr>
        <w:t xml:space="preserve">new </w:t>
      </w:r>
      <w:r w:rsidRPr="00FA04AB">
        <w:rPr>
          <w:color w:val="080808"/>
          <w:lang w:val="en-US"/>
        </w:rPr>
        <w:t>Key());</w:t>
      </w:r>
      <w:r w:rsidRPr="00FA04AB">
        <w:rPr>
          <w:color w:val="080808"/>
          <w:lang w:val="en-US"/>
        </w:rPr>
        <w:br/>
        <w:t xml:space="preserve">    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80808"/>
          <w:lang w:val="en-US"/>
        </w:rPr>
        <w:t>spawnObjectInRandomPosition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>field</w:t>
      </w:r>
      <w:r w:rsidRPr="00FA04AB">
        <w:rPr>
          <w:color w:val="080808"/>
          <w:lang w:val="en-US"/>
        </w:rPr>
        <w:t xml:space="preserve">, </w:t>
      </w:r>
      <w:r w:rsidRPr="00FA04AB">
        <w:rPr>
          <w:color w:val="0033B3"/>
          <w:lang w:val="en-US"/>
        </w:rPr>
        <w:t xml:space="preserve">new </w:t>
      </w:r>
      <w:r w:rsidRPr="00FA04AB">
        <w:rPr>
          <w:color w:val="080808"/>
          <w:lang w:val="en-US"/>
        </w:rPr>
        <w:t>Robot(</w:t>
      </w:r>
      <w:r w:rsidRPr="00FA04AB">
        <w:rPr>
          <w:color w:val="000000"/>
          <w:lang w:val="en-US"/>
        </w:rPr>
        <w:t>field</w:t>
      </w:r>
      <w:r w:rsidRPr="00FA04AB">
        <w:rPr>
          <w:color w:val="080808"/>
          <w:lang w:val="en-US"/>
        </w:rPr>
        <w:t xml:space="preserve">, </w:t>
      </w:r>
      <w:proofErr w:type="spellStart"/>
      <w:r w:rsidRPr="00FA04AB">
        <w:rPr>
          <w:color w:val="000000"/>
          <w:lang w:val="en-US"/>
        </w:rPr>
        <w:t>Color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ORANGE</w:t>
      </w:r>
      <w:proofErr w:type="spellEnd"/>
      <w:r w:rsidRPr="00FA04AB">
        <w:rPr>
          <w:color w:val="080808"/>
          <w:lang w:val="en-US"/>
        </w:rPr>
        <w:t>));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return </w:t>
      </w:r>
      <w:r w:rsidRPr="00FA04AB">
        <w:rPr>
          <w:color w:val="000000"/>
          <w:lang w:val="en-US"/>
        </w:rPr>
        <w:t>field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void </w:t>
      </w:r>
      <w:proofErr w:type="spellStart"/>
      <w:r w:rsidRPr="00FA04AB">
        <w:rPr>
          <w:color w:val="00627A"/>
          <w:lang w:val="en-US"/>
        </w:rPr>
        <w:t>spawnObjectInRandomPosition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HexagonField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field, </w:t>
      </w:r>
      <w:proofErr w:type="spellStart"/>
      <w:r w:rsidRPr="00FA04AB">
        <w:rPr>
          <w:color w:val="000000"/>
          <w:lang w:val="en-US"/>
        </w:rPr>
        <w:t>CellObject</w:t>
      </w:r>
      <w:proofErr w:type="spellEnd"/>
      <w:r w:rsidRPr="00FA04AB">
        <w:rPr>
          <w:color w:val="000000"/>
          <w:lang w:val="en-US"/>
        </w:rPr>
        <w:t xml:space="preserve"> </w:t>
      </w:r>
      <w:proofErr w:type="spellStart"/>
      <w:r w:rsidRPr="00FA04AB">
        <w:rPr>
          <w:color w:val="080808"/>
          <w:lang w:val="en-US"/>
        </w:rPr>
        <w:t>cellObject</w:t>
      </w:r>
      <w:proofErr w:type="spellEnd"/>
      <w:r w:rsidRPr="00FA04AB">
        <w:rPr>
          <w:color w:val="080808"/>
          <w:lang w:val="en-US"/>
        </w:rPr>
        <w:t>){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do </w:t>
      </w:r>
      <w:r w:rsidRPr="00FA04AB">
        <w:rPr>
          <w:color w:val="080808"/>
          <w:lang w:val="en-US"/>
        </w:rPr>
        <w:t>{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 xml:space="preserve">try </w:t>
      </w:r>
      <w:r w:rsidRPr="00FA04AB">
        <w:rPr>
          <w:color w:val="080808"/>
          <w:lang w:val="en-US"/>
        </w:rPr>
        <w:t>{</w:t>
      </w:r>
      <w:r w:rsidRPr="00FA04AB">
        <w:rPr>
          <w:color w:val="080808"/>
          <w:lang w:val="en-US"/>
        </w:rPr>
        <w:br/>
        <w:t xml:space="preserve">                </w:t>
      </w:r>
      <w:r w:rsidRPr="00FA04AB">
        <w:rPr>
          <w:color w:val="000000"/>
          <w:lang w:val="en-US"/>
        </w:rPr>
        <w:t xml:space="preserve">Position </w:t>
      </w:r>
      <w:proofErr w:type="spellStart"/>
      <w:r w:rsidRPr="00FA04AB">
        <w:rPr>
          <w:color w:val="000000"/>
          <w:lang w:val="en-US"/>
        </w:rPr>
        <w:t>position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000000"/>
          <w:lang w:val="en-US"/>
        </w:rPr>
        <w:t>Utils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080808"/>
          <w:lang w:val="en-US"/>
        </w:rPr>
        <w:t>getRandomPoint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80808"/>
          <w:lang w:val="en-US"/>
        </w:rPr>
        <w:t>field.getWidth</w:t>
      </w:r>
      <w:proofErr w:type="spellEnd"/>
      <w:r w:rsidRPr="00FA04AB">
        <w:rPr>
          <w:color w:val="080808"/>
          <w:lang w:val="en-US"/>
        </w:rPr>
        <w:t xml:space="preserve">(), </w:t>
      </w:r>
      <w:proofErr w:type="spellStart"/>
      <w:r w:rsidRPr="00FA04AB">
        <w:rPr>
          <w:color w:val="080808"/>
          <w:lang w:val="en-US"/>
        </w:rPr>
        <w:t>field.getHeight</w:t>
      </w:r>
      <w:proofErr w:type="spellEnd"/>
      <w:r w:rsidRPr="00FA04AB">
        <w:rPr>
          <w:color w:val="080808"/>
          <w:lang w:val="en-US"/>
        </w:rPr>
        <w:t>());</w:t>
      </w:r>
      <w:r w:rsidRPr="00FA04AB">
        <w:rPr>
          <w:color w:val="080808"/>
          <w:lang w:val="en-US"/>
        </w:rPr>
        <w:br/>
        <w:t xml:space="preserve">                </w:t>
      </w:r>
      <w:proofErr w:type="spellStart"/>
      <w:r w:rsidRPr="00FA04AB">
        <w:rPr>
          <w:color w:val="080808"/>
          <w:lang w:val="en-US"/>
        </w:rPr>
        <w:t>field.spawnObject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80808"/>
          <w:lang w:val="en-US"/>
        </w:rPr>
        <w:t>cellObject</w:t>
      </w:r>
      <w:proofErr w:type="spellEnd"/>
      <w:r w:rsidRPr="00FA04AB">
        <w:rPr>
          <w:color w:val="080808"/>
          <w:lang w:val="en-US"/>
        </w:rPr>
        <w:t xml:space="preserve">, </w:t>
      </w:r>
      <w:proofErr w:type="spellStart"/>
      <w:r w:rsidRPr="00FA04AB">
        <w:rPr>
          <w:color w:val="080808"/>
          <w:lang w:val="en-US"/>
        </w:rPr>
        <w:t>field.getCell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>position</w:t>
      </w:r>
      <w:r w:rsidRPr="00FA04AB">
        <w:rPr>
          <w:color w:val="080808"/>
          <w:lang w:val="en-US"/>
        </w:rPr>
        <w:t>));</w:t>
      </w:r>
      <w:r w:rsidRPr="00FA04AB">
        <w:rPr>
          <w:color w:val="080808"/>
          <w:lang w:val="en-US"/>
        </w:rPr>
        <w:br/>
        <w:t xml:space="preserve">                </w:t>
      </w:r>
      <w:r w:rsidRPr="00FA04AB">
        <w:rPr>
          <w:color w:val="0033B3"/>
          <w:lang w:val="en-US"/>
        </w:rPr>
        <w:t>return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        }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 xml:space="preserve">catch </w:t>
      </w:r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InvalidParameterException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>ignored){}</w:t>
      </w:r>
      <w:r w:rsidRPr="00FA04AB">
        <w:rPr>
          <w:color w:val="080808"/>
          <w:lang w:val="en-US"/>
        </w:rPr>
        <w:br/>
        <w:t xml:space="preserve">        }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while </w:t>
      </w:r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>true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  <w:t>}</w:t>
      </w:r>
    </w:p>
    <w:p w14:paraId="409424E6" w14:textId="77777777" w:rsidR="00FA04AB" w:rsidRDefault="00FA04AB">
      <w:pPr>
        <w:suppressAutoHyphens w:val="0"/>
        <w:spacing w:after="160" w:line="259" w:lineRule="auto"/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</w:pPr>
    </w:p>
    <w:p w14:paraId="572AAF27" w14:textId="77777777" w:rsidR="00FA04AB" w:rsidRPr="00FA04AB" w:rsidRDefault="00FA04AB" w:rsidP="00FA04AB">
      <w:pPr>
        <w:pStyle w:val="HTML"/>
        <w:shd w:val="clear" w:color="auto" w:fill="FFFFFF"/>
        <w:rPr>
          <w:color w:val="080808"/>
          <w:lang w:val="en-US"/>
        </w:rPr>
      </w:pPr>
      <w:r w:rsidRPr="00FA04AB">
        <w:rPr>
          <w:color w:val="0033B3"/>
          <w:lang w:val="en-US"/>
        </w:rPr>
        <w:t xml:space="preserve">public class </w:t>
      </w:r>
      <w:proofErr w:type="spellStart"/>
      <w:r w:rsidRPr="00FA04AB">
        <w:rPr>
          <w:color w:val="000000"/>
          <w:lang w:val="en-US"/>
        </w:rPr>
        <w:t>NeighborPathFinder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033B3"/>
          <w:lang w:val="en-US"/>
        </w:rPr>
        <w:t xml:space="preserve">implements </w:t>
      </w:r>
      <w:proofErr w:type="spellStart"/>
      <w:r w:rsidRPr="00FA04AB">
        <w:rPr>
          <w:color w:val="000000"/>
          <w:lang w:val="en-US"/>
        </w:rPr>
        <w:t>PathFinder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>{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final </w:t>
      </w:r>
      <w:proofErr w:type="spellStart"/>
      <w:r w:rsidRPr="00FA04AB">
        <w:rPr>
          <w:color w:val="000000"/>
          <w:lang w:val="en-US"/>
        </w:rPr>
        <w:t>HexagonField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871094"/>
          <w:lang w:val="en-US"/>
        </w:rPr>
        <w:t>field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proofErr w:type="spellStart"/>
      <w:r w:rsidRPr="00FA04AB">
        <w:rPr>
          <w:color w:val="00627A"/>
          <w:lang w:val="en-US"/>
        </w:rPr>
        <w:t>NeighborPathFinder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HexagonField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>field) {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033B3"/>
          <w:lang w:val="en-US"/>
        </w:rPr>
        <w:t>this</w:t>
      </w:r>
      <w:r w:rsidRPr="00FA04AB">
        <w:rPr>
          <w:color w:val="080808"/>
          <w:lang w:val="en-US"/>
        </w:rPr>
        <w:t>.</w:t>
      </w:r>
      <w:r w:rsidRPr="00FA04AB">
        <w:rPr>
          <w:color w:val="871094"/>
          <w:lang w:val="en-US"/>
        </w:rPr>
        <w:t>field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>= field;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9E880D"/>
          <w:lang w:val="en-US"/>
        </w:rPr>
        <w:t>@Override</w:t>
      </w:r>
      <w:r w:rsidRPr="00FA04AB">
        <w:rPr>
          <w:color w:val="9E880D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proofErr w:type="spellStart"/>
      <w:r w:rsidRPr="00FA04AB">
        <w:rPr>
          <w:color w:val="0033B3"/>
          <w:lang w:val="en-US"/>
        </w:rPr>
        <w:t>boolean</w:t>
      </w:r>
      <w:proofErr w:type="spellEnd"/>
      <w:r w:rsidRPr="00FA04AB">
        <w:rPr>
          <w:color w:val="0033B3"/>
          <w:lang w:val="en-US"/>
        </w:rPr>
        <w:t xml:space="preserve"> </w:t>
      </w:r>
      <w:proofErr w:type="spellStart"/>
      <w:r w:rsidRPr="00FA04AB">
        <w:rPr>
          <w:color w:val="00627A"/>
          <w:lang w:val="en-US"/>
        </w:rPr>
        <w:t>isRobotCanReach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TargetFilter</w:t>
      </w:r>
      <w:proofErr w:type="spellEnd"/>
      <w:r w:rsidRPr="00FA04AB">
        <w:rPr>
          <w:color w:val="000000"/>
          <w:lang w:val="en-US"/>
        </w:rPr>
        <w:t xml:space="preserve"> </w:t>
      </w:r>
      <w:proofErr w:type="spellStart"/>
      <w:r w:rsidRPr="00FA04AB">
        <w:rPr>
          <w:color w:val="080808"/>
          <w:lang w:val="en-US"/>
        </w:rPr>
        <w:t>targetFilter</w:t>
      </w:r>
      <w:proofErr w:type="spellEnd"/>
      <w:r w:rsidRPr="00FA04AB">
        <w:rPr>
          <w:color w:val="080808"/>
          <w:lang w:val="en-US"/>
        </w:rPr>
        <w:t>) 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0000"/>
          <w:lang w:val="en-US"/>
        </w:rPr>
        <w:t xml:space="preserve">Robot </w:t>
      </w:r>
      <w:proofErr w:type="spellStart"/>
      <w:r w:rsidRPr="00FA04AB">
        <w:rPr>
          <w:color w:val="000000"/>
          <w:lang w:val="en-US"/>
        </w:rPr>
        <w:t>robot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>= (</w:t>
      </w:r>
      <w:r w:rsidRPr="00FA04AB">
        <w:rPr>
          <w:color w:val="000000"/>
          <w:lang w:val="en-US"/>
        </w:rPr>
        <w:t>Robot</w:t>
      </w:r>
      <w:r w:rsidRPr="00FA04AB">
        <w:rPr>
          <w:color w:val="080808"/>
          <w:lang w:val="en-US"/>
        </w:rPr>
        <w:t xml:space="preserve">) </w:t>
      </w:r>
      <w:proofErr w:type="spellStart"/>
      <w:r w:rsidRPr="00FA04AB">
        <w:rPr>
          <w:color w:val="871094"/>
          <w:lang w:val="en-US"/>
        </w:rPr>
        <w:t>field</w:t>
      </w:r>
      <w:r w:rsidRPr="00FA04AB">
        <w:rPr>
          <w:color w:val="080808"/>
          <w:lang w:val="en-US"/>
        </w:rPr>
        <w:t>.getSpawnedObjects</w:t>
      </w:r>
      <w:proofErr w:type="spellEnd"/>
      <w:r w:rsidRPr="00FA04AB">
        <w:rPr>
          <w:color w:val="080808"/>
          <w:lang w:val="en-US"/>
        </w:rPr>
        <w:t xml:space="preserve">().stream().filter(obj -&gt; obj </w:t>
      </w:r>
      <w:proofErr w:type="spellStart"/>
      <w:r w:rsidRPr="00FA04AB">
        <w:rPr>
          <w:color w:val="0033B3"/>
          <w:lang w:val="en-US"/>
        </w:rPr>
        <w:t>instanceof</w:t>
      </w:r>
      <w:proofErr w:type="spellEnd"/>
      <w:r w:rsidRPr="00FA04AB">
        <w:rPr>
          <w:color w:val="0033B3"/>
          <w:lang w:val="en-US"/>
        </w:rPr>
        <w:t xml:space="preserve"> </w:t>
      </w:r>
      <w:r w:rsidRPr="00FA04AB">
        <w:rPr>
          <w:color w:val="000000"/>
          <w:lang w:val="en-US"/>
        </w:rPr>
        <w:t>Robot</w:t>
      </w:r>
      <w:r w:rsidRPr="00FA04AB">
        <w:rPr>
          <w:color w:val="080808"/>
          <w:lang w:val="en-US"/>
        </w:rPr>
        <w:t>).</w:t>
      </w:r>
      <w:proofErr w:type="spellStart"/>
      <w:r w:rsidRPr="00FA04AB">
        <w:rPr>
          <w:color w:val="080808"/>
          <w:lang w:val="en-US"/>
        </w:rPr>
        <w:t>findFirst</w:t>
      </w:r>
      <w:proofErr w:type="spellEnd"/>
      <w:r w:rsidRPr="00FA04AB">
        <w:rPr>
          <w:color w:val="080808"/>
          <w:lang w:val="en-US"/>
        </w:rPr>
        <w:t>().</w:t>
      </w:r>
      <w:proofErr w:type="spellStart"/>
      <w:r w:rsidRPr="00FA04AB">
        <w:rPr>
          <w:color w:val="080808"/>
          <w:lang w:val="en-US"/>
        </w:rPr>
        <w:t>orElse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>null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0000"/>
          <w:lang w:val="en-US"/>
        </w:rPr>
        <w:t>List</w:t>
      </w:r>
      <w:r w:rsidRPr="00FA04AB">
        <w:rPr>
          <w:color w:val="080808"/>
          <w:lang w:val="en-US"/>
        </w:rPr>
        <w:t>&lt;</w:t>
      </w:r>
      <w:r w:rsidRPr="00FA04AB">
        <w:rPr>
          <w:color w:val="000000"/>
          <w:lang w:val="en-US"/>
        </w:rPr>
        <w:t>Cell</w:t>
      </w:r>
      <w:r w:rsidRPr="00FA04AB">
        <w:rPr>
          <w:color w:val="080808"/>
          <w:lang w:val="en-US"/>
        </w:rPr>
        <w:t xml:space="preserve">&gt; </w:t>
      </w:r>
      <w:proofErr w:type="spellStart"/>
      <w:r w:rsidRPr="00FA04AB">
        <w:rPr>
          <w:color w:val="000000"/>
          <w:lang w:val="en-US"/>
        </w:rPr>
        <w:t>checkedCells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ArrayList</w:t>
      </w:r>
      <w:proofErr w:type="spellEnd"/>
      <w:r w:rsidRPr="00FA04AB">
        <w:rPr>
          <w:color w:val="080808"/>
          <w:lang w:val="en-US"/>
        </w:rPr>
        <w:t>&lt;&gt;();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0000"/>
          <w:lang w:val="en-US"/>
        </w:rPr>
        <w:t>List</w:t>
      </w:r>
      <w:r w:rsidRPr="00FA04AB">
        <w:rPr>
          <w:color w:val="080808"/>
          <w:lang w:val="en-US"/>
        </w:rPr>
        <w:t>&lt;</w:t>
      </w:r>
      <w:r w:rsidRPr="00FA04AB">
        <w:rPr>
          <w:color w:val="000000"/>
          <w:lang w:val="en-US"/>
        </w:rPr>
        <w:t>Cell</w:t>
      </w:r>
      <w:r w:rsidRPr="00FA04AB">
        <w:rPr>
          <w:color w:val="080808"/>
          <w:lang w:val="en-US"/>
        </w:rPr>
        <w:t xml:space="preserve">&gt; </w:t>
      </w:r>
      <w:proofErr w:type="spellStart"/>
      <w:r w:rsidRPr="00FA04AB">
        <w:rPr>
          <w:color w:val="000000"/>
          <w:lang w:val="en-US"/>
        </w:rPr>
        <w:t>toCheckCells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ArrayList</w:t>
      </w:r>
      <w:proofErr w:type="spellEnd"/>
      <w:r w:rsidRPr="00FA04AB">
        <w:rPr>
          <w:color w:val="080808"/>
          <w:lang w:val="en-US"/>
        </w:rPr>
        <w:t>&lt;&gt;();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00000"/>
          <w:lang w:val="en-US"/>
        </w:rPr>
        <w:t>toCheckCells</w:t>
      </w:r>
      <w:r w:rsidRPr="00FA04AB">
        <w:rPr>
          <w:color w:val="080808"/>
          <w:lang w:val="en-US"/>
        </w:rPr>
        <w:t>.add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robot</w:t>
      </w:r>
      <w:r w:rsidRPr="00FA04AB">
        <w:rPr>
          <w:color w:val="080808"/>
          <w:lang w:val="en-US"/>
        </w:rPr>
        <w:t>.getCell</w:t>
      </w:r>
      <w:proofErr w:type="spellEnd"/>
      <w:r w:rsidRPr="00FA04AB">
        <w:rPr>
          <w:color w:val="080808"/>
          <w:lang w:val="en-US"/>
        </w:rPr>
        <w:t>());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lastRenderedPageBreak/>
        <w:br/>
        <w:t xml:space="preserve">        </w:t>
      </w:r>
      <w:r w:rsidRPr="00FA04AB">
        <w:rPr>
          <w:color w:val="0033B3"/>
          <w:lang w:val="en-US"/>
        </w:rPr>
        <w:t xml:space="preserve">while </w:t>
      </w:r>
      <w:r w:rsidRPr="00FA04AB">
        <w:rPr>
          <w:color w:val="080808"/>
          <w:lang w:val="en-US"/>
        </w:rPr>
        <w:t>(!</w:t>
      </w:r>
      <w:proofErr w:type="spellStart"/>
      <w:r w:rsidRPr="00FA04AB">
        <w:rPr>
          <w:color w:val="000000"/>
          <w:lang w:val="en-US"/>
        </w:rPr>
        <w:t>toCheckCells</w:t>
      </w:r>
      <w:r w:rsidRPr="00FA04AB">
        <w:rPr>
          <w:color w:val="080808"/>
          <w:lang w:val="en-US"/>
        </w:rPr>
        <w:t>.isEmpty</w:t>
      </w:r>
      <w:proofErr w:type="spellEnd"/>
      <w:r w:rsidRPr="00FA04AB">
        <w:rPr>
          <w:color w:val="080808"/>
          <w:lang w:val="en-US"/>
        </w:rPr>
        <w:t>()){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0000"/>
          <w:lang w:val="en-US"/>
        </w:rPr>
        <w:t xml:space="preserve">Cell </w:t>
      </w:r>
      <w:proofErr w:type="spellStart"/>
      <w:r w:rsidRPr="00FA04AB">
        <w:rPr>
          <w:color w:val="000000"/>
          <w:lang w:val="en-US"/>
        </w:rPr>
        <w:t>currentCell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000000"/>
          <w:lang w:val="en-US"/>
        </w:rPr>
        <w:t>toCheckCells</w:t>
      </w:r>
      <w:r w:rsidRPr="00FA04AB">
        <w:rPr>
          <w:color w:val="080808"/>
          <w:lang w:val="en-US"/>
        </w:rPr>
        <w:t>.get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 xml:space="preserve">for </w:t>
      </w:r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HexagonDirection</w:t>
      </w:r>
      <w:proofErr w:type="spellEnd"/>
      <w:r w:rsidRPr="00FA04AB">
        <w:rPr>
          <w:color w:val="000000"/>
          <w:lang w:val="en-US"/>
        </w:rPr>
        <w:t xml:space="preserve"> direction </w:t>
      </w:r>
      <w:r w:rsidRPr="00FA04AB">
        <w:rPr>
          <w:color w:val="080808"/>
          <w:lang w:val="en-US"/>
        </w:rPr>
        <w:t xml:space="preserve">: </w:t>
      </w:r>
      <w:proofErr w:type="spellStart"/>
      <w:r w:rsidRPr="00FA04AB">
        <w:rPr>
          <w:color w:val="000000"/>
          <w:lang w:val="en-US"/>
        </w:rPr>
        <w:t>HexagonDirection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080808"/>
          <w:lang w:val="en-US"/>
        </w:rPr>
        <w:t>values</w:t>
      </w:r>
      <w:proofErr w:type="spellEnd"/>
      <w:r w:rsidRPr="00FA04AB">
        <w:rPr>
          <w:color w:val="080808"/>
          <w:lang w:val="en-US"/>
        </w:rPr>
        <w:t>()){</w:t>
      </w:r>
      <w:r w:rsidRPr="00FA04AB">
        <w:rPr>
          <w:color w:val="080808"/>
          <w:lang w:val="en-US"/>
        </w:rPr>
        <w:br/>
        <w:t xml:space="preserve">                </w:t>
      </w:r>
      <w:r w:rsidRPr="00FA04AB">
        <w:rPr>
          <w:color w:val="000000"/>
          <w:lang w:val="en-US"/>
        </w:rPr>
        <w:t xml:space="preserve">Cell </w:t>
      </w:r>
      <w:proofErr w:type="spellStart"/>
      <w:r w:rsidRPr="00FA04AB">
        <w:rPr>
          <w:color w:val="000000"/>
          <w:lang w:val="en-US"/>
        </w:rPr>
        <w:t>nextCell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000000"/>
          <w:lang w:val="en-US"/>
        </w:rPr>
        <w:t>currentCell</w:t>
      </w:r>
      <w:r w:rsidRPr="00FA04AB">
        <w:rPr>
          <w:color w:val="080808"/>
          <w:lang w:val="en-US"/>
        </w:rPr>
        <w:t>.getNeighbor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>direction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        </w:t>
      </w:r>
      <w:r w:rsidRPr="00FA04AB">
        <w:rPr>
          <w:color w:val="0033B3"/>
          <w:lang w:val="en-US"/>
        </w:rPr>
        <w:t xml:space="preserve">if </w:t>
      </w:r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nextCell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!= </w:t>
      </w:r>
      <w:r w:rsidRPr="00FA04AB">
        <w:rPr>
          <w:color w:val="0033B3"/>
          <w:lang w:val="en-US"/>
        </w:rPr>
        <w:t xml:space="preserve">null </w:t>
      </w:r>
      <w:r w:rsidRPr="00FA04AB">
        <w:rPr>
          <w:color w:val="080808"/>
          <w:lang w:val="en-US"/>
        </w:rPr>
        <w:t xml:space="preserve">&amp;&amp; </w:t>
      </w:r>
      <w:proofErr w:type="spellStart"/>
      <w:r w:rsidRPr="00FA04AB">
        <w:rPr>
          <w:color w:val="000000"/>
          <w:lang w:val="en-US"/>
        </w:rPr>
        <w:t>robot</w:t>
      </w:r>
      <w:r w:rsidRPr="00FA04AB">
        <w:rPr>
          <w:color w:val="080808"/>
          <w:lang w:val="en-US"/>
        </w:rPr>
        <w:t>.isCellValidForMove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nextCell</w:t>
      </w:r>
      <w:proofErr w:type="spellEnd"/>
      <w:r w:rsidRPr="00FA04AB">
        <w:rPr>
          <w:color w:val="080808"/>
          <w:lang w:val="en-US"/>
        </w:rPr>
        <w:t>) &amp;&amp; !</w:t>
      </w:r>
      <w:proofErr w:type="spellStart"/>
      <w:r w:rsidRPr="00FA04AB">
        <w:rPr>
          <w:color w:val="000000"/>
          <w:lang w:val="en-US"/>
        </w:rPr>
        <w:t>checkedCells</w:t>
      </w:r>
      <w:r w:rsidRPr="00FA04AB">
        <w:rPr>
          <w:color w:val="080808"/>
          <w:lang w:val="en-US"/>
        </w:rPr>
        <w:t>.contains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nextCell</w:t>
      </w:r>
      <w:proofErr w:type="spellEnd"/>
      <w:r w:rsidRPr="00FA04AB">
        <w:rPr>
          <w:color w:val="080808"/>
          <w:lang w:val="en-US"/>
        </w:rPr>
        <w:t>)){</w:t>
      </w:r>
      <w:r w:rsidRPr="00FA04AB">
        <w:rPr>
          <w:color w:val="080808"/>
          <w:lang w:val="en-US"/>
        </w:rPr>
        <w:br/>
        <w:t xml:space="preserve">                    </w:t>
      </w:r>
      <w:proofErr w:type="spellStart"/>
      <w:r w:rsidRPr="00FA04AB">
        <w:rPr>
          <w:color w:val="000000"/>
          <w:lang w:val="en-US"/>
        </w:rPr>
        <w:t>toCheckCells</w:t>
      </w:r>
      <w:r w:rsidRPr="00FA04AB">
        <w:rPr>
          <w:color w:val="080808"/>
          <w:lang w:val="en-US"/>
        </w:rPr>
        <w:t>.add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nextCell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            </w:t>
      </w:r>
      <w:proofErr w:type="spellStart"/>
      <w:r w:rsidRPr="00FA04AB">
        <w:rPr>
          <w:color w:val="000000"/>
          <w:lang w:val="en-US"/>
        </w:rPr>
        <w:t>checkedCells</w:t>
      </w:r>
      <w:r w:rsidRPr="00FA04AB">
        <w:rPr>
          <w:color w:val="080808"/>
          <w:lang w:val="en-US"/>
        </w:rPr>
        <w:t>.add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nextCell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        }</w:t>
      </w:r>
      <w:r w:rsidRPr="00FA04AB">
        <w:rPr>
          <w:color w:val="080808"/>
          <w:lang w:val="en-US"/>
        </w:rPr>
        <w:br/>
        <w:t xml:space="preserve">        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 xml:space="preserve">if </w:t>
      </w:r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80808"/>
          <w:lang w:val="en-US"/>
        </w:rPr>
        <w:t>targetFilter.IsTargetCell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currentCell</w:t>
      </w:r>
      <w:proofErr w:type="spellEnd"/>
      <w:r w:rsidRPr="00FA04AB">
        <w:rPr>
          <w:color w:val="080808"/>
          <w:lang w:val="en-US"/>
        </w:rPr>
        <w:t>))</w:t>
      </w:r>
      <w:r w:rsidRPr="00FA04AB">
        <w:rPr>
          <w:color w:val="080808"/>
          <w:lang w:val="en-US"/>
        </w:rPr>
        <w:br/>
        <w:t xml:space="preserve">            {</w:t>
      </w:r>
      <w:r w:rsidRPr="00FA04AB">
        <w:rPr>
          <w:color w:val="080808"/>
          <w:lang w:val="en-US"/>
        </w:rPr>
        <w:br/>
        <w:t xml:space="preserve">                </w:t>
      </w:r>
      <w:r w:rsidRPr="00FA04AB">
        <w:rPr>
          <w:color w:val="0033B3"/>
          <w:lang w:val="en-US"/>
        </w:rPr>
        <w:t>return true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    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    </w:t>
      </w:r>
      <w:proofErr w:type="spellStart"/>
      <w:r w:rsidRPr="00FA04AB">
        <w:rPr>
          <w:color w:val="000000"/>
          <w:lang w:val="en-US"/>
        </w:rPr>
        <w:t>toCheckCells</w:t>
      </w:r>
      <w:r w:rsidRPr="00FA04AB">
        <w:rPr>
          <w:color w:val="080808"/>
          <w:lang w:val="en-US"/>
        </w:rPr>
        <w:t>.remove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>return false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  <w:t>}</w:t>
      </w:r>
    </w:p>
    <w:p w14:paraId="2E0447C4" w14:textId="77777777" w:rsidR="00FA04AB" w:rsidRDefault="00FA04AB">
      <w:pPr>
        <w:suppressAutoHyphens w:val="0"/>
        <w:spacing w:after="160" w:line="259" w:lineRule="auto"/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</w:pPr>
    </w:p>
    <w:p w14:paraId="27852392" w14:textId="77777777" w:rsidR="00FA04AB" w:rsidRPr="00FA04AB" w:rsidRDefault="00FA04AB" w:rsidP="00FA04AB">
      <w:pPr>
        <w:pStyle w:val="HTML"/>
        <w:shd w:val="clear" w:color="auto" w:fill="FFFFFF"/>
        <w:rPr>
          <w:color w:val="080808"/>
          <w:lang w:val="en-US"/>
        </w:rPr>
      </w:pPr>
      <w:r w:rsidRPr="00FA04AB">
        <w:rPr>
          <w:color w:val="0033B3"/>
          <w:lang w:val="en-US"/>
        </w:rPr>
        <w:t xml:space="preserve">public class </w:t>
      </w:r>
      <w:proofErr w:type="spellStart"/>
      <w:r w:rsidRPr="00FA04AB">
        <w:rPr>
          <w:color w:val="000000"/>
          <w:lang w:val="en-US"/>
        </w:rPr>
        <w:t>KeyTargetFilter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033B3"/>
          <w:lang w:val="en-US"/>
        </w:rPr>
        <w:t xml:space="preserve">implements </w:t>
      </w:r>
      <w:proofErr w:type="spellStart"/>
      <w:r w:rsidRPr="00FA04AB">
        <w:rPr>
          <w:color w:val="000000"/>
          <w:lang w:val="en-US"/>
        </w:rPr>
        <w:t>TargetFilter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>{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9E880D"/>
          <w:lang w:val="en-US"/>
        </w:rPr>
        <w:t>@Override</w:t>
      </w:r>
      <w:r w:rsidRPr="00FA04AB">
        <w:rPr>
          <w:color w:val="9E880D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proofErr w:type="spellStart"/>
      <w:r w:rsidRPr="00FA04AB">
        <w:rPr>
          <w:color w:val="0033B3"/>
          <w:lang w:val="en-US"/>
        </w:rPr>
        <w:t>boolean</w:t>
      </w:r>
      <w:proofErr w:type="spellEnd"/>
      <w:r w:rsidRPr="00FA04AB">
        <w:rPr>
          <w:color w:val="0033B3"/>
          <w:lang w:val="en-US"/>
        </w:rPr>
        <w:t xml:space="preserve"> </w:t>
      </w:r>
      <w:proofErr w:type="spellStart"/>
      <w:r w:rsidRPr="00FA04AB">
        <w:rPr>
          <w:color w:val="00627A"/>
          <w:lang w:val="en-US"/>
        </w:rPr>
        <w:t>IsTargetCell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 xml:space="preserve">Cell </w:t>
      </w:r>
      <w:r w:rsidRPr="00FA04AB">
        <w:rPr>
          <w:color w:val="080808"/>
          <w:lang w:val="en-US"/>
        </w:rPr>
        <w:t>cell) 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return </w:t>
      </w:r>
      <w:proofErr w:type="spellStart"/>
      <w:r w:rsidRPr="00FA04AB">
        <w:rPr>
          <w:color w:val="080808"/>
          <w:lang w:val="en-US"/>
        </w:rPr>
        <w:t>cell.getContainedObject</w:t>
      </w:r>
      <w:proofErr w:type="spellEnd"/>
      <w:r w:rsidRPr="00FA04AB">
        <w:rPr>
          <w:color w:val="080808"/>
          <w:lang w:val="en-US"/>
        </w:rPr>
        <w:t xml:space="preserve">() </w:t>
      </w:r>
      <w:proofErr w:type="spellStart"/>
      <w:r w:rsidRPr="00FA04AB">
        <w:rPr>
          <w:color w:val="0033B3"/>
          <w:lang w:val="en-US"/>
        </w:rPr>
        <w:t>instanceof</w:t>
      </w:r>
      <w:proofErr w:type="spellEnd"/>
      <w:r w:rsidRPr="00FA04AB">
        <w:rPr>
          <w:color w:val="0033B3"/>
          <w:lang w:val="en-US"/>
        </w:rPr>
        <w:t xml:space="preserve"> </w:t>
      </w:r>
      <w:r w:rsidRPr="00FA04AB">
        <w:rPr>
          <w:color w:val="000000"/>
          <w:lang w:val="en-US"/>
        </w:rPr>
        <w:t>Key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  <w:t>}</w:t>
      </w:r>
    </w:p>
    <w:p w14:paraId="133F46DB" w14:textId="77777777" w:rsidR="00FA04AB" w:rsidRDefault="00FA04AB">
      <w:pPr>
        <w:suppressAutoHyphens w:val="0"/>
        <w:spacing w:after="160" w:line="259" w:lineRule="auto"/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</w:pPr>
    </w:p>
    <w:p w14:paraId="339D4F94" w14:textId="77777777" w:rsidR="00FA04AB" w:rsidRPr="00FA04AB" w:rsidRDefault="00FA04AB" w:rsidP="00FA04AB">
      <w:pPr>
        <w:pStyle w:val="HTML"/>
        <w:shd w:val="clear" w:color="auto" w:fill="FFFFFF"/>
        <w:rPr>
          <w:color w:val="080808"/>
          <w:lang w:val="en-US"/>
        </w:rPr>
      </w:pPr>
      <w:r w:rsidRPr="00FA04AB">
        <w:rPr>
          <w:color w:val="0033B3"/>
          <w:lang w:val="en-US"/>
        </w:rPr>
        <w:t xml:space="preserve">public class </w:t>
      </w:r>
      <w:proofErr w:type="spellStart"/>
      <w:r w:rsidRPr="00FA04AB">
        <w:rPr>
          <w:color w:val="000000"/>
          <w:lang w:val="en-US"/>
        </w:rPr>
        <w:t>ExitTargetFilter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033B3"/>
          <w:lang w:val="en-US"/>
        </w:rPr>
        <w:t xml:space="preserve">implements </w:t>
      </w:r>
      <w:proofErr w:type="spellStart"/>
      <w:r w:rsidRPr="00FA04AB">
        <w:rPr>
          <w:color w:val="000000"/>
          <w:lang w:val="en-US"/>
        </w:rPr>
        <w:t>TargetFilter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>{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9E880D"/>
          <w:lang w:val="en-US"/>
        </w:rPr>
        <w:t>@Override</w:t>
      </w:r>
      <w:r w:rsidRPr="00FA04AB">
        <w:rPr>
          <w:color w:val="9E880D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proofErr w:type="spellStart"/>
      <w:r w:rsidRPr="00FA04AB">
        <w:rPr>
          <w:color w:val="0033B3"/>
          <w:lang w:val="en-US"/>
        </w:rPr>
        <w:t>boolean</w:t>
      </w:r>
      <w:proofErr w:type="spellEnd"/>
      <w:r w:rsidRPr="00FA04AB">
        <w:rPr>
          <w:color w:val="0033B3"/>
          <w:lang w:val="en-US"/>
        </w:rPr>
        <w:t xml:space="preserve"> </w:t>
      </w:r>
      <w:proofErr w:type="spellStart"/>
      <w:r w:rsidRPr="00FA04AB">
        <w:rPr>
          <w:color w:val="00627A"/>
          <w:lang w:val="en-US"/>
        </w:rPr>
        <w:t>IsTargetCell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 xml:space="preserve">Cell </w:t>
      </w:r>
      <w:r w:rsidRPr="00FA04AB">
        <w:rPr>
          <w:color w:val="080808"/>
          <w:lang w:val="en-US"/>
        </w:rPr>
        <w:t>cell) 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return </w:t>
      </w:r>
      <w:r w:rsidRPr="00FA04AB">
        <w:rPr>
          <w:color w:val="080808"/>
          <w:lang w:val="en-US"/>
        </w:rPr>
        <w:t xml:space="preserve">cell </w:t>
      </w:r>
      <w:proofErr w:type="spellStart"/>
      <w:r w:rsidRPr="00FA04AB">
        <w:rPr>
          <w:color w:val="0033B3"/>
          <w:lang w:val="en-US"/>
        </w:rPr>
        <w:t>instanceof</w:t>
      </w:r>
      <w:proofErr w:type="spellEnd"/>
      <w:r w:rsidRPr="00FA04AB">
        <w:rPr>
          <w:color w:val="0033B3"/>
          <w:lang w:val="en-US"/>
        </w:rPr>
        <w:t xml:space="preserve"> </w:t>
      </w:r>
      <w:proofErr w:type="spellStart"/>
      <w:r w:rsidRPr="00FA04AB">
        <w:rPr>
          <w:color w:val="000000"/>
          <w:lang w:val="en-US"/>
        </w:rPr>
        <w:t>ExitCell</w:t>
      </w:r>
      <w:proofErr w:type="spellEnd"/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  <w:t>}</w:t>
      </w:r>
    </w:p>
    <w:p w14:paraId="2CD1EE06" w14:textId="77777777" w:rsidR="00FA04AB" w:rsidRDefault="00FA04AB">
      <w:pPr>
        <w:suppressAutoHyphens w:val="0"/>
        <w:spacing w:after="160" w:line="259" w:lineRule="auto"/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</w:pPr>
    </w:p>
    <w:p w14:paraId="0069A6B8" w14:textId="77777777" w:rsidR="00FA04AB" w:rsidRPr="00FA04AB" w:rsidRDefault="00FA04AB" w:rsidP="00FA04AB">
      <w:pPr>
        <w:pStyle w:val="HTML"/>
        <w:shd w:val="clear" w:color="auto" w:fill="FFFFFF"/>
        <w:rPr>
          <w:color w:val="080808"/>
          <w:lang w:val="en-US"/>
        </w:rPr>
      </w:pPr>
      <w:r w:rsidRPr="00FA04AB">
        <w:rPr>
          <w:color w:val="0033B3"/>
          <w:lang w:val="en-US"/>
        </w:rPr>
        <w:t xml:space="preserve">public class </w:t>
      </w:r>
      <w:r w:rsidRPr="00FA04AB">
        <w:rPr>
          <w:color w:val="000000"/>
          <w:lang w:val="en-US"/>
        </w:rPr>
        <w:t xml:space="preserve">Game </w:t>
      </w:r>
      <w:r w:rsidRPr="00FA04AB">
        <w:rPr>
          <w:color w:val="080808"/>
          <w:lang w:val="en-US"/>
        </w:rPr>
        <w:t>{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final </w:t>
      </w:r>
      <w:proofErr w:type="spellStart"/>
      <w:r w:rsidRPr="00FA04AB">
        <w:rPr>
          <w:color w:val="000000"/>
          <w:lang w:val="en-US"/>
        </w:rPr>
        <w:t>HexagonField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871094"/>
          <w:lang w:val="en-US"/>
        </w:rPr>
        <w:t>field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final </w:t>
      </w:r>
      <w:proofErr w:type="spellStart"/>
      <w:r w:rsidRPr="00FA04AB">
        <w:rPr>
          <w:color w:val="000000"/>
          <w:lang w:val="en-US"/>
        </w:rPr>
        <w:t>FinishGameRulesHandler</w:t>
      </w:r>
      <w:proofErr w:type="spellEnd"/>
      <w:r w:rsidRPr="00FA04AB">
        <w:rPr>
          <w:color w:val="000000"/>
          <w:lang w:val="en-US"/>
        </w:rPr>
        <w:t xml:space="preserve"> </w:t>
      </w:r>
      <w:proofErr w:type="spellStart"/>
      <w:r w:rsidRPr="00FA04AB">
        <w:rPr>
          <w:color w:val="871094"/>
          <w:lang w:val="en-US"/>
        </w:rPr>
        <w:t>finishGameRulesHandler</w:t>
      </w:r>
      <w:proofErr w:type="spellEnd"/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final </w:t>
      </w:r>
      <w:r w:rsidRPr="00FA04AB">
        <w:rPr>
          <w:color w:val="000000"/>
          <w:lang w:val="en-US"/>
        </w:rPr>
        <w:t xml:space="preserve">Robot </w:t>
      </w:r>
      <w:proofErr w:type="spellStart"/>
      <w:r w:rsidRPr="00FA04AB">
        <w:rPr>
          <w:color w:val="871094"/>
          <w:lang w:val="en-US"/>
        </w:rPr>
        <w:t>robot</w:t>
      </w:r>
      <w:proofErr w:type="spellEnd"/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r w:rsidRPr="00FA04AB">
        <w:rPr>
          <w:color w:val="00627A"/>
          <w:lang w:val="en-US"/>
        </w:rPr>
        <w:t>Game</w:t>
      </w:r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FinishGameRulesHandlerFactory</w:t>
      </w:r>
      <w:proofErr w:type="spellEnd"/>
      <w:r w:rsidRPr="00FA04AB">
        <w:rPr>
          <w:color w:val="000000"/>
          <w:lang w:val="en-US"/>
        </w:rPr>
        <w:t xml:space="preserve"> </w:t>
      </w:r>
      <w:proofErr w:type="spellStart"/>
      <w:r w:rsidRPr="00FA04AB">
        <w:rPr>
          <w:color w:val="080808"/>
          <w:lang w:val="en-US"/>
        </w:rPr>
        <w:t>finishGameRulesHandlerFactoryFactory</w:t>
      </w:r>
      <w:proofErr w:type="spellEnd"/>
      <w:r w:rsidRPr="00FA04AB">
        <w:rPr>
          <w:color w:val="080808"/>
          <w:lang w:val="en-US"/>
        </w:rPr>
        <w:t xml:space="preserve">, </w:t>
      </w:r>
      <w:proofErr w:type="spellStart"/>
      <w:r w:rsidRPr="00FA04AB">
        <w:rPr>
          <w:color w:val="000000"/>
          <w:lang w:val="en-US"/>
        </w:rPr>
        <w:t>FieldFactory</w:t>
      </w:r>
      <w:proofErr w:type="spellEnd"/>
      <w:r w:rsidRPr="00FA04AB">
        <w:rPr>
          <w:color w:val="000000"/>
          <w:lang w:val="en-US"/>
        </w:rPr>
        <w:t xml:space="preserve"> </w:t>
      </w:r>
      <w:proofErr w:type="spellStart"/>
      <w:r w:rsidRPr="00FA04AB">
        <w:rPr>
          <w:color w:val="080808"/>
          <w:lang w:val="en-US"/>
        </w:rPr>
        <w:t>fieldFactory</w:t>
      </w:r>
      <w:proofErr w:type="spellEnd"/>
      <w:r w:rsidRPr="00FA04AB">
        <w:rPr>
          <w:color w:val="080808"/>
          <w:lang w:val="en-US"/>
        </w:rPr>
        <w:t>){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871094"/>
          <w:lang w:val="en-US"/>
        </w:rPr>
        <w:t xml:space="preserve">field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080808"/>
          <w:lang w:val="en-US"/>
        </w:rPr>
        <w:t>fieldFactory.create</w:t>
      </w:r>
      <w:proofErr w:type="spellEnd"/>
      <w:r w:rsidRPr="00FA04AB">
        <w:rPr>
          <w:color w:val="080808"/>
          <w:lang w:val="en-US"/>
        </w:rPr>
        <w:t>();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033B3"/>
          <w:lang w:val="en-US"/>
        </w:rPr>
        <w:t>this</w:t>
      </w:r>
      <w:r w:rsidRPr="00FA04AB">
        <w:rPr>
          <w:color w:val="080808"/>
          <w:lang w:val="en-US"/>
        </w:rPr>
        <w:t>.</w:t>
      </w:r>
      <w:r w:rsidRPr="00FA04AB">
        <w:rPr>
          <w:color w:val="871094"/>
          <w:lang w:val="en-US"/>
        </w:rPr>
        <w:t>finishGameRulesHandler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080808"/>
          <w:lang w:val="en-US"/>
        </w:rPr>
        <w:t>finishGameRulesHandlerFactoryFactory.create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871094"/>
          <w:lang w:val="en-US"/>
        </w:rPr>
        <w:t>field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871094"/>
          <w:lang w:val="en-US"/>
        </w:rPr>
        <w:t xml:space="preserve">robot </w:t>
      </w:r>
      <w:r w:rsidRPr="00FA04AB">
        <w:rPr>
          <w:color w:val="080808"/>
          <w:lang w:val="en-US"/>
        </w:rPr>
        <w:t>= (</w:t>
      </w:r>
      <w:r w:rsidRPr="00FA04AB">
        <w:rPr>
          <w:color w:val="000000"/>
          <w:lang w:val="en-US"/>
        </w:rPr>
        <w:t>Robot</w:t>
      </w:r>
      <w:r w:rsidRPr="00FA04AB">
        <w:rPr>
          <w:color w:val="080808"/>
          <w:lang w:val="en-US"/>
        </w:rPr>
        <w:t xml:space="preserve">) </w:t>
      </w:r>
      <w:proofErr w:type="spellStart"/>
      <w:r w:rsidRPr="00FA04AB">
        <w:rPr>
          <w:color w:val="871094"/>
          <w:lang w:val="en-US"/>
        </w:rPr>
        <w:t>field</w:t>
      </w:r>
      <w:r w:rsidRPr="00FA04AB">
        <w:rPr>
          <w:color w:val="080808"/>
          <w:lang w:val="en-US"/>
        </w:rPr>
        <w:t>.getSpawnedObjects</w:t>
      </w:r>
      <w:proofErr w:type="spellEnd"/>
      <w:r w:rsidRPr="00FA04AB">
        <w:rPr>
          <w:color w:val="080808"/>
          <w:lang w:val="en-US"/>
        </w:rPr>
        <w:t xml:space="preserve">().stream().filter(obj -&gt; obj </w:t>
      </w:r>
      <w:proofErr w:type="spellStart"/>
      <w:r w:rsidRPr="00FA04AB">
        <w:rPr>
          <w:color w:val="0033B3"/>
          <w:lang w:val="en-US"/>
        </w:rPr>
        <w:t>instanceof</w:t>
      </w:r>
      <w:proofErr w:type="spellEnd"/>
      <w:r w:rsidRPr="00FA04AB">
        <w:rPr>
          <w:color w:val="0033B3"/>
          <w:lang w:val="en-US"/>
        </w:rPr>
        <w:t xml:space="preserve"> </w:t>
      </w:r>
      <w:r w:rsidRPr="00FA04AB">
        <w:rPr>
          <w:color w:val="000000"/>
          <w:lang w:val="en-US"/>
        </w:rPr>
        <w:t>Robot</w:t>
      </w:r>
      <w:r w:rsidRPr="00FA04AB">
        <w:rPr>
          <w:color w:val="080808"/>
          <w:lang w:val="en-US"/>
        </w:rPr>
        <w:t>).</w:t>
      </w:r>
      <w:proofErr w:type="spellStart"/>
      <w:r w:rsidRPr="00FA04AB">
        <w:rPr>
          <w:color w:val="080808"/>
          <w:lang w:val="en-US"/>
        </w:rPr>
        <w:t>findFirst</w:t>
      </w:r>
      <w:proofErr w:type="spellEnd"/>
      <w:r w:rsidRPr="00FA04AB">
        <w:rPr>
          <w:color w:val="080808"/>
          <w:lang w:val="en-US"/>
        </w:rPr>
        <w:t>().get();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void </w:t>
      </w:r>
      <w:proofErr w:type="spellStart"/>
      <w:r w:rsidRPr="00FA04AB">
        <w:rPr>
          <w:color w:val="00627A"/>
          <w:lang w:val="en-US"/>
        </w:rPr>
        <w:t>doStep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HexagonDirection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>direction){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if </w:t>
      </w:r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871094"/>
          <w:lang w:val="en-US"/>
        </w:rPr>
        <w:t>finishGameRulesHandler</w:t>
      </w:r>
      <w:r w:rsidRPr="00FA04AB">
        <w:rPr>
          <w:color w:val="080808"/>
          <w:lang w:val="en-US"/>
        </w:rPr>
        <w:t>.isGameOver</w:t>
      </w:r>
      <w:proofErr w:type="spellEnd"/>
      <w:r w:rsidRPr="00FA04AB">
        <w:rPr>
          <w:color w:val="080808"/>
          <w:lang w:val="en-US"/>
        </w:rPr>
        <w:t>()){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>return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lastRenderedPageBreak/>
        <w:t xml:space="preserve">    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871094"/>
          <w:lang w:val="en-US"/>
        </w:rPr>
        <w:t>robot</w:t>
      </w:r>
      <w:r w:rsidRPr="00FA04AB">
        <w:rPr>
          <w:color w:val="080808"/>
          <w:lang w:val="en-US"/>
        </w:rPr>
        <w:t>.move</w:t>
      </w:r>
      <w:proofErr w:type="spellEnd"/>
      <w:r w:rsidRPr="00FA04AB">
        <w:rPr>
          <w:color w:val="080808"/>
          <w:lang w:val="en-US"/>
        </w:rPr>
        <w:t>(direction);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871094"/>
          <w:lang w:val="en-US"/>
        </w:rPr>
        <w:t>finishGameRulesHandler</w:t>
      </w:r>
      <w:r w:rsidRPr="00FA04AB">
        <w:rPr>
          <w:color w:val="080808"/>
          <w:lang w:val="en-US"/>
        </w:rPr>
        <w:t>.updateGameState</w:t>
      </w:r>
      <w:proofErr w:type="spellEnd"/>
      <w:r w:rsidRPr="00FA04AB">
        <w:rPr>
          <w:color w:val="080808"/>
          <w:lang w:val="en-US"/>
        </w:rPr>
        <w:t>();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proofErr w:type="spellStart"/>
      <w:r w:rsidRPr="00FA04AB">
        <w:rPr>
          <w:color w:val="0033B3"/>
          <w:lang w:val="en-US"/>
        </w:rPr>
        <w:t>boolean</w:t>
      </w:r>
      <w:proofErr w:type="spellEnd"/>
      <w:r w:rsidRPr="00FA04AB">
        <w:rPr>
          <w:color w:val="0033B3"/>
          <w:lang w:val="en-US"/>
        </w:rPr>
        <w:t xml:space="preserve"> </w:t>
      </w:r>
      <w:proofErr w:type="spellStart"/>
      <w:r w:rsidRPr="00FA04AB">
        <w:rPr>
          <w:color w:val="00627A"/>
          <w:lang w:val="en-US"/>
        </w:rPr>
        <w:t>isGameOver</w:t>
      </w:r>
      <w:proofErr w:type="spellEnd"/>
      <w:r w:rsidRPr="00FA04AB">
        <w:rPr>
          <w:color w:val="080808"/>
          <w:lang w:val="en-US"/>
        </w:rPr>
        <w:t>(){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return </w:t>
      </w:r>
      <w:proofErr w:type="spellStart"/>
      <w:r w:rsidRPr="00FA04AB">
        <w:rPr>
          <w:color w:val="871094"/>
          <w:lang w:val="en-US"/>
        </w:rPr>
        <w:t>finishGameRulesHandler</w:t>
      </w:r>
      <w:r w:rsidRPr="00FA04AB">
        <w:rPr>
          <w:color w:val="080808"/>
          <w:lang w:val="en-US"/>
        </w:rPr>
        <w:t>.isGameOver</w:t>
      </w:r>
      <w:proofErr w:type="spellEnd"/>
      <w:r w:rsidRPr="00FA04AB">
        <w:rPr>
          <w:color w:val="080808"/>
          <w:lang w:val="en-US"/>
        </w:rPr>
        <w:t>();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proofErr w:type="spellStart"/>
      <w:r w:rsidRPr="00FA04AB">
        <w:rPr>
          <w:color w:val="0033B3"/>
          <w:lang w:val="en-US"/>
        </w:rPr>
        <w:t>boolean</w:t>
      </w:r>
      <w:proofErr w:type="spellEnd"/>
      <w:r w:rsidRPr="00FA04AB">
        <w:rPr>
          <w:color w:val="0033B3"/>
          <w:lang w:val="en-US"/>
        </w:rPr>
        <w:t xml:space="preserve"> </w:t>
      </w:r>
      <w:proofErr w:type="spellStart"/>
      <w:r w:rsidRPr="00FA04AB">
        <w:rPr>
          <w:color w:val="00627A"/>
          <w:lang w:val="en-US"/>
        </w:rPr>
        <w:t>isPlayerWin</w:t>
      </w:r>
      <w:proofErr w:type="spellEnd"/>
      <w:r w:rsidRPr="00FA04AB">
        <w:rPr>
          <w:color w:val="080808"/>
          <w:lang w:val="en-US"/>
        </w:rPr>
        <w:t>(){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return </w:t>
      </w:r>
      <w:proofErr w:type="spellStart"/>
      <w:r w:rsidRPr="00FA04AB">
        <w:rPr>
          <w:color w:val="871094"/>
          <w:lang w:val="en-US"/>
        </w:rPr>
        <w:t>finishGameRulesHandler</w:t>
      </w:r>
      <w:r w:rsidRPr="00FA04AB">
        <w:rPr>
          <w:color w:val="080808"/>
          <w:lang w:val="en-US"/>
        </w:rPr>
        <w:t>.isPlayerWin</w:t>
      </w:r>
      <w:proofErr w:type="spellEnd"/>
      <w:r w:rsidRPr="00FA04AB">
        <w:rPr>
          <w:color w:val="080808"/>
          <w:lang w:val="en-US"/>
        </w:rPr>
        <w:t>();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proofErr w:type="spellStart"/>
      <w:r w:rsidRPr="00FA04AB">
        <w:rPr>
          <w:color w:val="000000"/>
          <w:lang w:val="en-US"/>
        </w:rPr>
        <w:t>HexagonField</w:t>
      </w:r>
      <w:proofErr w:type="spellEnd"/>
      <w:r w:rsidRPr="00FA04AB">
        <w:rPr>
          <w:color w:val="000000"/>
          <w:lang w:val="en-US"/>
        </w:rPr>
        <w:t xml:space="preserve"> </w:t>
      </w:r>
      <w:proofErr w:type="spellStart"/>
      <w:r w:rsidRPr="00FA04AB">
        <w:rPr>
          <w:color w:val="00627A"/>
          <w:lang w:val="en-US"/>
        </w:rPr>
        <w:t>getField</w:t>
      </w:r>
      <w:proofErr w:type="spellEnd"/>
      <w:r w:rsidRPr="00FA04AB">
        <w:rPr>
          <w:color w:val="080808"/>
          <w:lang w:val="en-US"/>
        </w:rPr>
        <w:t>() 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return </w:t>
      </w:r>
      <w:r w:rsidRPr="00FA04AB">
        <w:rPr>
          <w:color w:val="871094"/>
          <w:lang w:val="en-US"/>
        </w:rPr>
        <w:t>field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  <w:t>}</w:t>
      </w:r>
    </w:p>
    <w:p w14:paraId="53E16F45" w14:textId="77777777" w:rsidR="00FA04AB" w:rsidRDefault="00FA04AB">
      <w:pPr>
        <w:suppressAutoHyphens w:val="0"/>
        <w:spacing w:after="160" w:line="259" w:lineRule="auto"/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</w:pPr>
    </w:p>
    <w:p w14:paraId="7D5B4A78" w14:textId="77777777" w:rsidR="00FA04AB" w:rsidRPr="00FA04AB" w:rsidRDefault="00FA04AB" w:rsidP="00FA04AB">
      <w:pPr>
        <w:pStyle w:val="HTML"/>
        <w:shd w:val="clear" w:color="auto" w:fill="FFFFFF"/>
        <w:rPr>
          <w:color w:val="080808"/>
          <w:lang w:val="en-US"/>
        </w:rPr>
      </w:pPr>
      <w:r w:rsidRPr="00FA04AB">
        <w:rPr>
          <w:color w:val="0033B3"/>
          <w:lang w:val="en-US"/>
        </w:rPr>
        <w:t xml:space="preserve">public </w:t>
      </w:r>
      <w:proofErr w:type="spellStart"/>
      <w:r w:rsidRPr="00FA04AB">
        <w:rPr>
          <w:color w:val="0033B3"/>
          <w:lang w:val="en-US"/>
        </w:rPr>
        <w:t>enum</w:t>
      </w:r>
      <w:proofErr w:type="spellEnd"/>
      <w:r w:rsidRPr="00FA04AB">
        <w:rPr>
          <w:color w:val="0033B3"/>
          <w:lang w:val="en-US"/>
        </w:rPr>
        <w:t xml:space="preserve"> </w:t>
      </w:r>
      <w:proofErr w:type="spellStart"/>
      <w:r w:rsidRPr="00FA04AB">
        <w:rPr>
          <w:color w:val="080808"/>
          <w:lang w:val="en-US"/>
        </w:rPr>
        <w:t>HexagonDirection</w:t>
      </w:r>
      <w:proofErr w:type="spellEnd"/>
      <w:r w:rsidRPr="00FA04AB">
        <w:rPr>
          <w:color w:val="080808"/>
          <w:lang w:val="en-US"/>
        </w:rPr>
        <w:t xml:space="preserve"> {</w:t>
      </w:r>
      <w:r w:rsidRPr="00FA04AB">
        <w:rPr>
          <w:color w:val="080808"/>
          <w:lang w:val="en-US"/>
        </w:rPr>
        <w:br/>
        <w:t xml:space="preserve">    RIGHT(</w:t>
      </w:r>
      <w:r w:rsidRPr="00FA04AB">
        <w:rPr>
          <w:color w:val="1750EB"/>
          <w:lang w:val="en-US"/>
        </w:rPr>
        <w:t>1</w:t>
      </w:r>
      <w:r w:rsidRPr="00FA04AB">
        <w:rPr>
          <w:color w:val="080808"/>
          <w:lang w:val="en-US"/>
        </w:rPr>
        <w:t xml:space="preserve">, 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>),</w:t>
      </w:r>
      <w:r w:rsidRPr="00FA04AB">
        <w:rPr>
          <w:color w:val="080808"/>
          <w:lang w:val="en-US"/>
        </w:rPr>
        <w:br/>
        <w:t xml:space="preserve">    RIGHT_UP(</w:t>
      </w:r>
      <w:r w:rsidRPr="00FA04AB">
        <w:rPr>
          <w:color w:val="1750EB"/>
          <w:lang w:val="en-US"/>
        </w:rPr>
        <w:t>1</w:t>
      </w:r>
      <w:r w:rsidRPr="00FA04AB">
        <w:rPr>
          <w:color w:val="080808"/>
          <w:lang w:val="en-US"/>
        </w:rPr>
        <w:t xml:space="preserve">, </w:t>
      </w:r>
      <w:r w:rsidRPr="00FA04AB">
        <w:rPr>
          <w:color w:val="1750EB"/>
          <w:lang w:val="en-US"/>
        </w:rPr>
        <w:t>1</w:t>
      </w:r>
      <w:r w:rsidRPr="00FA04AB">
        <w:rPr>
          <w:color w:val="080808"/>
          <w:lang w:val="en-US"/>
        </w:rPr>
        <w:t>),</w:t>
      </w:r>
      <w:r w:rsidRPr="00FA04AB">
        <w:rPr>
          <w:color w:val="080808"/>
          <w:lang w:val="en-US"/>
        </w:rPr>
        <w:br/>
        <w:t xml:space="preserve">    LEFT_UP(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 xml:space="preserve">, </w:t>
      </w:r>
      <w:r w:rsidRPr="00FA04AB">
        <w:rPr>
          <w:color w:val="1750EB"/>
          <w:lang w:val="en-US"/>
        </w:rPr>
        <w:t>1</w:t>
      </w:r>
      <w:r w:rsidRPr="00FA04AB">
        <w:rPr>
          <w:color w:val="080808"/>
          <w:lang w:val="en-US"/>
        </w:rPr>
        <w:t>),</w:t>
      </w:r>
      <w:r w:rsidRPr="00FA04AB">
        <w:rPr>
          <w:color w:val="080808"/>
          <w:lang w:val="en-US"/>
        </w:rPr>
        <w:br/>
        <w:t xml:space="preserve">    LEFT(-</w:t>
      </w:r>
      <w:r w:rsidRPr="00FA04AB">
        <w:rPr>
          <w:color w:val="1750EB"/>
          <w:lang w:val="en-US"/>
        </w:rPr>
        <w:t>1</w:t>
      </w:r>
      <w:r w:rsidRPr="00FA04AB">
        <w:rPr>
          <w:color w:val="080808"/>
          <w:lang w:val="en-US"/>
        </w:rPr>
        <w:t xml:space="preserve">, 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>),</w:t>
      </w:r>
      <w:r w:rsidRPr="00FA04AB">
        <w:rPr>
          <w:color w:val="080808"/>
          <w:lang w:val="en-US"/>
        </w:rPr>
        <w:br/>
        <w:t xml:space="preserve">    LEFT_DOWN(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>, -</w:t>
      </w:r>
      <w:r w:rsidRPr="00FA04AB">
        <w:rPr>
          <w:color w:val="1750EB"/>
          <w:lang w:val="en-US"/>
        </w:rPr>
        <w:t>1</w:t>
      </w:r>
      <w:r w:rsidRPr="00FA04AB">
        <w:rPr>
          <w:color w:val="080808"/>
          <w:lang w:val="en-US"/>
        </w:rPr>
        <w:t>),</w:t>
      </w:r>
      <w:r w:rsidRPr="00FA04AB">
        <w:rPr>
          <w:color w:val="080808"/>
          <w:lang w:val="en-US"/>
        </w:rPr>
        <w:br/>
        <w:t xml:space="preserve">    RIGHT_DOWN(</w:t>
      </w:r>
      <w:r w:rsidRPr="00FA04AB">
        <w:rPr>
          <w:color w:val="1750EB"/>
          <w:lang w:val="en-US"/>
        </w:rPr>
        <w:t>1</w:t>
      </w:r>
      <w:r w:rsidRPr="00FA04AB">
        <w:rPr>
          <w:color w:val="080808"/>
          <w:lang w:val="en-US"/>
        </w:rPr>
        <w:t>, -</w:t>
      </w:r>
      <w:r w:rsidRPr="00FA04AB">
        <w:rPr>
          <w:color w:val="1750EB"/>
          <w:lang w:val="en-US"/>
        </w:rPr>
        <w:t>1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final </w:t>
      </w:r>
      <w:r w:rsidRPr="00FA04AB">
        <w:rPr>
          <w:color w:val="080808"/>
          <w:lang w:val="en-US"/>
        </w:rPr>
        <w:t xml:space="preserve">Position </w:t>
      </w:r>
      <w:proofErr w:type="spellStart"/>
      <w:r w:rsidRPr="00FA04AB">
        <w:rPr>
          <w:color w:val="080808"/>
          <w:lang w:val="en-US"/>
        </w:rPr>
        <w:t>position</w:t>
      </w:r>
      <w:proofErr w:type="spellEnd"/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proofErr w:type="spellStart"/>
      <w:r w:rsidRPr="00FA04AB">
        <w:rPr>
          <w:color w:val="080808"/>
          <w:lang w:val="en-US"/>
        </w:rPr>
        <w:t>HexagonDirection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int </w:t>
      </w:r>
      <w:r w:rsidRPr="00FA04AB">
        <w:rPr>
          <w:color w:val="080808"/>
          <w:lang w:val="en-US"/>
        </w:rPr>
        <w:t xml:space="preserve">x, </w:t>
      </w:r>
      <w:r w:rsidRPr="00FA04AB">
        <w:rPr>
          <w:color w:val="0033B3"/>
          <w:lang w:val="en-US"/>
        </w:rPr>
        <w:t xml:space="preserve">int </w:t>
      </w:r>
      <w:r w:rsidRPr="00FA04AB">
        <w:rPr>
          <w:color w:val="080808"/>
          <w:lang w:val="en-US"/>
        </w:rPr>
        <w:t>y){</w:t>
      </w:r>
      <w:r w:rsidRPr="00FA04AB">
        <w:rPr>
          <w:color w:val="080808"/>
          <w:lang w:val="en-US"/>
        </w:rPr>
        <w:br/>
        <w:t xml:space="preserve">        position = </w:t>
      </w:r>
      <w:r w:rsidRPr="00FA04AB">
        <w:rPr>
          <w:color w:val="0033B3"/>
          <w:lang w:val="en-US"/>
        </w:rPr>
        <w:t xml:space="preserve">new </w:t>
      </w:r>
      <w:r w:rsidRPr="00FA04AB">
        <w:rPr>
          <w:color w:val="080808"/>
          <w:lang w:val="en-US"/>
        </w:rPr>
        <w:t>Position(x, y);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r w:rsidRPr="00FA04AB">
        <w:rPr>
          <w:color w:val="080808"/>
          <w:lang w:val="en-US"/>
        </w:rPr>
        <w:t xml:space="preserve">Position </w:t>
      </w:r>
      <w:proofErr w:type="spellStart"/>
      <w:r w:rsidRPr="00FA04AB">
        <w:rPr>
          <w:color w:val="080808"/>
          <w:lang w:val="en-US"/>
        </w:rPr>
        <w:t>toPosition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33B3"/>
          <w:lang w:val="en-US"/>
        </w:rPr>
        <w:t>boolean</w:t>
      </w:r>
      <w:proofErr w:type="spellEnd"/>
      <w:r w:rsidRPr="00FA04AB">
        <w:rPr>
          <w:color w:val="0033B3"/>
          <w:lang w:val="en-US"/>
        </w:rPr>
        <w:t xml:space="preserve"> </w:t>
      </w:r>
      <w:proofErr w:type="spellStart"/>
      <w:r w:rsidRPr="00FA04AB">
        <w:rPr>
          <w:color w:val="080808"/>
          <w:lang w:val="en-US"/>
        </w:rPr>
        <w:t>isOddLine</w:t>
      </w:r>
      <w:proofErr w:type="spellEnd"/>
      <w:r w:rsidRPr="00FA04AB">
        <w:rPr>
          <w:color w:val="080808"/>
          <w:lang w:val="en-US"/>
        </w:rPr>
        <w:t>){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return </w:t>
      </w:r>
      <w:proofErr w:type="spellStart"/>
      <w:r w:rsidRPr="00FA04AB">
        <w:rPr>
          <w:color w:val="080808"/>
          <w:lang w:val="en-US"/>
        </w:rPr>
        <w:t>isOddLine</w:t>
      </w:r>
      <w:proofErr w:type="spellEnd"/>
      <w:r w:rsidRPr="00FA04AB">
        <w:rPr>
          <w:color w:val="080808"/>
          <w:lang w:val="en-US"/>
        </w:rPr>
        <w:t xml:space="preserve"> &amp;&amp; </w:t>
      </w:r>
      <w:r w:rsidRPr="00FA04AB">
        <w:rPr>
          <w:color w:val="0033B3"/>
          <w:lang w:val="en-US"/>
        </w:rPr>
        <w:t xml:space="preserve">this </w:t>
      </w:r>
      <w:r w:rsidRPr="00FA04AB">
        <w:rPr>
          <w:color w:val="080808"/>
          <w:lang w:val="en-US"/>
        </w:rPr>
        <w:t xml:space="preserve">!= RIGHT &amp;&amp; </w:t>
      </w:r>
      <w:r w:rsidRPr="00FA04AB">
        <w:rPr>
          <w:color w:val="0033B3"/>
          <w:lang w:val="en-US"/>
        </w:rPr>
        <w:t xml:space="preserve">this </w:t>
      </w:r>
      <w:r w:rsidRPr="00FA04AB">
        <w:rPr>
          <w:color w:val="080808"/>
          <w:lang w:val="en-US"/>
        </w:rPr>
        <w:t xml:space="preserve">!= LEFT ? </w:t>
      </w:r>
      <w:proofErr w:type="spellStart"/>
      <w:r w:rsidRPr="00FA04AB">
        <w:rPr>
          <w:color w:val="080808"/>
          <w:lang w:val="en-US"/>
        </w:rPr>
        <w:t>position.add</w:t>
      </w:r>
      <w:proofErr w:type="spellEnd"/>
      <w:r w:rsidRPr="00FA04AB">
        <w:rPr>
          <w:color w:val="080808"/>
          <w:lang w:val="en-US"/>
        </w:rPr>
        <w:t>(-</w:t>
      </w:r>
      <w:r w:rsidRPr="00FA04AB">
        <w:rPr>
          <w:color w:val="1750EB"/>
          <w:lang w:val="en-US"/>
        </w:rPr>
        <w:t>1</w:t>
      </w:r>
      <w:r w:rsidRPr="00FA04AB">
        <w:rPr>
          <w:color w:val="080808"/>
          <w:lang w:val="en-US"/>
        </w:rPr>
        <w:t xml:space="preserve">, 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 xml:space="preserve">) : </w:t>
      </w:r>
      <w:r w:rsidRPr="00FA04AB">
        <w:rPr>
          <w:color w:val="0033B3"/>
          <w:lang w:val="en-US"/>
        </w:rPr>
        <w:t xml:space="preserve">new </w:t>
      </w:r>
      <w:r w:rsidRPr="00FA04AB">
        <w:rPr>
          <w:color w:val="080808"/>
          <w:lang w:val="en-US"/>
        </w:rPr>
        <w:t>Position(position);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  <w:t>}</w:t>
      </w:r>
    </w:p>
    <w:p w14:paraId="23211436" w14:textId="77777777" w:rsidR="00FA04AB" w:rsidRDefault="00FA04AB">
      <w:pPr>
        <w:suppressAutoHyphens w:val="0"/>
        <w:spacing w:after="160" w:line="259" w:lineRule="auto"/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</w:pPr>
    </w:p>
    <w:p w14:paraId="57B1B1A9" w14:textId="77777777" w:rsidR="00FA04AB" w:rsidRPr="00FA04AB" w:rsidRDefault="00FA04AB" w:rsidP="00FA04AB">
      <w:pPr>
        <w:pStyle w:val="HTML"/>
        <w:shd w:val="clear" w:color="auto" w:fill="FFFFFF"/>
        <w:rPr>
          <w:color w:val="080808"/>
          <w:lang w:val="en-US"/>
        </w:rPr>
      </w:pPr>
      <w:r w:rsidRPr="00FA04AB">
        <w:rPr>
          <w:color w:val="0033B3"/>
          <w:lang w:val="en-US"/>
        </w:rPr>
        <w:t xml:space="preserve">public class </w:t>
      </w:r>
      <w:proofErr w:type="spellStart"/>
      <w:r w:rsidRPr="00FA04AB">
        <w:rPr>
          <w:color w:val="000000"/>
          <w:lang w:val="en-US"/>
        </w:rPr>
        <w:t>HexagonField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>{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final </w:t>
      </w:r>
      <w:r w:rsidRPr="00FA04AB">
        <w:rPr>
          <w:color w:val="000000"/>
          <w:lang w:val="en-US"/>
        </w:rPr>
        <w:t>Cell</w:t>
      </w:r>
      <w:r w:rsidRPr="00FA04AB">
        <w:rPr>
          <w:color w:val="080808"/>
          <w:lang w:val="en-US"/>
        </w:rPr>
        <w:t xml:space="preserve">[][] </w:t>
      </w:r>
      <w:r w:rsidRPr="00FA04AB">
        <w:rPr>
          <w:color w:val="871094"/>
          <w:lang w:val="en-US"/>
        </w:rPr>
        <w:t>cells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final </w:t>
      </w:r>
      <w:r w:rsidRPr="00FA04AB">
        <w:rPr>
          <w:color w:val="000000"/>
          <w:lang w:val="en-US"/>
        </w:rPr>
        <w:t>List</w:t>
      </w:r>
      <w:r w:rsidRPr="00FA04AB">
        <w:rPr>
          <w:color w:val="080808"/>
          <w:lang w:val="en-US"/>
        </w:rPr>
        <w:t>&lt;</w:t>
      </w:r>
      <w:proofErr w:type="spellStart"/>
      <w:r w:rsidRPr="00FA04AB">
        <w:rPr>
          <w:color w:val="000000"/>
          <w:lang w:val="en-US"/>
        </w:rPr>
        <w:t>CellObject</w:t>
      </w:r>
      <w:proofErr w:type="spellEnd"/>
      <w:r w:rsidRPr="00FA04AB">
        <w:rPr>
          <w:color w:val="080808"/>
          <w:lang w:val="en-US"/>
        </w:rPr>
        <w:t xml:space="preserve">&gt; </w:t>
      </w:r>
      <w:proofErr w:type="spellStart"/>
      <w:r w:rsidRPr="00FA04AB">
        <w:rPr>
          <w:color w:val="871094"/>
          <w:lang w:val="en-US"/>
        </w:rPr>
        <w:t>spawnedObjects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ArrayList</w:t>
      </w:r>
      <w:proofErr w:type="spellEnd"/>
      <w:r w:rsidRPr="00FA04AB">
        <w:rPr>
          <w:color w:val="080808"/>
          <w:lang w:val="en-US"/>
        </w:rPr>
        <w:t>&lt;&gt;();</w:t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final int </w:t>
      </w:r>
      <w:r w:rsidRPr="00FA04AB">
        <w:rPr>
          <w:color w:val="871094"/>
          <w:lang w:val="en-US"/>
        </w:rPr>
        <w:t>width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final int </w:t>
      </w:r>
      <w:r w:rsidRPr="00FA04AB">
        <w:rPr>
          <w:color w:val="871094"/>
          <w:lang w:val="en-US"/>
        </w:rPr>
        <w:t>height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proofErr w:type="spellStart"/>
      <w:r w:rsidRPr="00FA04AB">
        <w:rPr>
          <w:color w:val="00627A"/>
          <w:lang w:val="en-US"/>
        </w:rPr>
        <w:t>HexagonField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int </w:t>
      </w:r>
      <w:r w:rsidRPr="00FA04AB">
        <w:rPr>
          <w:color w:val="080808"/>
          <w:lang w:val="en-US"/>
        </w:rPr>
        <w:t xml:space="preserve">width, </w:t>
      </w:r>
      <w:r w:rsidRPr="00FA04AB">
        <w:rPr>
          <w:color w:val="0033B3"/>
          <w:lang w:val="en-US"/>
        </w:rPr>
        <w:t xml:space="preserve">int </w:t>
      </w:r>
      <w:r w:rsidRPr="00FA04AB">
        <w:rPr>
          <w:color w:val="080808"/>
          <w:lang w:val="en-US"/>
        </w:rPr>
        <w:t xml:space="preserve">height, </w:t>
      </w:r>
      <w:r w:rsidRPr="00FA04AB">
        <w:rPr>
          <w:color w:val="000000"/>
          <w:lang w:val="en-US"/>
        </w:rPr>
        <w:t xml:space="preserve">Position </w:t>
      </w:r>
      <w:proofErr w:type="spellStart"/>
      <w:r w:rsidRPr="00FA04AB">
        <w:rPr>
          <w:color w:val="080808"/>
          <w:lang w:val="en-US"/>
        </w:rPr>
        <w:t>exitPosition</w:t>
      </w:r>
      <w:proofErr w:type="spellEnd"/>
      <w:r w:rsidRPr="00FA04AB">
        <w:rPr>
          <w:color w:val="080808"/>
          <w:lang w:val="en-US"/>
        </w:rPr>
        <w:t>){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if </w:t>
      </w:r>
      <w:r w:rsidRPr="00FA04AB">
        <w:rPr>
          <w:color w:val="080808"/>
          <w:lang w:val="en-US"/>
        </w:rPr>
        <w:t xml:space="preserve">(width &lt; </w:t>
      </w:r>
      <w:r w:rsidRPr="00FA04AB">
        <w:rPr>
          <w:color w:val="1750EB"/>
          <w:lang w:val="en-US"/>
        </w:rPr>
        <w:t xml:space="preserve">1 </w:t>
      </w:r>
      <w:r w:rsidRPr="00FA04AB">
        <w:rPr>
          <w:color w:val="080808"/>
          <w:lang w:val="en-US"/>
        </w:rPr>
        <w:t xml:space="preserve">|| height &lt; </w:t>
      </w:r>
      <w:r w:rsidRPr="00FA04AB">
        <w:rPr>
          <w:color w:val="1750EB"/>
          <w:lang w:val="en-US"/>
        </w:rPr>
        <w:t>1</w:t>
      </w:r>
      <w:r w:rsidRPr="00FA04AB">
        <w:rPr>
          <w:color w:val="080808"/>
          <w:lang w:val="en-US"/>
        </w:rPr>
        <w:t>){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 xml:space="preserve">throw new </w:t>
      </w:r>
      <w:proofErr w:type="spellStart"/>
      <w:r w:rsidRPr="00FA04AB">
        <w:rPr>
          <w:color w:val="080808"/>
          <w:lang w:val="en-US"/>
        </w:rPr>
        <w:t>InvalidParameterException</w:t>
      </w:r>
      <w:proofErr w:type="spellEnd"/>
      <w:r w:rsidRPr="00FA04AB">
        <w:rPr>
          <w:color w:val="080808"/>
          <w:lang w:val="en-US"/>
        </w:rPr>
        <w:t>();</w:t>
      </w:r>
      <w:r w:rsidRPr="00FA04AB">
        <w:rPr>
          <w:color w:val="080808"/>
          <w:lang w:val="en-US"/>
        </w:rPr>
        <w:br/>
        <w:t xml:space="preserve">    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033B3"/>
          <w:lang w:val="en-US"/>
        </w:rPr>
        <w:t>this</w:t>
      </w:r>
      <w:r w:rsidRPr="00FA04AB">
        <w:rPr>
          <w:color w:val="080808"/>
          <w:lang w:val="en-US"/>
        </w:rPr>
        <w:t>.</w:t>
      </w:r>
      <w:r w:rsidRPr="00FA04AB">
        <w:rPr>
          <w:color w:val="871094"/>
          <w:lang w:val="en-US"/>
        </w:rPr>
        <w:t>width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>= width;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033B3"/>
          <w:lang w:val="en-US"/>
        </w:rPr>
        <w:t>this</w:t>
      </w:r>
      <w:r w:rsidRPr="00FA04AB">
        <w:rPr>
          <w:color w:val="080808"/>
          <w:lang w:val="en-US"/>
        </w:rPr>
        <w:t>.</w:t>
      </w:r>
      <w:r w:rsidRPr="00FA04AB">
        <w:rPr>
          <w:color w:val="871094"/>
          <w:lang w:val="en-US"/>
        </w:rPr>
        <w:t>height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>= height;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871094"/>
          <w:lang w:val="en-US"/>
        </w:rPr>
        <w:t xml:space="preserve">cells </w:t>
      </w:r>
      <w:r w:rsidRPr="00FA04AB">
        <w:rPr>
          <w:color w:val="080808"/>
          <w:lang w:val="en-US"/>
        </w:rPr>
        <w:t xml:space="preserve">= </w:t>
      </w:r>
      <w:r w:rsidRPr="00FA04AB">
        <w:rPr>
          <w:color w:val="0033B3"/>
          <w:lang w:val="en-US"/>
        </w:rPr>
        <w:t xml:space="preserve">new </w:t>
      </w:r>
      <w:r w:rsidRPr="00FA04AB">
        <w:rPr>
          <w:color w:val="080808"/>
          <w:lang w:val="en-US"/>
        </w:rPr>
        <w:t>Cell[width][height];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for </w:t>
      </w:r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int </w:t>
      </w:r>
      <w:r w:rsidRPr="00FA04AB">
        <w:rPr>
          <w:color w:val="080808"/>
          <w:lang w:val="en-US"/>
        </w:rPr>
        <w:t xml:space="preserve">x = 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>; x &lt; width; x++){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 xml:space="preserve">for </w:t>
      </w:r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int </w:t>
      </w:r>
      <w:r w:rsidRPr="00FA04AB">
        <w:rPr>
          <w:color w:val="080808"/>
          <w:lang w:val="en-US"/>
        </w:rPr>
        <w:t xml:space="preserve">y = 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>; y &lt; height; y++){</w:t>
      </w:r>
      <w:r w:rsidRPr="00FA04AB">
        <w:rPr>
          <w:color w:val="080808"/>
          <w:lang w:val="en-US"/>
        </w:rPr>
        <w:br/>
        <w:t xml:space="preserve">                </w:t>
      </w:r>
      <w:r w:rsidRPr="00FA04AB">
        <w:rPr>
          <w:color w:val="871094"/>
          <w:lang w:val="en-US"/>
        </w:rPr>
        <w:t>cells</w:t>
      </w:r>
      <w:r w:rsidRPr="00FA04AB">
        <w:rPr>
          <w:color w:val="080808"/>
          <w:lang w:val="en-US"/>
        </w:rPr>
        <w:t xml:space="preserve">[x][y] = 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ColoredCell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>this</w:t>
      </w:r>
      <w:r w:rsidRPr="00FA04AB">
        <w:rPr>
          <w:color w:val="080808"/>
          <w:lang w:val="en-US"/>
        </w:rPr>
        <w:t xml:space="preserve">, </w:t>
      </w:r>
      <w:r w:rsidRPr="00FA04AB">
        <w:rPr>
          <w:color w:val="0033B3"/>
          <w:lang w:val="en-US"/>
        </w:rPr>
        <w:t xml:space="preserve">new </w:t>
      </w:r>
      <w:r w:rsidRPr="00FA04AB">
        <w:rPr>
          <w:color w:val="080808"/>
          <w:lang w:val="en-US"/>
        </w:rPr>
        <w:t>Position(x, y));</w:t>
      </w:r>
      <w:r w:rsidRPr="00FA04AB">
        <w:rPr>
          <w:color w:val="080808"/>
          <w:lang w:val="en-US"/>
        </w:rPr>
        <w:br/>
        <w:t xml:space="preserve">            }</w:t>
      </w:r>
      <w:r w:rsidRPr="00FA04AB">
        <w:rPr>
          <w:color w:val="080808"/>
          <w:lang w:val="en-US"/>
        </w:rPr>
        <w:br/>
        <w:t xml:space="preserve">    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lastRenderedPageBreak/>
        <w:t xml:space="preserve">        </w:t>
      </w:r>
      <w:r w:rsidRPr="00FA04AB">
        <w:rPr>
          <w:color w:val="871094"/>
          <w:lang w:val="en-US"/>
        </w:rPr>
        <w:t>cells</w:t>
      </w:r>
      <w:r w:rsidRPr="00FA04AB">
        <w:rPr>
          <w:color w:val="080808"/>
          <w:lang w:val="en-US"/>
        </w:rPr>
        <w:t>[</w:t>
      </w:r>
      <w:proofErr w:type="spellStart"/>
      <w:r w:rsidRPr="00FA04AB">
        <w:rPr>
          <w:color w:val="080808"/>
          <w:lang w:val="en-US"/>
        </w:rPr>
        <w:t>exitPosition.</w:t>
      </w:r>
      <w:r w:rsidRPr="00FA04AB">
        <w:rPr>
          <w:color w:val="871094"/>
          <w:lang w:val="en-US"/>
        </w:rPr>
        <w:t>x</w:t>
      </w:r>
      <w:proofErr w:type="spellEnd"/>
      <w:r w:rsidRPr="00FA04AB">
        <w:rPr>
          <w:color w:val="080808"/>
          <w:lang w:val="en-US"/>
        </w:rPr>
        <w:t>][</w:t>
      </w:r>
      <w:proofErr w:type="spellStart"/>
      <w:r w:rsidRPr="00FA04AB">
        <w:rPr>
          <w:color w:val="080808"/>
          <w:lang w:val="en-US"/>
        </w:rPr>
        <w:t>exitPosition.</w:t>
      </w:r>
      <w:r w:rsidRPr="00FA04AB">
        <w:rPr>
          <w:color w:val="871094"/>
          <w:lang w:val="en-US"/>
        </w:rPr>
        <w:t>y</w:t>
      </w:r>
      <w:proofErr w:type="spellEnd"/>
      <w:r w:rsidRPr="00FA04AB">
        <w:rPr>
          <w:color w:val="080808"/>
          <w:lang w:val="en-US"/>
        </w:rPr>
        <w:t xml:space="preserve">] = 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ExitCell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>this</w:t>
      </w:r>
      <w:r w:rsidRPr="00FA04AB">
        <w:rPr>
          <w:color w:val="080808"/>
          <w:lang w:val="en-US"/>
        </w:rPr>
        <w:t xml:space="preserve">, </w:t>
      </w:r>
      <w:proofErr w:type="spellStart"/>
      <w:r w:rsidRPr="00FA04AB">
        <w:rPr>
          <w:color w:val="080808"/>
          <w:lang w:val="en-US"/>
        </w:rPr>
        <w:t>exitPosition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void </w:t>
      </w:r>
      <w:proofErr w:type="spellStart"/>
      <w:r w:rsidRPr="00FA04AB">
        <w:rPr>
          <w:color w:val="00627A"/>
          <w:lang w:val="en-US"/>
        </w:rPr>
        <w:t>spawnObject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CellObject</w:t>
      </w:r>
      <w:proofErr w:type="spellEnd"/>
      <w:r w:rsidRPr="00FA04AB">
        <w:rPr>
          <w:color w:val="000000"/>
          <w:lang w:val="en-US"/>
        </w:rPr>
        <w:t xml:space="preserve"> </w:t>
      </w:r>
      <w:proofErr w:type="spellStart"/>
      <w:r w:rsidRPr="00FA04AB">
        <w:rPr>
          <w:color w:val="080808"/>
          <w:lang w:val="en-US"/>
        </w:rPr>
        <w:t>cellObject</w:t>
      </w:r>
      <w:proofErr w:type="spellEnd"/>
      <w:r w:rsidRPr="00FA04AB">
        <w:rPr>
          <w:color w:val="080808"/>
          <w:lang w:val="en-US"/>
        </w:rPr>
        <w:t xml:space="preserve">, </w:t>
      </w:r>
      <w:r w:rsidRPr="00FA04AB">
        <w:rPr>
          <w:color w:val="000000"/>
          <w:lang w:val="en-US"/>
        </w:rPr>
        <w:t xml:space="preserve">Cell </w:t>
      </w:r>
      <w:r w:rsidRPr="00FA04AB">
        <w:rPr>
          <w:color w:val="080808"/>
          <w:lang w:val="en-US"/>
        </w:rPr>
        <w:t>cell){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if </w:t>
      </w:r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871094"/>
          <w:lang w:val="en-US"/>
        </w:rPr>
        <w:t>spawnedObjects</w:t>
      </w:r>
      <w:r w:rsidRPr="00FA04AB">
        <w:rPr>
          <w:color w:val="080808"/>
          <w:lang w:val="en-US"/>
        </w:rPr>
        <w:t>.contains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80808"/>
          <w:lang w:val="en-US"/>
        </w:rPr>
        <w:t>cellObject</w:t>
      </w:r>
      <w:proofErr w:type="spellEnd"/>
      <w:r w:rsidRPr="00FA04AB">
        <w:rPr>
          <w:color w:val="080808"/>
          <w:lang w:val="en-US"/>
        </w:rPr>
        <w:t>)</w:t>
      </w:r>
      <w:r w:rsidRPr="00FA04AB">
        <w:rPr>
          <w:color w:val="080808"/>
          <w:lang w:val="en-US"/>
        </w:rPr>
        <w:br/>
        <w:t xml:space="preserve">                || </w:t>
      </w:r>
      <w:proofErr w:type="spellStart"/>
      <w:r w:rsidRPr="00FA04AB">
        <w:rPr>
          <w:color w:val="080808"/>
          <w:lang w:val="en-US"/>
        </w:rPr>
        <w:t>cell.getContainedObject</w:t>
      </w:r>
      <w:proofErr w:type="spellEnd"/>
      <w:r w:rsidRPr="00FA04AB">
        <w:rPr>
          <w:color w:val="080808"/>
          <w:lang w:val="en-US"/>
        </w:rPr>
        <w:t xml:space="preserve">() != </w:t>
      </w:r>
      <w:r w:rsidRPr="00FA04AB">
        <w:rPr>
          <w:color w:val="0033B3"/>
          <w:lang w:val="en-US"/>
        </w:rPr>
        <w:t>null</w:t>
      </w:r>
      <w:r w:rsidRPr="00FA04AB">
        <w:rPr>
          <w:color w:val="0033B3"/>
          <w:lang w:val="en-US"/>
        </w:rPr>
        <w:br/>
        <w:t xml:space="preserve">                </w:t>
      </w:r>
      <w:r w:rsidRPr="00FA04AB">
        <w:rPr>
          <w:color w:val="080808"/>
          <w:lang w:val="en-US"/>
        </w:rPr>
        <w:t>|| (!(</w:t>
      </w:r>
      <w:proofErr w:type="spellStart"/>
      <w:r w:rsidRPr="00FA04AB">
        <w:rPr>
          <w:color w:val="080808"/>
          <w:lang w:val="en-US"/>
        </w:rPr>
        <w:t>cellObject</w:t>
      </w:r>
      <w:proofErr w:type="spellEnd"/>
      <w:r w:rsidRPr="00FA04AB">
        <w:rPr>
          <w:color w:val="080808"/>
          <w:lang w:val="en-US"/>
        </w:rPr>
        <w:t xml:space="preserve"> </w:t>
      </w:r>
      <w:proofErr w:type="spellStart"/>
      <w:r w:rsidRPr="00FA04AB">
        <w:rPr>
          <w:color w:val="0033B3"/>
          <w:lang w:val="en-US"/>
        </w:rPr>
        <w:t>instanceof</w:t>
      </w:r>
      <w:proofErr w:type="spellEnd"/>
      <w:r w:rsidRPr="00FA04AB">
        <w:rPr>
          <w:color w:val="0033B3"/>
          <w:lang w:val="en-US"/>
        </w:rPr>
        <w:t xml:space="preserve"> </w:t>
      </w:r>
      <w:r w:rsidRPr="00FA04AB">
        <w:rPr>
          <w:color w:val="000000"/>
          <w:lang w:val="en-US"/>
        </w:rPr>
        <w:t>Robot</w:t>
      </w:r>
      <w:r w:rsidRPr="00FA04AB">
        <w:rPr>
          <w:color w:val="080808"/>
          <w:lang w:val="en-US"/>
        </w:rPr>
        <w:t xml:space="preserve">) &amp;&amp; cell </w:t>
      </w:r>
      <w:proofErr w:type="spellStart"/>
      <w:r w:rsidRPr="00FA04AB">
        <w:rPr>
          <w:color w:val="0033B3"/>
          <w:lang w:val="en-US"/>
        </w:rPr>
        <w:t>instanceof</w:t>
      </w:r>
      <w:proofErr w:type="spellEnd"/>
      <w:r w:rsidRPr="00FA04AB">
        <w:rPr>
          <w:color w:val="0033B3"/>
          <w:lang w:val="en-US"/>
        </w:rPr>
        <w:t xml:space="preserve"> </w:t>
      </w:r>
      <w:proofErr w:type="spellStart"/>
      <w:r w:rsidRPr="00FA04AB">
        <w:rPr>
          <w:color w:val="000000"/>
          <w:lang w:val="en-US"/>
        </w:rPr>
        <w:t>ExitCell</w:t>
      </w:r>
      <w:proofErr w:type="spellEnd"/>
      <w:r w:rsidRPr="00FA04AB">
        <w:rPr>
          <w:color w:val="080808"/>
          <w:lang w:val="en-US"/>
        </w:rPr>
        <w:t>)){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 xml:space="preserve">throw new </w:t>
      </w:r>
      <w:proofErr w:type="spellStart"/>
      <w:r w:rsidRPr="00FA04AB">
        <w:rPr>
          <w:color w:val="080808"/>
          <w:lang w:val="en-US"/>
        </w:rPr>
        <w:t>InvalidParameterException</w:t>
      </w:r>
      <w:proofErr w:type="spellEnd"/>
      <w:r w:rsidRPr="00FA04AB">
        <w:rPr>
          <w:color w:val="080808"/>
          <w:lang w:val="en-US"/>
        </w:rPr>
        <w:t>();</w:t>
      </w:r>
      <w:r w:rsidRPr="00FA04AB">
        <w:rPr>
          <w:color w:val="080808"/>
          <w:lang w:val="en-US"/>
        </w:rPr>
        <w:br/>
        <w:t xml:space="preserve">    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871094"/>
          <w:lang w:val="en-US"/>
        </w:rPr>
        <w:t>spawnedObjects</w:t>
      </w:r>
      <w:r w:rsidRPr="00FA04AB">
        <w:rPr>
          <w:color w:val="080808"/>
          <w:lang w:val="en-US"/>
        </w:rPr>
        <w:t>.add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80808"/>
          <w:lang w:val="en-US"/>
        </w:rPr>
        <w:t>cellObject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80808"/>
          <w:lang w:val="en-US"/>
        </w:rPr>
        <w:t>cell.setContainedObject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80808"/>
          <w:lang w:val="en-US"/>
        </w:rPr>
        <w:t>cellObject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void </w:t>
      </w:r>
      <w:proofErr w:type="spellStart"/>
      <w:r w:rsidRPr="00FA04AB">
        <w:rPr>
          <w:color w:val="00627A"/>
          <w:lang w:val="en-US"/>
        </w:rPr>
        <w:t>despawnObject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CellObject</w:t>
      </w:r>
      <w:proofErr w:type="spellEnd"/>
      <w:r w:rsidRPr="00FA04AB">
        <w:rPr>
          <w:color w:val="000000"/>
          <w:lang w:val="en-US"/>
        </w:rPr>
        <w:t xml:space="preserve"> </w:t>
      </w:r>
      <w:proofErr w:type="spellStart"/>
      <w:r w:rsidRPr="00FA04AB">
        <w:rPr>
          <w:color w:val="080808"/>
          <w:lang w:val="en-US"/>
        </w:rPr>
        <w:t>cellObject</w:t>
      </w:r>
      <w:proofErr w:type="spellEnd"/>
      <w:r w:rsidRPr="00FA04AB">
        <w:rPr>
          <w:color w:val="080808"/>
          <w:lang w:val="en-US"/>
        </w:rPr>
        <w:t>){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if </w:t>
      </w:r>
      <w:r w:rsidRPr="00FA04AB">
        <w:rPr>
          <w:color w:val="080808"/>
          <w:lang w:val="en-US"/>
        </w:rPr>
        <w:t>(!</w:t>
      </w:r>
      <w:proofErr w:type="spellStart"/>
      <w:r w:rsidRPr="00FA04AB">
        <w:rPr>
          <w:color w:val="871094"/>
          <w:lang w:val="en-US"/>
        </w:rPr>
        <w:t>spawnedObjects</w:t>
      </w:r>
      <w:r w:rsidRPr="00FA04AB">
        <w:rPr>
          <w:color w:val="080808"/>
          <w:lang w:val="en-US"/>
        </w:rPr>
        <w:t>.contains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80808"/>
          <w:lang w:val="en-US"/>
        </w:rPr>
        <w:t>cellObject</w:t>
      </w:r>
      <w:proofErr w:type="spellEnd"/>
      <w:r w:rsidRPr="00FA04AB">
        <w:rPr>
          <w:color w:val="080808"/>
          <w:lang w:val="en-US"/>
        </w:rPr>
        <w:t>)){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>return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for </w:t>
      </w:r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int </w:t>
      </w:r>
      <w:r w:rsidRPr="00FA04AB">
        <w:rPr>
          <w:color w:val="080808"/>
          <w:lang w:val="en-US"/>
        </w:rPr>
        <w:t xml:space="preserve">x = 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 xml:space="preserve">; x &lt; </w:t>
      </w:r>
      <w:proofErr w:type="spellStart"/>
      <w:r w:rsidRPr="00FA04AB">
        <w:rPr>
          <w:color w:val="871094"/>
          <w:lang w:val="en-US"/>
        </w:rPr>
        <w:t>cells</w:t>
      </w:r>
      <w:r w:rsidRPr="00FA04AB">
        <w:rPr>
          <w:color w:val="080808"/>
          <w:lang w:val="en-US"/>
        </w:rPr>
        <w:t>.</w:t>
      </w:r>
      <w:r w:rsidRPr="00FA04AB">
        <w:rPr>
          <w:color w:val="871094"/>
          <w:lang w:val="en-US"/>
        </w:rPr>
        <w:t>length</w:t>
      </w:r>
      <w:proofErr w:type="spellEnd"/>
      <w:r w:rsidRPr="00FA04AB">
        <w:rPr>
          <w:color w:val="080808"/>
          <w:lang w:val="en-US"/>
        </w:rPr>
        <w:t>; x++){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 xml:space="preserve">for </w:t>
      </w:r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int </w:t>
      </w:r>
      <w:r w:rsidRPr="00FA04AB">
        <w:rPr>
          <w:color w:val="080808"/>
          <w:lang w:val="en-US"/>
        </w:rPr>
        <w:t xml:space="preserve">y = 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 xml:space="preserve">; y &lt; </w:t>
      </w:r>
      <w:r w:rsidRPr="00FA04AB">
        <w:rPr>
          <w:color w:val="871094"/>
          <w:lang w:val="en-US"/>
        </w:rPr>
        <w:t>cells</w:t>
      </w:r>
      <w:r w:rsidRPr="00FA04AB">
        <w:rPr>
          <w:color w:val="080808"/>
          <w:lang w:val="en-US"/>
        </w:rPr>
        <w:t>[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>].</w:t>
      </w:r>
      <w:r w:rsidRPr="00FA04AB">
        <w:rPr>
          <w:color w:val="871094"/>
          <w:lang w:val="en-US"/>
        </w:rPr>
        <w:t>length</w:t>
      </w:r>
      <w:r w:rsidRPr="00FA04AB">
        <w:rPr>
          <w:color w:val="080808"/>
          <w:lang w:val="en-US"/>
        </w:rPr>
        <w:t>; y++){</w:t>
      </w:r>
      <w:r w:rsidRPr="00FA04AB">
        <w:rPr>
          <w:color w:val="080808"/>
          <w:lang w:val="en-US"/>
        </w:rPr>
        <w:br/>
        <w:t xml:space="preserve">                </w:t>
      </w:r>
      <w:r w:rsidRPr="00FA04AB">
        <w:rPr>
          <w:color w:val="0033B3"/>
          <w:lang w:val="en-US"/>
        </w:rPr>
        <w:t xml:space="preserve">if </w:t>
      </w:r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80808"/>
          <w:lang w:val="en-US"/>
        </w:rPr>
        <w:t>cellObject</w:t>
      </w:r>
      <w:proofErr w:type="spellEnd"/>
      <w:r w:rsidRPr="00FA04AB">
        <w:rPr>
          <w:color w:val="080808"/>
          <w:lang w:val="en-US"/>
        </w:rPr>
        <w:t xml:space="preserve"> == </w:t>
      </w:r>
      <w:r w:rsidRPr="00FA04AB">
        <w:rPr>
          <w:color w:val="871094"/>
          <w:lang w:val="en-US"/>
        </w:rPr>
        <w:t>cells</w:t>
      </w:r>
      <w:r w:rsidRPr="00FA04AB">
        <w:rPr>
          <w:color w:val="080808"/>
          <w:lang w:val="en-US"/>
        </w:rPr>
        <w:t>[x][y].</w:t>
      </w:r>
      <w:proofErr w:type="spellStart"/>
      <w:r w:rsidRPr="00FA04AB">
        <w:rPr>
          <w:color w:val="080808"/>
          <w:lang w:val="en-US"/>
        </w:rPr>
        <w:t>getContainedObject</w:t>
      </w:r>
      <w:proofErr w:type="spellEnd"/>
      <w:r w:rsidRPr="00FA04AB">
        <w:rPr>
          <w:color w:val="080808"/>
          <w:lang w:val="en-US"/>
        </w:rPr>
        <w:t>()){</w:t>
      </w:r>
      <w:r w:rsidRPr="00FA04AB">
        <w:rPr>
          <w:color w:val="080808"/>
          <w:lang w:val="en-US"/>
        </w:rPr>
        <w:br/>
        <w:t xml:space="preserve">                    </w:t>
      </w:r>
      <w:r w:rsidRPr="00FA04AB">
        <w:rPr>
          <w:color w:val="871094"/>
          <w:lang w:val="en-US"/>
        </w:rPr>
        <w:t>cells</w:t>
      </w:r>
      <w:r w:rsidRPr="00FA04AB">
        <w:rPr>
          <w:color w:val="080808"/>
          <w:lang w:val="en-US"/>
        </w:rPr>
        <w:t>[x][y].</w:t>
      </w:r>
      <w:proofErr w:type="spellStart"/>
      <w:r w:rsidRPr="00FA04AB">
        <w:rPr>
          <w:color w:val="080808"/>
          <w:lang w:val="en-US"/>
        </w:rPr>
        <w:t>setContainedObject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>null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        }</w:t>
      </w:r>
      <w:r w:rsidRPr="00FA04AB">
        <w:rPr>
          <w:color w:val="080808"/>
          <w:lang w:val="en-US"/>
        </w:rPr>
        <w:br/>
        <w:t xml:space="preserve">            }</w:t>
      </w:r>
      <w:r w:rsidRPr="00FA04AB">
        <w:rPr>
          <w:color w:val="080808"/>
          <w:lang w:val="en-US"/>
        </w:rPr>
        <w:br/>
        <w:t xml:space="preserve">    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871094"/>
          <w:lang w:val="en-US"/>
        </w:rPr>
        <w:t>spawnedObjects</w:t>
      </w:r>
      <w:r w:rsidRPr="00FA04AB">
        <w:rPr>
          <w:color w:val="080808"/>
          <w:lang w:val="en-US"/>
        </w:rPr>
        <w:t>.remove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80808"/>
          <w:lang w:val="en-US"/>
        </w:rPr>
        <w:t>cellObject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r w:rsidRPr="00FA04AB">
        <w:rPr>
          <w:color w:val="000000"/>
          <w:lang w:val="en-US"/>
        </w:rPr>
        <w:t xml:space="preserve">Cell </w:t>
      </w:r>
      <w:proofErr w:type="spellStart"/>
      <w:r w:rsidRPr="00FA04AB">
        <w:rPr>
          <w:color w:val="00627A"/>
          <w:lang w:val="en-US"/>
        </w:rPr>
        <w:t>getCell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 xml:space="preserve">Position </w:t>
      </w:r>
      <w:r w:rsidRPr="00FA04AB">
        <w:rPr>
          <w:color w:val="080808"/>
          <w:lang w:val="en-US"/>
        </w:rPr>
        <w:t>position){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try </w:t>
      </w:r>
      <w:r w:rsidRPr="00FA04AB">
        <w:rPr>
          <w:color w:val="080808"/>
          <w:lang w:val="en-US"/>
        </w:rPr>
        <w:t>{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 xml:space="preserve">return </w:t>
      </w:r>
      <w:r w:rsidRPr="00FA04AB">
        <w:rPr>
          <w:color w:val="871094"/>
          <w:lang w:val="en-US"/>
        </w:rPr>
        <w:t>cells</w:t>
      </w:r>
      <w:r w:rsidRPr="00FA04AB">
        <w:rPr>
          <w:color w:val="080808"/>
          <w:lang w:val="en-US"/>
        </w:rPr>
        <w:t>[</w:t>
      </w:r>
      <w:proofErr w:type="spellStart"/>
      <w:r w:rsidRPr="00FA04AB">
        <w:rPr>
          <w:color w:val="080808"/>
          <w:lang w:val="en-US"/>
        </w:rPr>
        <w:t>position.</w:t>
      </w:r>
      <w:r w:rsidRPr="00FA04AB">
        <w:rPr>
          <w:color w:val="871094"/>
          <w:lang w:val="en-US"/>
        </w:rPr>
        <w:t>x</w:t>
      </w:r>
      <w:proofErr w:type="spellEnd"/>
      <w:r w:rsidRPr="00FA04AB">
        <w:rPr>
          <w:color w:val="080808"/>
          <w:lang w:val="en-US"/>
        </w:rPr>
        <w:t>][</w:t>
      </w:r>
      <w:proofErr w:type="spellStart"/>
      <w:r w:rsidRPr="00FA04AB">
        <w:rPr>
          <w:color w:val="080808"/>
          <w:lang w:val="en-US"/>
        </w:rPr>
        <w:t>position.</w:t>
      </w:r>
      <w:r w:rsidRPr="00FA04AB">
        <w:rPr>
          <w:color w:val="871094"/>
          <w:lang w:val="en-US"/>
        </w:rPr>
        <w:t>y</w:t>
      </w:r>
      <w:proofErr w:type="spellEnd"/>
      <w:r w:rsidRPr="00FA04AB">
        <w:rPr>
          <w:color w:val="080808"/>
          <w:lang w:val="en-US"/>
        </w:rPr>
        <w:t>];</w:t>
      </w:r>
      <w:r w:rsidRPr="00FA04AB">
        <w:rPr>
          <w:color w:val="080808"/>
          <w:lang w:val="en-US"/>
        </w:rPr>
        <w:br/>
        <w:t xml:space="preserve">        }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catch </w:t>
      </w:r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ArrayIndexOutOfBoundsException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>e){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>return null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    }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int </w:t>
      </w:r>
      <w:proofErr w:type="spellStart"/>
      <w:r w:rsidRPr="00FA04AB">
        <w:rPr>
          <w:color w:val="00627A"/>
          <w:lang w:val="en-US"/>
        </w:rPr>
        <w:t>getWidth</w:t>
      </w:r>
      <w:proofErr w:type="spellEnd"/>
      <w:r w:rsidRPr="00FA04AB">
        <w:rPr>
          <w:color w:val="080808"/>
          <w:lang w:val="en-US"/>
        </w:rPr>
        <w:t>() 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return </w:t>
      </w:r>
      <w:r w:rsidRPr="00FA04AB">
        <w:rPr>
          <w:color w:val="871094"/>
          <w:lang w:val="en-US"/>
        </w:rPr>
        <w:t>width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int </w:t>
      </w:r>
      <w:proofErr w:type="spellStart"/>
      <w:r w:rsidRPr="00FA04AB">
        <w:rPr>
          <w:color w:val="00627A"/>
          <w:lang w:val="en-US"/>
        </w:rPr>
        <w:t>getHeight</w:t>
      </w:r>
      <w:proofErr w:type="spellEnd"/>
      <w:r w:rsidRPr="00FA04AB">
        <w:rPr>
          <w:color w:val="080808"/>
          <w:lang w:val="en-US"/>
        </w:rPr>
        <w:t>() 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return </w:t>
      </w:r>
      <w:r w:rsidRPr="00FA04AB">
        <w:rPr>
          <w:color w:val="871094"/>
          <w:lang w:val="en-US"/>
        </w:rPr>
        <w:t>height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r w:rsidRPr="00FA04AB">
        <w:rPr>
          <w:color w:val="000000"/>
          <w:lang w:val="en-US"/>
        </w:rPr>
        <w:t>List</w:t>
      </w:r>
      <w:r w:rsidRPr="00FA04AB">
        <w:rPr>
          <w:color w:val="080808"/>
          <w:lang w:val="en-US"/>
        </w:rPr>
        <w:t>&lt;</w:t>
      </w:r>
      <w:proofErr w:type="spellStart"/>
      <w:r w:rsidRPr="00FA04AB">
        <w:rPr>
          <w:color w:val="000000"/>
          <w:lang w:val="en-US"/>
        </w:rPr>
        <w:t>CellObject</w:t>
      </w:r>
      <w:proofErr w:type="spellEnd"/>
      <w:r w:rsidRPr="00FA04AB">
        <w:rPr>
          <w:color w:val="080808"/>
          <w:lang w:val="en-US"/>
        </w:rPr>
        <w:t xml:space="preserve">&gt; </w:t>
      </w:r>
      <w:proofErr w:type="spellStart"/>
      <w:r w:rsidRPr="00FA04AB">
        <w:rPr>
          <w:color w:val="00627A"/>
          <w:lang w:val="en-US"/>
        </w:rPr>
        <w:t>getSpawnedObjects</w:t>
      </w:r>
      <w:proofErr w:type="spellEnd"/>
      <w:r w:rsidRPr="00FA04AB">
        <w:rPr>
          <w:color w:val="080808"/>
          <w:lang w:val="en-US"/>
        </w:rPr>
        <w:t>() 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return </w:t>
      </w:r>
      <w:proofErr w:type="spellStart"/>
      <w:r w:rsidRPr="00FA04AB">
        <w:rPr>
          <w:color w:val="871094"/>
          <w:lang w:val="en-US"/>
        </w:rPr>
        <w:t>spawnedObjects</w:t>
      </w:r>
      <w:proofErr w:type="spellEnd"/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  <w:t>}</w:t>
      </w:r>
    </w:p>
    <w:p w14:paraId="2526BFCB" w14:textId="77777777" w:rsidR="00FA04AB" w:rsidRDefault="00FA04AB">
      <w:pPr>
        <w:suppressAutoHyphens w:val="0"/>
        <w:spacing w:after="160" w:line="259" w:lineRule="auto"/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</w:pPr>
    </w:p>
    <w:p w14:paraId="315BD355" w14:textId="77777777" w:rsidR="00FA04AB" w:rsidRPr="00FA04AB" w:rsidRDefault="00FA04AB" w:rsidP="00FA04AB">
      <w:pPr>
        <w:pStyle w:val="HTML"/>
        <w:shd w:val="clear" w:color="auto" w:fill="FFFFFF"/>
        <w:rPr>
          <w:color w:val="080808"/>
          <w:lang w:val="en-US"/>
        </w:rPr>
      </w:pPr>
      <w:r w:rsidRPr="00FA04AB">
        <w:rPr>
          <w:color w:val="0033B3"/>
          <w:lang w:val="en-US"/>
        </w:rPr>
        <w:t xml:space="preserve">public class </w:t>
      </w:r>
      <w:r w:rsidRPr="00FA04AB">
        <w:rPr>
          <w:color w:val="000000"/>
          <w:lang w:val="en-US"/>
        </w:rPr>
        <w:t xml:space="preserve">Position </w:t>
      </w:r>
      <w:r w:rsidRPr="00FA04AB">
        <w:rPr>
          <w:color w:val="080808"/>
          <w:lang w:val="en-US"/>
        </w:rPr>
        <w:t>{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int </w:t>
      </w:r>
      <w:r w:rsidRPr="00FA04AB">
        <w:rPr>
          <w:color w:val="871094"/>
          <w:lang w:val="en-US"/>
        </w:rPr>
        <w:t>x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int </w:t>
      </w:r>
      <w:r w:rsidRPr="00FA04AB">
        <w:rPr>
          <w:color w:val="871094"/>
          <w:lang w:val="en-US"/>
        </w:rPr>
        <w:t>y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r w:rsidRPr="00FA04AB">
        <w:rPr>
          <w:color w:val="00627A"/>
          <w:lang w:val="en-US"/>
        </w:rPr>
        <w:t>Position</w:t>
      </w:r>
      <w:r w:rsidRPr="00FA04AB">
        <w:rPr>
          <w:color w:val="080808"/>
          <w:lang w:val="en-US"/>
        </w:rPr>
        <w:t>(){}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r w:rsidRPr="00FA04AB">
        <w:rPr>
          <w:color w:val="00627A"/>
          <w:lang w:val="en-US"/>
        </w:rPr>
        <w:t>Position</w:t>
      </w:r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int </w:t>
      </w:r>
      <w:r w:rsidRPr="00FA04AB">
        <w:rPr>
          <w:color w:val="080808"/>
          <w:lang w:val="en-US"/>
        </w:rPr>
        <w:t xml:space="preserve">x, </w:t>
      </w:r>
      <w:r w:rsidRPr="00FA04AB">
        <w:rPr>
          <w:color w:val="0033B3"/>
          <w:lang w:val="en-US"/>
        </w:rPr>
        <w:t xml:space="preserve">int </w:t>
      </w:r>
      <w:r w:rsidRPr="00FA04AB">
        <w:rPr>
          <w:color w:val="080808"/>
          <w:lang w:val="en-US"/>
        </w:rPr>
        <w:t>y) {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033B3"/>
          <w:lang w:val="en-US"/>
        </w:rPr>
        <w:t>this</w:t>
      </w:r>
      <w:r w:rsidRPr="00FA04AB">
        <w:rPr>
          <w:color w:val="080808"/>
          <w:lang w:val="en-US"/>
        </w:rPr>
        <w:t>.</w:t>
      </w:r>
      <w:r w:rsidRPr="00FA04AB">
        <w:rPr>
          <w:color w:val="871094"/>
          <w:lang w:val="en-US"/>
        </w:rPr>
        <w:t>x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>= x;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lastRenderedPageBreak/>
        <w:t xml:space="preserve">        </w:t>
      </w:r>
      <w:proofErr w:type="spellStart"/>
      <w:r w:rsidRPr="00FA04AB">
        <w:rPr>
          <w:color w:val="0033B3"/>
          <w:lang w:val="en-US"/>
        </w:rPr>
        <w:t>this</w:t>
      </w:r>
      <w:r w:rsidRPr="00FA04AB">
        <w:rPr>
          <w:color w:val="080808"/>
          <w:lang w:val="en-US"/>
        </w:rPr>
        <w:t>.</w:t>
      </w:r>
      <w:r w:rsidRPr="00FA04AB">
        <w:rPr>
          <w:color w:val="871094"/>
          <w:lang w:val="en-US"/>
        </w:rPr>
        <w:t>y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>= y;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r w:rsidRPr="00FA04AB">
        <w:rPr>
          <w:color w:val="00627A"/>
          <w:lang w:val="en-US"/>
        </w:rPr>
        <w:t>Position</w:t>
      </w:r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 xml:space="preserve">Position </w:t>
      </w:r>
      <w:r w:rsidRPr="00FA04AB">
        <w:rPr>
          <w:color w:val="080808"/>
          <w:lang w:val="en-US"/>
        </w:rPr>
        <w:t>position){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871094"/>
          <w:lang w:val="en-US"/>
        </w:rPr>
        <w:t xml:space="preserve">x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080808"/>
          <w:lang w:val="en-US"/>
        </w:rPr>
        <w:t>position.</w:t>
      </w:r>
      <w:r w:rsidRPr="00FA04AB">
        <w:rPr>
          <w:color w:val="871094"/>
          <w:lang w:val="en-US"/>
        </w:rPr>
        <w:t>x</w:t>
      </w:r>
      <w:proofErr w:type="spellEnd"/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871094"/>
          <w:lang w:val="en-US"/>
        </w:rPr>
        <w:t xml:space="preserve">y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080808"/>
          <w:lang w:val="en-US"/>
        </w:rPr>
        <w:t>position.</w:t>
      </w:r>
      <w:r w:rsidRPr="00FA04AB">
        <w:rPr>
          <w:color w:val="871094"/>
          <w:lang w:val="en-US"/>
        </w:rPr>
        <w:t>y</w:t>
      </w:r>
      <w:proofErr w:type="spellEnd"/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r w:rsidRPr="00FA04AB">
        <w:rPr>
          <w:color w:val="000000"/>
          <w:lang w:val="en-US"/>
        </w:rPr>
        <w:t xml:space="preserve">Position </w:t>
      </w:r>
      <w:r w:rsidRPr="00FA04AB">
        <w:rPr>
          <w:color w:val="00627A"/>
          <w:lang w:val="en-US"/>
        </w:rPr>
        <w:t>add</w:t>
      </w:r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int </w:t>
      </w:r>
      <w:r w:rsidRPr="00FA04AB">
        <w:rPr>
          <w:color w:val="080808"/>
          <w:lang w:val="en-US"/>
        </w:rPr>
        <w:t xml:space="preserve">x, </w:t>
      </w:r>
      <w:r w:rsidRPr="00FA04AB">
        <w:rPr>
          <w:color w:val="0033B3"/>
          <w:lang w:val="en-US"/>
        </w:rPr>
        <w:t xml:space="preserve">int </w:t>
      </w:r>
      <w:r w:rsidRPr="00FA04AB">
        <w:rPr>
          <w:color w:val="080808"/>
          <w:lang w:val="en-US"/>
        </w:rPr>
        <w:t>y){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return </w:t>
      </w:r>
      <w:r w:rsidRPr="00FA04AB">
        <w:rPr>
          <w:color w:val="080808"/>
          <w:lang w:val="en-US"/>
        </w:rPr>
        <w:t>add(</w:t>
      </w:r>
      <w:r w:rsidRPr="00FA04AB">
        <w:rPr>
          <w:color w:val="0033B3"/>
          <w:lang w:val="en-US"/>
        </w:rPr>
        <w:t xml:space="preserve">new </w:t>
      </w:r>
      <w:r w:rsidRPr="00FA04AB">
        <w:rPr>
          <w:color w:val="080808"/>
          <w:lang w:val="en-US"/>
        </w:rPr>
        <w:t>Position(x, y));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r w:rsidRPr="00FA04AB">
        <w:rPr>
          <w:color w:val="000000"/>
          <w:lang w:val="en-US"/>
        </w:rPr>
        <w:t xml:space="preserve">Position </w:t>
      </w:r>
      <w:r w:rsidRPr="00FA04AB">
        <w:rPr>
          <w:color w:val="00627A"/>
          <w:lang w:val="en-US"/>
        </w:rPr>
        <w:t>add</w:t>
      </w:r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 xml:space="preserve">Position </w:t>
      </w:r>
      <w:r w:rsidRPr="00FA04AB">
        <w:rPr>
          <w:color w:val="080808"/>
          <w:lang w:val="en-US"/>
        </w:rPr>
        <w:t>position) 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return new </w:t>
      </w:r>
      <w:r w:rsidRPr="00FA04AB">
        <w:rPr>
          <w:color w:val="080808"/>
          <w:lang w:val="en-US"/>
        </w:rPr>
        <w:t>Position(</w:t>
      </w:r>
      <w:r w:rsidRPr="00FA04AB">
        <w:rPr>
          <w:color w:val="871094"/>
          <w:lang w:val="en-US"/>
        </w:rPr>
        <w:t xml:space="preserve">x </w:t>
      </w:r>
      <w:r w:rsidRPr="00FA04AB">
        <w:rPr>
          <w:color w:val="080808"/>
          <w:lang w:val="en-US"/>
        </w:rPr>
        <w:t xml:space="preserve">+ </w:t>
      </w:r>
      <w:proofErr w:type="spellStart"/>
      <w:r w:rsidRPr="00FA04AB">
        <w:rPr>
          <w:color w:val="080808"/>
          <w:lang w:val="en-US"/>
        </w:rPr>
        <w:t>position.</w:t>
      </w:r>
      <w:r w:rsidRPr="00FA04AB">
        <w:rPr>
          <w:color w:val="871094"/>
          <w:lang w:val="en-US"/>
        </w:rPr>
        <w:t>x</w:t>
      </w:r>
      <w:proofErr w:type="spellEnd"/>
      <w:r w:rsidRPr="00FA04AB">
        <w:rPr>
          <w:color w:val="080808"/>
          <w:lang w:val="en-US"/>
        </w:rPr>
        <w:t xml:space="preserve">, </w:t>
      </w:r>
      <w:r w:rsidRPr="00FA04AB">
        <w:rPr>
          <w:color w:val="871094"/>
          <w:lang w:val="en-US"/>
        </w:rPr>
        <w:t xml:space="preserve">y </w:t>
      </w:r>
      <w:r w:rsidRPr="00FA04AB">
        <w:rPr>
          <w:color w:val="080808"/>
          <w:lang w:val="en-US"/>
        </w:rPr>
        <w:t xml:space="preserve">+ </w:t>
      </w:r>
      <w:proofErr w:type="spellStart"/>
      <w:r w:rsidRPr="00FA04AB">
        <w:rPr>
          <w:color w:val="080808"/>
          <w:lang w:val="en-US"/>
        </w:rPr>
        <w:t>position.</w:t>
      </w:r>
      <w:r w:rsidRPr="00FA04AB">
        <w:rPr>
          <w:color w:val="871094"/>
          <w:lang w:val="en-US"/>
        </w:rPr>
        <w:t>y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9E880D"/>
          <w:lang w:val="en-US"/>
        </w:rPr>
        <w:t>@Override</w:t>
      </w:r>
      <w:r w:rsidRPr="00FA04AB">
        <w:rPr>
          <w:color w:val="9E880D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r w:rsidRPr="00FA04AB">
        <w:rPr>
          <w:color w:val="000000"/>
          <w:lang w:val="en-US"/>
        </w:rPr>
        <w:t xml:space="preserve">String </w:t>
      </w:r>
      <w:proofErr w:type="spellStart"/>
      <w:r w:rsidRPr="00FA04AB">
        <w:rPr>
          <w:color w:val="00627A"/>
          <w:lang w:val="en-US"/>
        </w:rPr>
        <w:t>toString</w:t>
      </w:r>
      <w:proofErr w:type="spellEnd"/>
      <w:r w:rsidRPr="00FA04AB">
        <w:rPr>
          <w:color w:val="080808"/>
          <w:lang w:val="en-US"/>
        </w:rPr>
        <w:t>(){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return </w:t>
      </w:r>
      <w:r w:rsidRPr="00FA04AB">
        <w:rPr>
          <w:color w:val="067D17"/>
          <w:lang w:val="en-US"/>
        </w:rPr>
        <w:t xml:space="preserve">"x: " </w:t>
      </w:r>
      <w:r w:rsidRPr="00FA04AB">
        <w:rPr>
          <w:color w:val="080808"/>
          <w:lang w:val="en-US"/>
        </w:rPr>
        <w:t xml:space="preserve">+ </w:t>
      </w:r>
      <w:r w:rsidRPr="00FA04AB">
        <w:rPr>
          <w:color w:val="871094"/>
          <w:lang w:val="en-US"/>
        </w:rPr>
        <w:t xml:space="preserve">x </w:t>
      </w:r>
      <w:r w:rsidRPr="00FA04AB">
        <w:rPr>
          <w:color w:val="080808"/>
          <w:lang w:val="en-US"/>
        </w:rPr>
        <w:t xml:space="preserve">+ </w:t>
      </w:r>
      <w:r w:rsidRPr="00FA04AB">
        <w:rPr>
          <w:color w:val="067D17"/>
          <w:lang w:val="en-US"/>
        </w:rPr>
        <w:t xml:space="preserve">" y: " </w:t>
      </w:r>
      <w:r w:rsidRPr="00FA04AB">
        <w:rPr>
          <w:color w:val="080808"/>
          <w:lang w:val="en-US"/>
        </w:rPr>
        <w:t xml:space="preserve">+ </w:t>
      </w:r>
      <w:r w:rsidRPr="00FA04AB">
        <w:rPr>
          <w:color w:val="871094"/>
          <w:lang w:val="en-US"/>
        </w:rPr>
        <w:t>y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  <w:t>}</w:t>
      </w:r>
    </w:p>
    <w:p w14:paraId="1B2A2DC7" w14:textId="77777777" w:rsidR="00FA04AB" w:rsidRDefault="00FA04AB">
      <w:pPr>
        <w:suppressAutoHyphens w:val="0"/>
        <w:spacing w:after="160" w:line="259" w:lineRule="auto"/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</w:pPr>
    </w:p>
    <w:p w14:paraId="5484278F" w14:textId="77777777" w:rsidR="00FA04AB" w:rsidRPr="00FA04AB" w:rsidRDefault="00FA04AB" w:rsidP="00FA04AB">
      <w:pPr>
        <w:pStyle w:val="HTML"/>
        <w:shd w:val="clear" w:color="auto" w:fill="FFFFFF"/>
        <w:rPr>
          <w:color w:val="080808"/>
          <w:lang w:val="en-US"/>
        </w:rPr>
      </w:pPr>
      <w:r w:rsidRPr="00FA04AB">
        <w:rPr>
          <w:color w:val="0033B3"/>
          <w:lang w:val="en-US"/>
        </w:rPr>
        <w:t xml:space="preserve">public class </w:t>
      </w:r>
      <w:proofErr w:type="spellStart"/>
      <w:r w:rsidRPr="00FA04AB">
        <w:rPr>
          <w:color w:val="000000"/>
          <w:lang w:val="en-US"/>
        </w:rPr>
        <w:t>GameFrame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033B3"/>
          <w:lang w:val="en-US"/>
        </w:rPr>
        <w:t xml:space="preserve">extends </w:t>
      </w:r>
      <w:proofErr w:type="spellStart"/>
      <w:r w:rsidRPr="00FA04AB">
        <w:rPr>
          <w:color w:val="000000"/>
          <w:lang w:val="en-US"/>
        </w:rPr>
        <w:t>JFrame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>{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final </w:t>
      </w:r>
      <w:r w:rsidRPr="00FA04AB">
        <w:rPr>
          <w:color w:val="000000"/>
          <w:lang w:val="en-US"/>
        </w:rPr>
        <w:t xml:space="preserve">Game </w:t>
      </w:r>
      <w:proofErr w:type="spellStart"/>
      <w:r w:rsidRPr="00FA04AB">
        <w:rPr>
          <w:color w:val="871094"/>
          <w:lang w:val="en-US"/>
        </w:rPr>
        <w:t>game</w:t>
      </w:r>
      <w:proofErr w:type="spellEnd"/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final </w:t>
      </w:r>
      <w:proofErr w:type="spellStart"/>
      <w:r w:rsidRPr="00FA04AB">
        <w:rPr>
          <w:color w:val="000000"/>
          <w:lang w:val="en-US"/>
        </w:rPr>
        <w:t>PathFinderFactory</w:t>
      </w:r>
      <w:proofErr w:type="spellEnd"/>
      <w:r w:rsidRPr="00FA04AB">
        <w:rPr>
          <w:color w:val="000000"/>
          <w:lang w:val="en-US"/>
        </w:rPr>
        <w:t xml:space="preserve"> </w:t>
      </w:r>
      <w:proofErr w:type="spellStart"/>
      <w:r w:rsidRPr="00FA04AB">
        <w:rPr>
          <w:color w:val="871094"/>
          <w:lang w:val="en-US"/>
        </w:rPr>
        <w:t>pathFinder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NeighborPathFinderFactory</w:t>
      </w:r>
      <w:proofErr w:type="spellEnd"/>
      <w:r w:rsidRPr="00FA04AB">
        <w:rPr>
          <w:color w:val="080808"/>
          <w:lang w:val="en-US"/>
        </w:rPr>
        <w:t>();</w:t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final </w:t>
      </w:r>
      <w:r w:rsidRPr="00FA04AB">
        <w:rPr>
          <w:color w:val="000000"/>
          <w:lang w:val="en-US"/>
        </w:rPr>
        <w:t>List</w:t>
      </w:r>
      <w:r w:rsidRPr="00FA04AB">
        <w:rPr>
          <w:color w:val="080808"/>
          <w:lang w:val="en-US"/>
        </w:rPr>
        <w:t>&lt;</w:t>
      </w:r>
      <w:proofErr w:type="spellStart"/>
      <w:r w:rsidRPr="00FA04AB">
        <w:rPr>
          <w:color w:val="000000"/>
          <w:lang w:val="en-US"/>
        </w:rPr>
        <w:t>FinishGameRulesHandlerFactory</w:t>
      </w:r>
      <w:proofErr w:type="spellEnd"/>
      <w:r w:rsidRPr="00FA04AB">
        <w:rPr>
          <w:color w:val="080808"/>
          <w:lang w:val="en-US"/>
        </w:rPr>
        <w:t xml:space="preserve">&gt; </w:t>
      </w:r>
      <w:proofErr w:type="spellStart"/>
      <w:r w:rsidRPr="00FA04AB">
        <w:rPr>
          <w:color w:val="871094"/>
          <w:lang w:val="en-US"/>
        </w:rPr>
        <w:t>rulesList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00000"/>
          <w:lang w:val="en-US"/>
        </w:rPr>
        <w:t>ArrayList</w:t>
      </w:r>
      <w:proofErr w:type="spellEnd"/>
      <w:r w:rsidRPr="00FA04AB">
        <w:rPr>
          <w:color w:val="080808"/>
          <w:lang w:val="en-US"/>
        </w:rPr>
        <w:t>&lt;&gt;(){{</w:t>
      </w:r>
      <w:r w:rsidRPr="00FA04AB">
        <w:rPr>
          <w:color w:val="080808"/>
          <w:lang w:val="en-US"/>
        </w:rPr>
        <w:br/>
        <w:t xml:space="preserve">        add(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FinishGameRulesHandlerFactory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00000"/>
          <w:lang w:val="en-US"/>
        </w:rPr>
        <w:t>ArrayList</w:t>
      </w:r>
      <w:proofErr w:type="spellEnd"/>
      <w:r w:rsidRPr="00FA04AB">
        <w:rPr>
          <w:color w:val="080808"/>
          <w:lang w:val="en-US"/>
        </w:rPr>
        <w:t>&lt;&gt;() {{</w:t>
      </w:r>
      <w:r w:rsidRPr="00FA04AB">
        <w:rPr>
          <w:color w:val="080808"/>
          <w:lang w:val="en-US"/>
        </w:rPr>
        <w:br/>
        <w:t xml:space="preserve">            add(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00000"/>
          <w:lang w:val="en-US"/>
        </w:rPr>
        <w:t>FinishGameRulesHandler</w:t>
      </w:r>
      <w:r w:rsidRPr="00FA04AB">
        <w:rPr>
          <w:color w:val="080808"/>
          <w:lang w:val="en-US"/>
        </w:rPr>
        <w:t>.RuleParameters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KeysFinishGameRuleFactory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871094"/>
          <w:lang w:val="en-US"/>
        </w:rPr>
        <w:t>pathFinder</w:t>
      </w:r>
      <w:proofErr w:type="spellEnd"/>
      <w:r w:rsidRPr="00FA04AB">
        <w:rPr>
          <w:color w:val="080808"/>
          <w:lang w:val="en-US"/>
        </w:rPr>
        <w:t xml:space="preserve">), </w:t>
      </w:r>
      <w:r w:rsidRPr="00FA04AB">
        <w:rPr>
          <w:color w:val="0033B3"/>
          <w:lang w:val="en-US"/>
        </w:rPr>
        <w:t>false</w:t>
      </w:r>
      <w:r w:rsidRPr="00FA04AB">
        <w:rPr>
          <w:color w:val="080808"/>
          <w:lang w:val="en-US"/>
        </w:rPr>
        <w:t xml:space="preserve">, </w:t>
      </w:r>
      <w:proofErr w:type="spellStart"/>
      <w:r w:rsidRPr="00FA04AB">
        <w:rPr>
          <w:color w:val="000000"/>
          <w:lang w:val="en-US"/>
        </w:rPr>
        <w:t>RuleLinkType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AND</w:t>
      </w:r>
      <w:proofErr w:type="spellEnd"/>
      <w:r w:rsidRPr="00FA04AB">
        <w:rPr>
          <w:color w:val="080808"/>
          <w:lang w:val="en-US"/>
        </w:rPr>
        <w:t>));</w:t>
      </w:r>
      <w:r w:rsidRPr="00FA04AB">
        <w:rPr>
          <w:color w:val="080808"/>
          <w:lang w:val="en-US"/>
        </w:rPr>
        <w:br/>
        <w:t xml:space="preserve">            add(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00000"/>
          <w:lang w:val="en-US"/>
        </w:rPr>
        <w:t>FinishGameRulesHandler</w:t>
      </w:r>
      <w:r w:rsidRPr="00FA04AB">
        <w:rPr>
          <w:color w:val="080808"/>
          <w:lang w:val="en-US"/>
        </w:rPr>
        <w:t>.RuleParameters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ExitFinishGameRuleFactory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871094"/>
          <w:lang w:val="en-US"/>
        </w:rPr>
        <w:t>pathFinder</w:t>
      </w:r>
      <w:proofErr w:type="spellEnd"/>
      <w:r w:rsidRPr="00FA04AB">
        <w:rPr>
          <w:color w:val="080808"/>
          <w:lang w:val="en-US"/>
        </w:rPr>
        <w:t xml:space="preserve">), </w:t>
      </w:r>
      <w:r w:rsidRPr="00FA04AB">
        <w:rPr>
          <w:color w:val="0033B3"/>
          <w:lang w:val="en-US"/>
        </w:rPr>
        <w:t>false</w:t>
      </w:r>
      <w:r w:rsidRPr="00FA04AB">
        <w:rPr>
          <w:color w:val="080808"/>
          <w:lang w:val="en-US"/>
        </w:rPr>
        <w:t xml:space="preserve">, </w:t>
      </w:r>
      <w:proofErr w:type="spellStart"/>
      <w:r w:rsidRPr="00FA04AB">
        <w:rPr>
          <w:color w:val="000000"/>
          <w:lang w:val="en-US"/>
        </w:rPr>
        <w:t>RuleLinkType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AND</w:t>
      </w:r>
      <w:proofErr w:type="spellEnd"/>
      <w:r w:rsidRPr="00FA04AB">
        <w:rPr>
          <w:color w:val="080808"/>
          <w:lang w:val="en-US"/>
        </w:rPr>
        <w:t>));</w:t>
      </w:r>
      <w:r w:rsidRPr="00FA04AB">
        <w:rPr>
          <w:color w:val="080808"/>
          <w:lang w:val="en-US"/>
        </w:rPr>
        <w:br/>
        <w:t xml:space="preserve">        }}));</w:t>
      </w:r>
      <w:r w:rsidRPr="00FA04AB">
        <w:rPr>
          <w:color w:val="080808"/>
          <w:lang w:val="en-US"/>
        </w:rPr>
        <w:br/>
        <w:t xml:space="preserve">        add(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FinishGameRulesHandlerFactory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00000"/>
          <w:lang w:val="en-US"/>
        </w:rPr>
        <w:t>ArrayList</w:t>
      </w:r>
      <w:proofErr w:type="spellEnd"/>
      <w:r w:rsidRPr="00FA04AB">
        <w:rPr>
          <w:color w:val="080808"/>
          <w:lang w:val="en-US"/>
        </w:rPr>
        <w:t>&lt;&gt;() {{</w:t>
      </w:r>
      <w:r w:rsidRPr="00FA04AB">
        <w:rPr>
          <w:color w:val="080808"/>
          <w:lang w:val="en-US"/>
        </w:rPr>
        <w:br/>
        <w:t xml:space="preserve">            add(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00000"/>
          <w:lang w:val="en-US"/>
        </w:rPr>
        <w:t>FinishGameRulesHandler</w:t>
      </w:r>
      <w:r w:rsidRPr="00FA04AB">
        <w:rPr>
          <w:color w:val="080808"/>
          <w:lang w:val="en-US"/>
        </w:rPr>
        <w:t>.RuleParameters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KeysFinishGameRuleFactory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871094"/>
          <w:lang w:val="en-US"/>
        </w:rPr>
        <w:t>pathFinder</w:t>
      </w:r>
      <w:proofErr w:type="spellEnd"/>
      <w:r w:rsidRPr="00FA04AB">
        <w:rPr>
          <w:color w:val="080808"/>
          <w:lang w:val="en-US"/>
        </w:rPr>
        <w:t xml:space="preserve">), </w:t>
      </w:r>
      <w:r w:rsidRPr="00FA04AB">
        <w:rPr>
          <w:color w:val="0033B3"/>
          <w:lang w:val="en-US"/>
        </w:rPr>
        <w:t>true</w:t>
      </w:r>
      <w:r w:rsidRPr="00FA04AB">
        <w:rPr>
          <w:color w:val="080808"/>
          <w:lang w:val="en-US"/>
        </w:rPr>
        <w:t xml:space="preserve">, </w:t>
      </w:r>
      <w:proofErr w:type="spellStart"/>
      <w:r w:rsidRPr="00FA04AB">
        <w:rPr>
          <w:color w:val="000000"/>
          <w:lang w:val="en-US"/>
        </w:rPr>
        <w:t>RuleLinkType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AND</w:t>
      </w:r>
      <w:proofErr w:type="spellEnd"/>
      <w:r w:rsidRPr="00FA04AB">
        <w:rPr>
          <w:color w:val="080808"/>
          <w:lang w:val="en-US"/>
        </w:rPr>
        <w:t>));</w:t>
      </w:r>
      <w:r w:rsidRPr="00FA04AB">
        <w:rPr>
          <w:color w:val="080808"/>
          <w:lang w:val="en-US"/>
        </w:rPr>
        <w:br/>
        <w:t xml:space="preserve">            add(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00000"/>
          <w:lang w:val="en-US"/>
        </w:rPr>
        <w:t>FinishGameRulesHandler</w:t>
      </w:r>
      <w:r w:rsidRPr="00FA04AB">
        <w:rPr>
          <w:color w:val="080808"/>
          <w:lang w:val="en-US"/>
        </w:rPr>
        <w:t>.RuleParameters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ExitFinishGameRuleFactory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871094"/>
          <w:lang w:val="en-US"/>
        </w:rPr>
        <w:t>pathFinder</w:t>
      </w:r>
      <w:proofErr w:type="spellEnd"/>
      <w:r w:rsidRPr="00FA04AB">
        <w:rPr>
          <w:color w:val="080808"/>
          <w:lang w:val="en-US"/>
        </w:rPr>
        <w:t xml:space="preserve">), </w:t>
      </w:r>
      <w:r w:rsidRPr="00FA04AB">
        <w:rPr>
          <w:color w:val="0033B3"/>
          <w:lang w:val="en-US"/>
        </w:rPr>
        <w:t>false</w:t>
      </w:r>
      <w:r w:rsidRPr="00FA04AB">
        <w:rPr>
          <w:color w:val="080808"/>
          <w:lang w:val="en-US"/>
        </w:rPr>
        <w:t xml:space="preserve">, </w:t>
      </w:r>
      <w:proofErr w:type="spellStart"/>
      <w:r w:rsidRPr="00FA04AB">
        <w:rPr>
          <w:color w:val="000000"/>
          <w:lang w:val="en-US"/>
        </w:rPr>
        <w:t>RuleLinkType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AND</w:t>
      </w:r>
      <w:proofErr w:type="spellEnd"/>
      <w:r w:rsidRPr="00FA04AB">
        <w:rPr>
          <w:color w:val="080808"/>
          <w:lang w:val="en-US"/>
        </w:rPr>
        <w:t>));</w:t>
      </w:r>
      <w:r w:rsidRPr="00FA04AB">
        <w:rPr>
          <w:color w:val="080808"/>
          <w:lang w:val="en-US"/>
        </w:rPr>
        <w:br/>
        <w:t xml:space="preserve">        }}));</w:t>
      </w:r>
      <w:r w:rsidRPr="00FA04AB">
        <w:rPr>
          <w:color w:val="080808"/>
          <w:lang w:val="en-US"/>
        </w:rPr>
        <w:br/>
        <w:t xml:space="preserve">        add(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FinishGameRulesHandlerFactory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00000"/>
          <w:lang w:val="en-US"/>
        </w:rPr>
        <w:t>ArrayList</w:t>
      </w:r>
      <w:proofErr w:type="spellEnd"/>
      <w:r w:rsidRPr="00FA04AB">
        <w:rPr>
          <w:color w:val="080808"/>
          <w:lang w:val="en-US"/>
        </w:rPr>
        <w:t>&lt;&gt;() {{</w:t>
      </w:r>
      <w:r w:rsidRPr="00FA04AB">
        <w:rPr>
          <w:color w:val="080808"/>
          <w:lang w:val="en-US"/>
        </w:rPr>
        <w:br/>
        <w:t xml:space="preserve">            add(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00000"/>
          <w:lang w:val="en-US"/>
        </w:rPr>
        <w:t>FinishGameRulesHandler</w:t>
      </w:r>
      <w:r w:rsidRPr="00FA04AB">
        <w:rPr>
          <w:color w:val="080808"/>
          <w:lang w:val="en-US"/>
        </w:rPr>
        <w:t>.RuleParameters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KeysFinishGameRuleFactory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871094"/>
          <w:lang w:val="en-US"/>
        </w:rPr>
        <w:t>pathFinder</w:t>
      </w:r>
      <w:proofErr w:type="spellEnd"/>
      <w:r w:rsidRPr="00FA04AB">
        <w:rPr>
          <w:color w:val="080808"/>
          <w:lang w:val="en-US"/>
        </w:rPr>
        <w:t xml:space="preserve">), </w:t>
      </w:r>
      <w:r w:rsidRPr="00FA04AB">
        <w:rPr>
          <w:color w:val="0033B3"/>
          <w:lang w:val="en-US"/>
        </w:rPr>
        <w:t>false</w:t>
      </w:r>
      <w:r w:rsidRPr="00FA04AB">
        <w:rPr>
          <w:color w:val="080808"/>
          <w:lang w:val="en-US"/>
        </w:rPr>
        <w:t xml:space="preserve">, </w:t>
      </w:r>
      <w:proofErr w:type="spellStart"/>
      <w:r w:rsidRPr="00FA04AB">
        <w:rPr>
          <w:color w:val="000000"/>
          <w:lang w:val="en-US"/>
        </w:rPr>
        <w:t>RuleLinkType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OR</w:t>
      </w:r>
      <w:proofErr w:type="spellEnd"/>
      <w:r w:rsidRPr="00FA04AB">
        <w:rPr>
          <w:color w:val="080808"/>
          <w:lang w:val="en-US"/>
        </w:rPr>
        <w:t>));</w:t>
      </w:r>
      <w:r w:rsidRPr="00FA04AB">
        <w:rPr>
          <w:color w:val="080808"/>
          <w:lang w:val="en-US"/>
        </w:rPr>
        <w:br/>
        <w:t xml:space="preserve">            add(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00000"/>
          <w:lang w:val="en-US"/>
        </w:rPr>
        <w:t>FinishGameRulesHandler</w:t>
      </w:r>
      <w:r w:rsidRPr="00FA04AB">
        <w:rPr>
          <w:color w:val="080808"/>
          <w:lang w:val="en-US"/>
        </w:rPr>
        <w:t>.RuleParameters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ExitFinishGameRuleFactory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871094"/>
          <w:lang w:val="en-US"/>
        </w:rPr>
        <w:t>pathFinder</w:t>
      </w:r>
      <w:proofErr w:type="spellEnd"/>
      <w:r w:rsidRPr="00FA04AB">
        <w:rPr>
          <w:color w:val="080808"/>
          <w:lang w:val="en-US"/>
        </w:rPr>
        <w:t xml:space="preserve">), </w:t>
      </w:r>
      <w:r w:rsidRPr="00FA04AB">
        <w:rPr>
          <w:color w:val="0033B3"/>
          <w:lang w:val="en-US"/>
        </w:rPr>
        <w:t>false</w:t>
      </w:r>
      <w:r w:rsidRPr="00FA04AB">
        <w:rPr>
          <w:color w:val="080808"/>
          <w:lang w:val="en-US"/>
        </w:rPr>
        <w:t xml:space="preserve">, </w:t>
      </w:r>
      <w:proofErr w:type="spellStart"/>
      <w:r w:rsidRPr="00FA04AB">
        <w:rPr>
          <w:color w:val="000000"/>
          <w:lang w:val="en-US"/>
        </w:rPr>
        <w:t>RuleLinkType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OR</w:t>
      </w:r>
      <w:proofErr w:type="spellEnd"/>
      <w:r w:rsidRPr="00FA04AB">
        <w:rPr>
          <w:color w:val="080808"/>
          <w:lang w:val="en-US"/>
        </w:rPr>
        <w:t>));</w:t>
      </w:r>
      <w:r w:rsidRPr="00FA04AB">
        <w:rPr>
          <w:color w:val="080808"/>
          <w:lang w:val="en-US"/>
        </w:rPr>
        <w:br/>
        <w:t xml:space="preserve">        }}));</w:t>
      </w:r>
      <w:r w:rsidRPr="00FA04AB">
        <w:rPr>
          <w:color w:val="080808"/>
          <w:lang w:val="en-US"/>
        </w:rPr>
        <w:br/>
        <w:t xml:space="preserve">        add(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FinishGameRulesHandlerFactory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00000"/>
          <w:lang w:val="en-US"/>
        </w:rPr>
        <w:t>ArrayList</w:t>
      </w:r>
      <w:proofErr w:type="spellEnd"/>
      <w:r w:rsidRPr="00FA04AB">
        <w:rPr>
          <w:color w:val="080808"/>
          <w:lang w:val="en-US"/>
        </w:rPr>
        <w:t>&lt;&gt;() {{</w:t>
      </w:r>
      <w:r w:rsidRPr="00FA04AB">
        <w:rPr>
          <w:color w:val="080808"/>
          <w:lang w:val="en-US"/>
        </w:rPr>
        <w:br/>
        <w:t xml:space="preserve">            add(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00000"/>
          <w:lang w:val="en-US"/>
        </w:rPr>
        <w:t>FinishGameRulesHandler</w:t>
      </w:r>
      <w:r w:rsidRPr="00FA04AB">
        <w:rPr>
          <w:color w:val="080808"/>
          <w:lang w:val="en-US"/>
        </w:rPr>
        <w:t>.RuleParameters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new </w:t>
      </w:r>
      <w:r w:rsidRPr="00FA04AB">
        <w:rPr>
          <w:color w:val="080808"/>
          <w:lang w:val="en-US"/>
        </w:rPr>
        <w:t>RobotStepsFinishGameRuleFactory(</w:t>
      </w:r>
      <w:r w:rsidRPr="00FA04AB">
        <w:rPr>
          <w:color w:val="000000"/>
          <w:lang w:val="en-US"/>
        </w:rPr>
        <w:t>RobotStepsFinishGameRule</w:t>
      </w:r>
      <w:r w:rsidRPr="00FA04AB">
        <w:rPr>
          <w:color w:val="080808"/>
          <w:lang w:val="en-US"/>
        </w:rPr>
        <w:t>.</w:t>
      </w:r>
      <w:r w:rsidRPr="00FA04AB">
        <w:rPr>
          <w:color w:val="000000"/>
          <w:lang w:val="en-US"/>
        </w:rPr>
        <w:t>RuleMode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MORE</w:t>
      </w:r>
      <w:r w:rsidRPr="00FA04AB">
        <w:rPr>
          <w:color w:val="080808"/>
          <w:lang w:val="en-US"/>
        </w:rPr>
        <w:t xml:space="preserve">, </w:t>
      </w:r>
      <w:r w:rsidRPr="00FA04AB">
        <w:rPr>
          <w:color w:val="1750EB"/>
          <w:lang w:val="en-US"/>
        </w:rPr>
        <w:t>10</w:t>
      </w:r>
      <w:r w:rsidRPr="00FA04AB">
        <w:rPr>
          <w:color w:val="080808"/>
          <w:lang w:val="en-US"/>
        </w:rPr>
        <w:t xml:space="preserve">), </w:t>
      </w:r>
      <w:r w:rsidRPr="00FA04AB">
        <w:rPr>
          <w:color w:val="0033B3"/>
          <w:lang w:val="en-US"/>
        </w:rPr>
        <w:t>false</w:t>
      </w:r>
      <w:r w:rsidRPr="00FA04AB">
        <w:rPr>
          <w:color w:val="080808"/>
          <w:lang w:val="en-US"/>
        </w:rPr>
        <w:t xml:space="preserve">, </w:t>
      </w:r>
      <w:proofErr w:type="spellStart"/>
      <w:r w:rsidRPr="00FA04AB">
        <w:rPr>
          <w:color w:val="000000"/>
          <w:lang w:val="en-US"/>
        </w:rPr>
        <w:t>RuleLinkType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AND</w:t>
      </w:r>
      <w:proofErr w:type="spellEnd"/>
      <w:r w:rsidRPr="00FA04AB">
        <w:rPr>
          <w:color w:val="080808"/>
          <w:lang w:val="en-US"/>
        </w:rPr>
        <w:t>));</w:t>
      </w:r>
      <w:r w:rsidRPr="00FA04AB">
        <w:rPr>
          <w:color w:val="080808"/>
          <w:lang w:val="en-US"/>
        </w:rPr>
        <w:br/>
        <w:t xml:space="preserve">            add(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00000"/>
          <w:lang w:val="en-US"/>
        </w:rPr>
        <w:t>FinishGameRulesHandler</w:t>
      </w:r>
      <w:r w:rsidRPr="00FA04AB">
        <w:rPr>
          <w:color w:val="080808"/>
          <w:lang w:val="en-US"/>
        </w:rPr>
        <w:t>.RuleParameters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ExitFinishGameRuleFactory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871094"/>
          <w:lang w:val="en-US"/>
        </w:rPr>
        <w:t>pathFinder</w:t>
      </w:r>
      <w:proofErr w:type="spellEnd"/>
      <w:r w:rsidRPr="00FA04AB">
        <w:rPr>
          <w:color w:val="080808"/>
          <w:lang w:val="en-US"/>
        </w:rPr>
        <w:t xml:space="preserve">), </w:t>
      </w:r>
      <w:r w:rsidRPr="00FA04AB">
        <w:rPr>
          <w:color w:val="0033B3"/>
          <w:lang w:val="en-US"/>
        </w:rPr>
        <w:t>false</w:t>
      </w:r>
      <w:r w:rsidRPr="00FA04AB">
        <w:rPr>
          <w:color w:val="080808"/>
          <w:lang w:val="en-US"/>
        </w:rPr>
        <w:t xml:space="preserve">, </w:t>
      </w:r>
      <w:proofErr w:type="spellStart"/>
      <w:r w:rsidRPr="00FA04AB">
        <w:rPr>
          <w:color w:val="000000"/>
          <w:lang w:val="en-US"/>
        </w:rPr>
        <w:t>RuleLinkType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AND</w:t>
      </w:r>
      <w:proofErr w:type="spellEnd"/>
      <w:r w:rsidRPr="00FA04AB">
        <w:rPr>
          <w:color w:val="080808"/>
          <w:lang w:val="en-US"/>
        </w:rPr>
        <w:t>));</w:t>
      </w:r>
      <w:r w:rsidRPr="00FA04AB">
        <w:rPr>
          <w:color w:val="080808"/>
          <w:lang w:val="en-US"/>
        </w:rPr>
        <w:br/>
        <w:t xml:space="preserve">        }}));</w:t>
      </w:r>
      <w:r w:rsidRPr="00FA04AB">
        <w:rPr>
          <w:color w:val="080808"/>
          <w:lang w:val="en-US"/>
        </w:rPr>
        <w:br/>
        <w:t xml:space="preserve">    }};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proofErr w:type="spellStart"/>
      <w:r w:rsidRPr="00FA04AB">
        <w:rPr>
          <w:color w:val="00627A"/>
          <w:lang w:val="en-US"/>
        </w:rPr>
        <w:t>GameFrame</w:t>
      </w:r>
      <w:proofErr w:type="spellEnd"/>
      <w:r w:rsidRPr="00FA04AB">
        <w:rPr>
          <w:color w:val="080808"/>
          <w:lang w:val="en-US"/>
        </w:rPr>
        <w:t>() {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00000"/>
          <w:lang w:val="en-US"/>
        </w:rPr>
        <w:t>FinishGameRulesHandlerFactory</w:t>
      </w:r>
      <w:proofErr w:type="spellEnd"/>
      <w:r w:rsidRPr="00FA04AB">
        <w:rPr>
          <w:color w:val="000000"/>
          <w:lang w:val="en-US"/>
        </w:rPr>
        <w:t xml:space="preserve"> </w:t>
      </w:r>
      <w:proofErr w:type="spellStart"/>
      <w:r w:rsidRPr="00FA04AB">
        <w:rPr>
          <w:color w:val="000000"/>
          <w:lang w:val="en-US"/>
        </w:rPr>
        <w:t>selectedHandlerFactory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871094"/>
          <w:lang w:val="en-US"/>
        </w:rPr>
        <w:t>rulesList</w:t>
      </w:r>
      <w:r w:rsidRPr="00FA04AB">
        <w:rPr>
          <w:color w:val="080808"/>
          <w:lang w:val="en-US"/>
        </w:rPr>
        <w:t>.get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Utils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rnd</w:t>
      </w:r>
      <w:r w:rsidRPr="00FA04AB">
        <w:rPr>
          <w:color w:val="080808"/>
          <w:lang w:val="en-US"/>
        </w:rPr>
        <w:t>.nextInt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871094"/>
          <w:lang w:val="en-US"/>
        </w:rPr>
        <w:t>rulesList</w:t>
      </w:r>
      <w:r w:rsidRPr="00FA04AB">
        <w:rPr>
          <w:color w:val="080808"/>
          <w:lang w:val="en-US"/>
        </w:rPr>
        <w:t>.size</w:t>
      </w:r>
      <w:proofErr w:type="spellEnd"/>
      <w:r w:rsidRPr="00FA04AB">
        <w:rPr>
          <w:color w:val="080808"/>
          <w:lang w:val="en-US"/>
        </w:rPr>
        <w:t>()));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00000"/>
          <w:lang w:val="en-US"/>
        </w:rPr>
        <w:t>JOptionPane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080808"/>
          <w:lang w:val="en-US"/>
        </w:rPr>
        <w:t>showMessageDialog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>null</w:t>
      </w:r>
      <w:r w:rsidRPr="00FA04AB">
        <w:rPr>
          <w:color w:val="080808"/>
          <w:lang w:val="en-US"/>
        </w:rPr>
        <w:t xml:space="preserve">, </w:t>
      </w:r>
      <w:proofErr w:type="spellStart"/>
      <w:r w:rsidRPr="00FA04AB">
        <w:rPr>
          <w:color w:val="000000"/>
          <w:lang w:val="en-US"/>
        </w:rPr>
        <w:t>selectedHandlerFactory</w:t>
      </w:r>
      <w:r w:rsidRPr="00FA04AB">
        <w:rPr>
          <w:color w:val="080808"/>
          <w:lang w:val="en-US"/>
        </w:rPr>
        <w:t>.toString</w:t>
      </w:r>
      <w:proofErr w:type="spellEnd"/>
      <w:r w:rsidRPr="00FA04AB">
        <w:rPr>
          <w:color w:val="080808"/>
          <w:lang w:val="en-US"/>
        </w:rPr>
        <w:t>());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871094"/>
          <w:lang w:val="en-US"/>
        </w:rPr>
        <w:t xml:space="preserve">game </w:t>
      </w:r>
      <w:r w:rsidRPr="00FA04AB">
        <w:rPr>
          <w:color w:val="080808"/>
          <w:lang w:val="en-US"/>
        </w:rPr>
        <w:t xml:space="preserve">= </w:t>
      </w:r>
      <w:r w:rsidRPr="00FA04AB">
        <w:rPr>
          <w:color w:val="0033B3"/>
          <w:lang w:val="en-US"/>
        </w:rPr>
        <w:t xml:space="preserve">new </w:t>
      </w:r>
      <w:r w:rsidRPr="00FA04AB">
        <w:rPr>
          <w:color w:val="080808"/>
          <w:lang w:val="en-US"/>
        </w:rPr>
        <w:t>Game(</w:t>
      </w:r>
      <w:proofErr w:type="spellStart"/>
      <w:r w:rsidRPr="00FA04AB">
        <w:rPr>
          <w:color w:val="000000"/>
          <w:lang w:val="en-US"/>
        </w:rPr>
        <w:t>selectedHandlerFactory</w:t>
      </w:r>
      <w:proofErr w:type="spellEnd"/>
      <w:r w:rsidRPr="00FA04AB">
        <w:rPr>
          <w:color w:val="080808"/>
          <w:lang w:val="en-US"/>
        </w:rPr>
        <w:t xml:space="preserve">, 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RandomPositionsFieldFactory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1750EB"/>
          <w:lang w:val="en-US"/>
        </w:rPr>
        <w:t>8</w:t>
      </w:r>
      <w:r w:rsidRPr="00FA04AB">
        <w:rPr>
          <w:color w:val="080808"/>
          <w:lang w:val="en-US"/>
        </w:rPr>
        <w:t xml:space="preserve">, </w:t>
      </w:r>
      <w:r w:rsidRPr="00FA04AB">
        <w:rPr>
          <w:color w:val="1750EB"/>
          <w:lang w:val="en-US"/>
        </w:rPr>
        <w:t>8</w:t>
      </w:r>
      <w:r w:rsidRPr="00FA04AB">
        <w:rPr>
          <w:color w:val="080808"/>
          <w:lang w:val="en-US"/>
        </w:rPr>
        <w:t xml:space="preserve">, </w:t>
      </w:r>
      <w:r w:rsidRPr="00FA04AB">
        <w:rPr>
          <w:color w:val="1750EB"/>
          <w:lang w:val="en-US"/>
        </w:rPr>
        <w:t>3</w:t>
      </w:r>
      <w:r w:rsidRPr="00FA04AB">
        <w:rPr>
          <w:color w:val="080808"/>
          <w:lang w:val="en-US"/>
        </w:rPr>
        <w:t>));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lastRenderedPageBreak/>
        <w:t xml:space="preserve">        </w:t>
      </w:r>
      <w:proofErr w:type="spellStart"/>
      <w:r w:rsidRPr="00FA04AB">
        <w:rPr>
          <w:color w:val="000000"/>
          <w:lang w:val="en-US"/>
        </w:rPr>
        <w:t>HexagonFieldView</w:t>
      </w:r>
      <w:proofErr w:type="spellEnd"/>
      <w:r w:rsidRPr="00FA04AB">
        <w:rPr>
          <w:color w:val="000000"/>
          <w:lang w:val="en-US"/>
        </w:rPr>
        <w:t xml:space="preserve"> </w:t>
      </w:r>
      <w:proofErr w:type="spellStart"/>
      <w:r w:rsidRPr="00FA04AB">
        <w:rPr>
          <w:color w:val="000000"/>
          <w:lang w:val="en-US"/>
        </w:rPr>
        <w:t>hexagonFieldView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HexagonFieldView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871094"/>
          <w:lang w:val="en-US"/>
        </w:rPr>
        <w:t>game</w:t>
      </w:r>
      <w:r w:rsidRPr="00FA04AB">
        <w:rPr>
          <w:color w:val="080808"/>
          <w:lang w:val="en-US"/>
        </w:rPr>
        <w:t>.getField</w:t>
      </w:r>
      <w:proofErr w:type="spellEnd"/>
      <w:r w:rsidRPr="00FA04AB">
        <w:rPr>
          <w:color w:val="080808"/>
          <w:lang w:val="en-US"/>
        </w:rPr>
        <w:t>());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80808"/>
          <w:lang w:val="en-US"/>
        </w:rPr>
        <w:t>setContentPane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hexagonFieldView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80808"/>
          <w:lang w:val="en-US"/>
        </w:rPr>
        <w:t>setSize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hexagonFieldView</w:t>
      </w:r>
      <w:r w:rsidRPr="00FA04AB">
        <w:rPr>
          <w:color w:val="080808"/>
          <w:lang w:val="en-US"/>
        </w:rPr>
        <w:t>.getSize</w:t>
      </w:r>
      <w:proofErr w:type="spellEnd"/>
      <w:r w:rsidRPr="00FA04AB">
        <w:rPr>
          <w:color w:val="080808"/>
          <w:lang w:val="en-US"/>
        </w:rPr>
        <w:t>());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80808"/>
          <w:lang w:val="en-US"/>
        </w:rPr>
        <w:t>setResizable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>false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80808"/>
          <w:lang w:val="en-US"/>
        </w:rPr>
        <w:t>setFocusable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>true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80808"/>
          <w:lang w:val="en-US"/>
        </w:rPr>
        <w:t>addKeyListener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KeyController</w:t>
      </w:r>
      <w:proofErr w:type="spellEnd"/>
      <w:r w:rsidRPr="00FA04AB">
        <w:rPr>
          <w:color w:val="080808"/>
          <w:lang w:val="en-US"/>
        </w:rPr>
        <w:t>());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80808"/>
          <w:lang w:val="en-US"/>
        </w:rPr>
        <w:t>setDefaultCloseOperation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JFrame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EXIT_ON_CLOSE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class </w:t>
      </w:r>
      <w:proofErr w:type="spellStart"/>
      <w:r w:rsidRPr="00FA04AB">
        <w:rPr>
          <w:color w:val="000000"/>
          <w:lang w:val="en-US"/>
        </w:rPr>
        <w:t>KeyController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033B3"/>
          <w:lang w:val="en-US"/>
        </w:rPr>
        <w:t xml:space="preserve">implements </w:t>
      </w:r>
      <w:proofErr w:type="spellStart"/>
      <w:r w:rsidRPr="00FA04AB">
        <w:rPr>
          <w:color w:val="000000"/>
          <w:lang w:val="en-US"/>
        </w:rPr>
        <w:t>KeyListener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>{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9E880D"/>
          <w:lang w:val="en-US"/>
        </w:rPr>
        <w:t>@Override</w:t>
      </w:r>
      <w:r w:rsidRPr="00FA04AB">
        <w:rPr>
          <w:color w:val="9E880D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public void </w:t>
      </w:r>
      <w:proofErr w:type="spellStart"/>
      <w:r w:rsidRPr="00FA04AB">
        <w:rPr>
          <w:color w:val="00627A"/>
          <w:lang w:val="en-US"/>
        </w:rPr>
        <w:t>keyTyped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KeyEvent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>e) {</w:t>
      </w:r>
      <w:r w:rsidRPr="00FA04AB">
        <w:rPr>
          <w:color w:val="080808"/>
          <w:lang w:val="en-US"/>
        </w:rPr>
        <w:br/>
        <w:t xml:space="preserve">    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9E880D"/>
          <w:lang w:val="en-US"/>
        </w:rPr>
        <w:t>@Override</w:t>
      </w:r>
      <w:r w:rsidRPr="00FA04AB">
        <w:rPr>
          <w:color w:val="9E880D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public void </w:t>
      </w:r>
      <w:proofErr w:type="spellStart"/>
      <w:r w:rsidRPr="00FA04AB">
        <w:rPr>
          <w:color w:val="00627A"/>
          <w:lang w:val="en-US"/>
        </w:rPr>
        <w:t>keyPressed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KeyEvent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>e) {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 xml:space="preserve">int </w:t>
      </w:r>
      <w:r w:rsidRPr="00FA04AB">
        <w:rPr>
          <w:color w:val="000000"/>
          <w:lang w:val="en-US"/>
        </w:rPr>
        <w:t xml:space="preserve">code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080808"/>
          <w:lang w:val="en-US"/>
        </w:rPr>
        <w:t>e.getKeyCode</w:t>
      </w:r>
      <w:proofErr w:type="spellEnd"/>
      <w:r w:rsidRPr="00FA04AB">
        <w:rPr>
          <w:color w:val="080808"/>
          <w:lang w:val="en-US"/>
        </w:rPr>
        <w:t>();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>if</w:t>
      </w:r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 xml:space="preserve">code </w:t>
      </w:r>
      <w:r w:rsidRPr="00FA04AB">
        <w:rPr>
          <w:color w:val="080808"/>
          <w:lang w:val="en-US"/>
        </w:rPr>
        <w:t xml:space="preserve">== </w:t>
      </w:r>
      <w:proofErr w:type="spellStart"/>
      <w:r w:rsidRPr="00FA04AB">
        <w:rPr>
          <w:color w:val="000000"/>
          <w:lang w:val="en-US"/>
        </w:rPr>
        <w:t>KeyEvent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VK_Q</w:t>
      </w:r>
      <w:proofErr w:type="spellEnd"/>
      <w:r w:rsidRPr="00FA04AB">
        <w:rPr>
          <w:color w:val="080808"/>
          <w:lang w:val="en-US"/>
        </w:rPr>
        <w:t>) {</w:t>
      </w:r>
      <w:r w:rsidRPr="00FA04AB">
        <w:rPr>
          <w:color w:val="080808"/>
          <w:lang w:val="en-US"/>
        </w:rPr>
        <w:br/>
        <w:t xml:space="preserve">                </w:t>
      </w:r>
      <w:proofErr w:type="spellStart"/>
      <w:r w:rsidRPr="00FA04AB">
        <w:rPr>
          <w:color w:val="871094"/>
          <w:lang w:val="en-US"/>
        </w:rPr>
        <w:t>game</w:t>
      </w:r>
      <w:r w:rsidRPr="00FA04AB">
        <w:rPr>
          <w:color w:val="080808"/>
          <w:lang w:val="en-US"/>
        </w:rPr>
        <w:t>.doStep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HexagonDirection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LEFT_UP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    }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>else if</w:t>
      </w:r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 xml:space="preserve">code </w:t>
      </w:r>
      <w:r w:rsidRPr="00FA04AB">
        <w:rPr>
          <w:color w:val="080808"/>
          <w:lang w:val="en-US"/>
        </w:rPr>
        <w:t xml:space="preserve">== </w:t>
      </w:r>
      <w:proofErr w:type="spellStart"/>
      <w:r w:rsidRPr="00FA04AB">
        <w:rPr>
          <w:color w:val="000000"/>
          <w:lang w:val="en-US"/>
        </w:rPr>
        <w:t>KeyEvent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VK_W</w:t>
      </w:r>
      <w:proofErr w:type="spellEnd"/>
      <w:r w:rsidRPr="00FA04AB">
        <w:rPr>
          <w:color w:val="080808"/>
          <w:lang w:val="en-US"/>
        </w:rPr>
        <w:t>) {</w:t>
      </w:r>
      <w:r w:rsidRPr="00FA04AB">
        <w:rPr>
          <w:color w:val="080808"/>
          <w:lang w:val="en-US"/>
        </w:rPr>
        <w:br/>
        <w:t xml:space="preserve">                </w:t>
      </w:r>
      <w:proofErr w:type="spellStart"/>
      <w:r w:rsidRPr="00FA04AB">
        <w:rPr>
          <w:color w:val="871094"/>
          <w:lang w:val="en-US"/>
        </w:rPr>
        <w:t>game</w:t>
      </w:r>
      <w:r w:rsidRPr="00FA04AB">
        <w:rPr>
          <w:color w:val="080808"/>
          <w:lang w:val="en-US"/>
        </w:rPr>
        <w:t>.doStep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HexagonDirection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RIGHT_UP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    }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>else if</w:t>
      </w:r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 xml:space="preserve">code </w:t>
      </w:r>
      <w:r w:rsidRPr="00FA04AB">
        <w:rPr>
          <w:color w:val="080808"/>
          <w:lang w:val="en-US"/>
        </w:rPr>
        <w:t xml:space="preserve">== </w:t>
      </w:r>
      <w:proofErr w:type="spellStart"/>
      <w:r w:rsidRPr="00FA04AB">
        <w:rPr>
          <w:color w:val="000000"/>
          <w:lang w:val="en-US"/>
        </w:rPr>
        <w:t>KeyEvent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VK_A</w:t>
      </w:r>
      <w:proofErr w:type="spellEnd"/>
      <w:r w:rsidRPr="00FA04AB">
        <w:rPr>
          <w:color w:val="080808"/>
          <w:lang w:val="en-US"/>
        </w:rPr>
        <w:t>) {</w:t>
      </w:r>
      <w:r w:rsidRPr="00FA04AB">
        <w:rPr>
          <w:color w:val="080808"/>
          <w:lang w:val="en-US"/>
        </w:rPr>
        <w:br/>
        <w:t xml:space="preserve">                </w:t>
      </w:r>
      <w:proofErr w:type="spellStart"/>
      <w:r w:rsidRPr="00FA04AB">
        <w:rPr>
          <w:color w:val="871094"/>
          <w:lang w:val="en-US"/>
        </w:rPr>
        <w:t>game</w:t>
      </w:r>
      <w:r w:rsidRPr="00FA04AB">
        <w:rPr>
          <w:color w:val="080808"/>
          <w:lang w:val="en-US"/>
        </w:rPr>
        <w:t>.doStep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HexagonDirection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LEFT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    }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>else if</w:t>
      </w:r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 xml:space="preserve">code </w:t>
      </w:r>
      <w:r w:rsidRPr="00FA04AB">
        <w:rPr>
          <w:color w:val="080808"/>
          <w:lang w:val="en-US"/>
        </w:rPr>
        <w:t xml:space="preserve">== </w:t>
      </w:r>
      <w:proofErr w:type="spellStart"/>
      <w:r w:rsidRPr="00FA04AB">
        <w:rPr>
          <w:color w:val="000000"/>
          <w:lang w:val="en-US"/>
        </w:rPr>
        <w:t>KeyEvent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VK_S</w:t>
      </w:r>
      <w:proofErr w:type="spellEnd"/>
      <w:r w:rsidRPr="00FA04AB">
        <w:rPr>
          <w:color w:val="080808"/>
          <w:lang w:val="en-US"/>
        </w:rPr>
        <w:t>) {</w:t>
      </w:r>
      <w:r w:rsidRPr="00FA04AB">
        <w:rPr>
          <w:color w:val="080808"/>
          <w:lang w:val="en-US"/>
        </w:rPr>
        <w:br/>
        <w:t xml:space="preserve">                </w:t>
      </w:r>
      <w:proofErr w:type="spellStart"/>
      <w:r w:rsidRPr="00FA04AB">
        <w:rPr>
          <w:color w:val="871094"/>
          <w:lang w:val="en-US"/>
        </w:rPr>
        <w:t>game</w:t>
      </w:r>
      <w:r w:rsidRPr="00FA04AB">
        <w:rPr>
          <w:color w:val="080808"/>
          <w:lang w:val="en-US"/>
        </w:rPr>
        <w:t>.doStep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HexagonDirection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RIGHT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    }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>else if</w:t>
      </w:r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 xml:space="preserve">code </w:t>
      </w:r>
      <w:r w:rsidRPr="00FA04AB">
        <w:rPr>
          <w:color w:val="080808"/>
          <w:lang w:val="en-US"/>
        </w:rPr>
        <w:t xml:space="preserve">== </w:t>
      </w:r>
      <w:proofErr w:type="spellStart"/>
      <w:r w:rsidRPr="00FA04AB">
        <w:rPr>
          <w:color w:val="000000"/>
          <w:lang w:val="en-US"/>
        </w:rPr>
        <w:t>KeyEvent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VK_Z</w:t>
      </w:r>
      <w:proofErr w:type="spellEnd"/>
      <w:r w:rsidRPr="00FA04AB">
        <w:rPr>
          <w:color w:val="080808"/>
          <w:lang w:val="en-US"/>
        </w:rPr>
        <w:t>) {</w:t>
      </w:r>
      <w:r w:rsidRPr="00FA04AB">
        <w:rPr>
          <w:color w:val="080808"/>
          <w:lang w:val="en-US"/>
        </w:rPr>
        <w:br/>
        <w:t xml:space="preserve">                </w:t>
      </w:r>
      <w:proofErr w:type="spellStart"/>
      <w:r w:rsidRPr="00FA04AB">
        <w:rPr>
          <w:color w:val="871094"/>
          <w:lang w:val="en-US"/>
        </w:rPr>
        <w:t>game</w:t>
      </w:r>
      <w:r w:rsidRPr="00FA04AB">
        <w:rPr>
          <w:color w:val="080808"/>
          <w:lang w:val="en-US"/>
        </w:rPr>
        <w:t>.doStep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HexagonDirection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LEFT_DOWN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    }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>else if</w:t>
      </w:r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 xml:space="preserve">code </w:t>
      </w:r>
      <w:r w:rsidRPr="00FA04AB">
        <w:rPr>
          <w:color w:val="080808"/>
          <w:lang w:val="en-US"/>
        </w:rPr>
        <w:t xml:space="preserve">== </w:t>
      </w:r>
      <w:proofErr w:type="spellStart"/>
      <w:r w:rsidRPr="00FA04AB">
        <w:rPr>
          <w:color w:val="000000"/>
          <w:lang w:val="en-US"/>
        </w:rPr>
        <w:t>KeyEvent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VK_X</w:t>
      </w:r>
      <w:proofErr w:type="spellEnd"/>
      <w:r w:rsidRPr="00FA04AB">
        <w:rPr>
          <w:color w:val="080808"/>
          <w:lang w:val="en-US"/>
        </w:rPr>
        <w:t>) {</w:t>
      </w:r>
      <w:r w:rsidRPr="00FA04AB">
        <w:rPr>
          <w:color w:val="080808"/>
          <w:lang w:val="en-US"/>
        </w:rPr>
        <w:br/>
        <w:t xml:space="preserve">                </w:t>
      </w:r>
      <w:proofErr w:type="spellStart"/>
      <w:r w:rsidRPr="00FA04AB">
        <w:rPr>
          <w:color w:val="871094"/>
          <w:lang w:val="en-US"/>
        </w:rPr>
        <w:t>game</w:t>
      </w:r>
      <w:r w:rsidRPr="00FA04AB">
        <w:rPr>
          <w:color w:val="080808"/>
          <w:lang w:val="en-US"/>
        </w:rPr>
        <w:t>.doStep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HexagonDirection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RIGHT_DOWN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    repaint();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 xml:space="preserve">if </w:t>
      </w:r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871094"/>
          <w:lang w:val="en-US"/>
        </w:rPr>
        <w:t>game</w:t>
      </w:r>
      <w:r w:rsidRPr="00FA04AB">
        <w:rPr>
          <w:color w:val="080808"/>
          <w:lang w:val="en-US"/>
        </w:rPr>
        <w:t>.isGameOver</w:t>
      </w:r>
      <w:proofErr w:type="spellEnd"/>
      <w:r w:rsidRPr="00FA04AB">
        <w:rPr>
          <w:color w:val="080808"/>
          <w:lang w:val="en-US"/>
        </w:rPr>
        <w:t>()){</w:t>
      </w:r>
      <w:r w:rsidRPr="00FA04AB">
        <w:rPr>
          <w:color w:val="080808"/>
          <w:lang w:val="en-US"/>
        </w:rPr>
        <w:br/>
        <w:t xml:space="preserve">                </w:t>
      </w:r>
      <w:proofErr w:type="spellStart"/>
      <w:r w:rsidRPr="00FA04AB">
        <w:rPr>
          <w:color w:val="000000"/>
          <w:lang w:val="en-US"/>
        </w:rPr>
        <w:t>JOptionPane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080808"/>
          <w:lang w:val="en-US"/>
        </w:rPr>
        <w:t>showMessageDialog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>null</w:t>
      </w:r>
      <w:r w:rsidRPr="00FA04AB">
        <w:rPr>
          <w:color w:val="080808"/>
          <w:lang w:val="en-US"/>
        </w:rPr>
        <w:t xml:space="preserve">, </w:t>
      </w:r>
      <w:proofErr w:type="spellStart"/>
      <w:r w:rsidRPr="00FA04AB">
        <w:rPr>
          <w:color w:val="871094"/>
          <w:lang w:val="en-US"/>
        </w:rPr>
        <w:t>game</w:t>
      </w:r>
      <w:r w:rsidRPr="00FA04AB">
        <w:rPr>
          <w:color w:val="080808"/>
          <w:lang w:val="en-US"/>
        </w:rPr>
        <w:t>.isPlayerWin</w:t>
      </w:r>
      <w:proofErr w:type="spellEnd"/>
      <w:r w:rsidRPr="00FA04AB">
        <w:rPr>
          <w:color w:val="080808"/>
          <w:lang w:val="en-US"/>
        </w:rPr>
        <w:t xml:space="preserve">() ? </w:t>
      </w:r>
      <w:r w:rsidRPr="00FA04AB">
        <w:rPr>
          <w:color w:val="067D17"/>
          <w:lang w:val="en-US"/>
        </w:rPr>
        <w:t xml:space="preserve">"Player is WIN" </w:t>
      </w:r>
      <w:r w:rsidRPr="00FA04AB">
        <w:rPr>
          <w:color w:val="080808"/>
          <w:lang w:val="en-US"/>
        </w:rPr>
        <w:t xml:space="preserve">: </w:t>
      </w:r>
      <w:r w:rsidRPr="00FA04AB">
        <w:rPr>
          <w:color w:val="067D17"/>
          <w:lang w:val="en-US"/>
        </w:rPr>
        <w:t>"Player is LOSE"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        </w:t>
      </w:r>
      <w:proofErr w:type="spellStart"/>
      <w:r w:rsidRPr="00FA04AB">
        <w:rPr>
          <w:color w:val="000000"/>
          <w:lang w:val="en-US"/>
        </w:rPr>
        <w:t>System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080808"/>
          <w:lang w:val="en-US"/>
        </w:rPr>
        <w:t>exit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    }</w:t>
      </w:r>
      <w:r w:rsidRPr="00FA04AB">
        <w:rPr>
          <w:color w:val="080808"/>
          <w:lang w:val="en-US"/>
        </w:rPr>
        <w:br/>
        <w:t xml:space="preserve">    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9E880D"/>
          <w:lang w:val="en-US"/>
        </w:rPr>
        <w:t>@Override</w:t>
      </w:r>
      <w:r w:rsidRPr="00FA04AB">
        <w:rPr>
          <w:color w:val="9E880D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public void </w:t>
      </w:r>
      <w:proofErr w:type="spellStart"/>
      <w:r w:rsidRPr="00FA04AB">
        <w:rPr>
          <w:color w:val="00627A"/>
          <w:lang w:val="en-US"/>
        </w:rPr>
        <w:t>keyReleased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KeyEvent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>e) {</w:t>
      </w:r>
      <w:r w:rsidRPr="00FA04AB">
        <w:rPr>
          <w:color w:val="080808"/>
          <w:lang w:val="en-US"/>
        </w:rPr>
        <w:br/>
        <w:t xml:space="preserve">        }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  <w:t>}</w:t>
      </w:r>
    </w:p>
    <w:p w14:paraId="210CCF41" w14:textId="77777777" w:rsidR="00FA04AB" w:rsidRDefault="00FA04AB">
      <w:pPr>
        <w:suppressAutoHyphens w:val="0"/>
        <w:spacing w:after="160" w:line="259" w:lineRule="auto"/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</w:pPr>
    </w:p>
    <w:p w14:paraId="6BAA472D" w14:textId="77777777" w:rsidR="00FA04AB" w:rsidRPr="00FA04AB" w:rsidRDefault="00FA04AB" w:rsidP="00FA04AB">
      <w:pPr>
        <w:pStyle w:val="HTML"/>
        <w:shd w:val="clear" w:color="auto" w:fill="FFFFFF"/>
        <w:rPr>
          <w:color w:val="080808"/>
          <w:lang w:val="en-US"/>
        </w:rPr>
      </w:pPr>
      <w:r w:rsidRPr="00FA04AB">
        <w:rPr>
          <w:color w:val="0033B3"/>
          <w:lang w:val="en-US"/>
        </w:rPr>
        <w:t xml:space="preserve">public class </w:t>
      </w:r>
      <w:proofErr w:type="spellStart"/>
      <w:r w:rsidRPr="00FA04AB">
        <w:rPr>
          <w:color w:val="000000"/>
          <w:lang w:val="en-US"/>
        </w:rPr>
        <w:t>HexagonFieldView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033B3"/>
          <w:lang w:val="en-US"/>
        </w:rPr>
        <w:t xml:space="preserve">extends </w:t>
      </w:r>
      <w:proofErr w:type="spellStart"/>
      <w:r w:rsidRPr="00FA04AB">
        <w:rPr>
          <w:color w:val="000000"/>
          <w:lang w:val="en-US"/>
        </w:rPr>
        <w:t>JPanel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>{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final </w:t>
      </w:r>
      <w:r w:rsidRPr="00FA04AB">
        <w:rPr>
          <w:color w:val="000000"/>
          <w:lang w:val="en-US"/>
        </w:rPr>
        <w:t xml:space="preserve">Position </w:t>
      </w:r>
      <w:r w:rsidRPr="00FA04AB">
        <w:rPr>
          <w:color w:val="871094"/>
          <w:lang w:val="en-US"/>
        </w:rPr>
        <w:t xml:space="preserve">margins </w:t>
      </w:r>
      <w:r w:rsidRPr="00FA04AB">
        <w:rPr>
          <w:color w:val="080808"/>
          <w:lang w:val="en-US"/>
        </w:rPr>
        <w:t xml:space="preserve">= </w:t>
      </w:r>
      <w:r w:rsidRPr="00FA04AB">
        <w:rPr>
          <w:color w:val="0033B3"/>
          <w:lang w:val="en-US"/>
        </w:rPr>
        <w:t xml:space="preserve">new </w:t>
      </w:r>
      <w:r w:rsidRPr="00FA04AB">
        <w:rPr>
          <w:color w:val="080808"/>
          <w:lang w:val="en-US"/>
        </w:rPr>
        <w:t>Position(</w:t>
      </w:r>
      <w:r w:rsidRPr="00FA04AB">
        <w:rPr>
          <w:color w:val="1750EB"/>
          <w:lang w:val="en-US"/>
        </w:rPr>
        <w:t>10</w:t>
      </w:r>
      <w:r w:rsidRPr="00FA04AB">
        <w:rPr>
          <w:color w:val="080808"/>
          <w:lang w:val="en-US"/>
        </w:rPr>
        <w:t xml:space="preserve">, </w:t>
      </w:r>
      <w:r w:rsidRPr="00FA04AB">
        <w:rPr>
          <w:color w:val="1750EB"/>
          <w:lang w:val="en-US"/>
        </w:rPr>
        <w:t>10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proofErr w:type="spellStart"/>
      <w:r w:rsidRPr="00FA04AB">
        <w:rPr>
          <w:color w:val="00627A"/>
          <w:lang w:val="en-US"/>
        </w:rPr>
        <w:t>HexagonFieldView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HexagonField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>field) {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80808"/>
          <w:lang w:val="en-US"/>
        </w:rPr>
        <w:t>setLayout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>null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80808"/>
          <w:lang w:val="en-US"/>
        </w:rPr>
        <w:t>setSize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lastRenderedPageBreak/>
        <w:t xml:space="preserve">                (</w:t>
      </w:r>
      <w:r w:rsidRPr="00FA04AB">
        <w:rPr>
          <w:color w:val="0033B3"/>
          <w:lang w:val="en-US"/>
        </w:rPr>
        <w:t>int</w:t>
      </w:r>
      <w:r w:rsidRPr="00FA04AB">
        <w:rPr>
          <w:color w:val="080808"/>
          <w:lang w:val="en-US"/>
        </w:rPr>
        <w:t>)(</w:t>
      </w:r>
      <w:proofErr w:type="spellStart"/>
      <w:r w:rsidRPr="00FA04AB">
        <w:rPr>
          <w:color w:val="871094"/>
          <w:lang w:val="en-US"/>
        </w:rPr>
        <w:t>margins</w:t>
      </w:r>
      <w:r w:rsidRPr="00FA04AB">
        <w:rPr>
          <w:color w:val="080808"/>
          <w:lang w:val="en-US"/>
        </w:rPr>
        <w:t>.</w:t>
      </w:r>
      <w:r w:rsidRPr="00FA04AB">
        <w:rPr>
          <w:color w:val="871094"/>
          <w:lang w:val="en-US"/>
        </w:rPr>
        <w:t>x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* </w:t>
      </w:r>
      <w:r w:rsidRPr="00FA04AB">
        <w:rPr>
          <w:color w:val="1750EB"/>
          <w:lang w:val="en-US"/>
        </w:rPr>
        <w:t xml:space="preserve">2 </w:t>
      </w:r>
      <w:r w:rsidRPr="00FA04AB">
        <w:rPr>
          <w:color w:val="080808"/>
          <w:lang w:val="en-US"/>
        </w:rPr>
        <w:t xml:space="preserve">+ </w:t>
      </w:r>
      <w:proofErr w:type="spellStart"/>
      <w:r w:rsidRPr="00FA04AB">
        <w:rPr>
          <w:color w:val="000000"/>
          <w:lang w:val="en-US"/>
        </w:rPr>
        <w:t>CellView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CELL_SIZE</w:t>
      </w:r>
      <w:proofErr w:type="spellEnd"/>
      <w:r w:rsidRPr="00FA04AB">
        <w:rPr>
          <w:i/>
          <w:iCs/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>* (</w:t>
      </w:r>
      <w:proofErr w:type="spellStart"/>
      <w:r w:rsidRPr="00FA04AB">
        <w:rPr>
          <w:color w:val="080808"/>
          <w:lang w:val="en-US"/>
        </w:rPr>
        <w:t>field.getWidth</w:t>
      </w:r>
      <w:proofErr w:type="spellEnd"/>
      <w:r w:rsidRPr="00FA04AB">
        <w:rPr>
          <w:color w:val="080808"/>
          <w:lang w:val="en-US"/>
        </w:rPr>
        <w:t xml:space="preserve">() + </w:t>
      </w:r>
      <w:r w:rsidRPr="00FA04AB">
        <w:rPr>
          <w:color w:val="1750EB"/>
          <w:lang w:val="en-US"/>
        </w:rPr>
        <w:t>1f</w:t>
      </w:r>
      <w:r w:rsidRPr="00FA04AB">
        <w:rPr>
          <w:color w:val="080808"/>
          <w:lang w:val="en-US"/>
        </w:rPr>
        <w:t xml:space="preserve">) * </w:t>
      </w:r>
      <w:proofErr w:type="spellStart"/>
      <w:r w:rsidRPr="00FA04AB">
        <w:rPr>
          <w:color w:val="000000"/>
          <w:lang w:val="en-US"/>
        </w:rPr>
        <w:t>CellView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CELL_WIDTH_MOD</w:t>
      </w:r>
      <w:proofErr w:type="spellEnd"/>
      <w:r w:rsidRPr="00FA04AB">
        <w:rPr>
          <w:color w:val="080808"/>
          <w:lang w:val="en-US"/>
        </w:rPr>
        <w:t>),</w:t>
      </w:r>
      <w:r w:rsidRPr="00FA04AB">
        <w:rPr>
          <w:color w:val="080808"/>
          <w:lang w:val="en-US"/>
        </w:rPr>
        <w:br/>
        <w:t xml:space="preserve">                (</w:t>
      </w:r>
      <w:r w:rsidRPr="00FA04AB">
        <w:rPr>
          <w:color w:val="0033B3"/>
          <w:lang w:val="en-US"/>
        </w:rPr>
        <w:t>int</w:t>
      </w:r>
      <w:r w:rsidRPr="00FA04AB">
        <w:rPr>
          <w:color w:val="080808"/>
          <w:lang w:val="en-US"/>
        </w:rPr>
        <w:t>)(</w:t>
      </w:r>
      <w:proofErr w:type="spellStart"/>
      <w:r w:rsidRPr="00FA04AB">
        <w:rPr>
          <w:color w:val="871094"/>
          <w:lang w:val="en-US"/>
        </w:rPr>
        <w:t>margins</w:t>
      </w:r>
      <w:r w:rsidRPr="00FA04AB">
        <w:rPr>
          <w:color w:val="080808"/>
          <w:lang w:val="en-US"/>
        </w:rPr>
        <w:t>.</w:t>
      </w:r>
      <w:r w:rsidRPr="00FA04AB">
        <w:rPr>
          <w:color w:val="871094"/>
          <w:lang w:val="en-US"/>
        </w:rPr>
        <w:t>y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* </w:t>
      </w:r>
      <w:r w:rsidRPr="00FA04AB">
        <w:rPr>
          <w:color w:val="1750EB"/>
          <w:lang w:val="en-US"/>
        </w:rPr>
        <w:t xml:space="preserve">2 </w:t>
      </w:r>
      <w:r w:rsidRPr="00FA04AB">
        <w:rPr>
          <w:color w:val="080808"/>
          <w:lang w:val="en-US"/>
        </w:rPr>
        <w:t xml:space="preserve">+ </w:t>
      </w:r>
      <w:proofErr w:type="spellStart"/>
      <w:r w:rsidRPr="00FA04AB">
        <w:rPr>
          <w:color w:val="000000"/>
          <w:lang w:val="en-US"/>
        </w:rPr>
        <w:t>CellView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CELL_SIZE</w:t>
      </w:r>
      <w:proofErr w:type="spellEnd"/>
      <w:r w:rsidRPr="00FA04AB">
        <w:rPr>
          <w:i/>
          <w:iCs/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>* (</w:t>
      </w:r>
      <w:proofErr w:type="spellStart"/>
      <w:r w:rsidRPr="00FA04AB">
        <w:rPr>
          <w:color w:val="080808"/>
          <w:lang w:val="en-US"/>
        </w:rPr>
        <w:t>field.getHeight</w:t>
      </w:r>
      <w:proofErr w:type="spellEnd"/>
      <w:r w:rsidRPr="00FA04AB">
        <w:rPr>
          <w:color w:val="080808"/>
          <w:lang w:val="en-US"/>
        </w:rPr>
        <w:t xml:space="preserve">() + </w:t>
      </w:r>
      <w:r w:rsidRPr="00FA04AB">
        <w:rPr>
          <w:color w:val="1750EB"/>
          <w:lang w:val="en-US"/>
        </w:rPr>
        <w:t>1</w:t>
      </w:r>
      <w:r w:rsidRPr="00FA04AB">
        <w:rPr>
          <w:color w:val="080808"/>
          <w:lang w:val="en-US"/>
        </w:rPr>
        <w:t xml:space="preserve">) * </w:t>
      </w:r>
      <w:r w:rsidRPr="00FA04AB">
        <w:rPr>
          <w:color w:val="1750EB"/>
          <w:lang w:val="en-US"/>
        </w:rPr>
        <w:t>0.75f</w:t>
      </w:r>
      <w:r w:rsidRPr="00FA04AB">
        <w:rPr>
          <w:color w:val="080808"/>
          <w:lang w:val="en-US"/>
        </w:rPr>
        <w:t>)</w:t>
      </w:r>
      <w:r w:rsidRPr="00FA04AB">
        <w:rPr>
          <w:color w:val="080808"/>
          <w:lang w:val="en-US"/>
        </w:rPr>
        <w:br/>
        <w:t xml:space="preserve">        );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for </w:t>
      </w:r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int </w:t>
      </w:r>
      <w:r w:rsidRPr="00FA04AB">
        <w:rPr>
          <w:color w:val="080808"/>
          <w:lang w:val="en-US"/>
        </w:rPr>
        <w:t xml:space="preserve">x = 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 xml:space="preserve">; x &lt; </w:t>
      </w:r>
      <w:proofErr w:type="spellStart"/>
      <w:r w:rsidRPr="00FA04AB">
        <w:rPr>
          <w:color w:val="080808"/>
          <w:lang w:val="en-US"/>
        </w:rPr>
        <w:t>field.getWidth</w:t>
      </w:r>
      <w:proofErr w:type="spellEnd"/>
      <w:r w:rsidRPr="00FA04AB">
        <w:rPr>
          <w:color w:val="080808"/>
          <w:lang w:val="en-US"/>
        </w:rPr>
        <w:t>(); x++){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 xml:space="preserve">for </w:t>
      </w:r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int </w:t>
      </w:r>
      <w:r w:rsidRPr="00FA04AB">
        <w:rPr>
          <w:color w:val="080808"/>
          <w:lang w:val="en-US"/>
        </w:rPr>
        <w:t xml:space="preserve">y = 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 xml:space="preserve">; y &lt; </w:t>
      </w:r>
      <w:proofErr w:type="spellStart"/>
      <w:r w:rsidRPr="00FA04AB">
        <w:rPr>
          <w:color w:val="080808"/>
          <w:lang w:val="en-US"/>
        </w:rPr>
        <w:t>field.getHeight</w:t>
      </w:r>
      <w:proofErr w:type="spellEnd"/>
      <w:r w:rsidRPr="00FA04AB">
        <w:rPr>
          <w:color w:val="080808"/>
          <w:lang w:val="en-US"/>
        </w:rPr>
        <w:t>(); y++){</w:t>
      </w:r>
      <w:r w:rsidRPr="00FA04AB">
        <w:rPr>
          <w:color w:val="080808"/>
          <w:lang w:val="en-US"/>
        </w:rPr>
        <w:br/>
        <w:t xml:space="preserve">                </w:t>
      </w:r>
      <w:r w:rsidRPr="00FA04AB">
        <w:rPr>
          <w:color w:val="0033B3"/>
          <w:lang w:val="en-US"/>
        </w:rPr>
        <w:t xml:space="preserve">int </w:t>
      </w:r>
      <w:proofErr w:type="spellStart"/>
      <w:r w:rsidRPr="00FA04AB">
        <w:rPr>
          <w:color w:val="000000"/>
          <w:lang w:val="en-US"/>
        </w:rPr>
        <w:t>modelY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080808"/>
          <w:lang w:val="en-US"/>
        </w:rPr>
        <w:t>field.getHeight</w:t>
      </w:r>
      <w:proofErr w:type="spellEnd"/>
      <w:r w:rsidRPr="00FA04AB">
        <w:rPr>
          <w:color w:val="080808"/>
          <w:lang w:val="en-US"/>
        </w:rPr>
        <w:t xml:space="preserve">() - y - </w:t>
      </w:r>
      <w:r w:rsidRPr="00FA04AB">
        <w:rPr>
          <w:color w:val="1750EB"/>
          <w:lang w:val="en-US"/>
        </w:rPr>
        <w:t>1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            </w:t>
      </w:r>
      <w:proofErr w:type="spellStart"/>
      <w:r w:rsidRPr="00FA04AB">
        <w:rPr>
          <w:color w:val="0033B3"/>
          <w:lang w:val="en-US"/>
        </w:rPr>
        <w:t>boolean</w:t>
      </w:r>
      <w:proofErr w:type="spellEnd"/>
      <w:r w:rsidRPr="00FA04AB">
        <w:rPr>
          <w:color w:val="0033B3"/>
          <w:lang w:val="en-US"/>
        </w:rPr>
        <w:t xml:space="preserve"> </w:t>
      </w:r>
      <w:proofErr w:type="spellStart"/>
      <w:r w:rsidRPr="00FA04AB">
        <w:rPr>
          <w:color w:val="000000"/>
          <w:lang w:val="en-US"/>
        </w:rPr>
        <w:t>withOffset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000000"/>
          <w:lang w:val="en-US"/>
        </w:rPr>
        <w:t>modelY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% </w:t>
      </w:r>
      <w:r w:rsidRPr="00FA04AB">
        <w:rPr>
          <w:color w:val="1750EB"/>
          <w:lang w:val="en-US"/>
        </w:rPr>
        <w:t xml:space="preserve">2 </w:t>
      </w:r>
      <w:r w:rsidRPr="00FA04AB">
        <w:rPr>
          <w:color w:val="080808"/>
          <w:lang w:val="en-US"/>
        </w:rPr>
        <w:t xml:space="preserve">== 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        </w:t>
      </w:r>
      <w:proofErr w:type="spellStart"/>
      <w:r w:rsidRPr="00FA04AB">
        <w:rPr>
          <w:color w:val="000000"/>
          <w:lang w:val="en-US"/>
        </w:rPr>
        <w:t>CellView</w:t>
      </w:r>
      <w:proofErr w:type="spellEnd"/>
      <w:r w:rsidRPr="00FA04AB">
        <w:rPr>
          <w:color w:val="000000"/>
          <w:lang w:val="en-US"/>
        </w:rPr>
        <w:t xml:space="preserve"> </w:t>
      </w:r>
      <w:proofErr w:type="spellStart"/>
      <w:r w:rsidRPr="00FA04AB">
        <w:rPr>
          <w:color w:val="000000"/>
          <w:lang w:val="en-US"/>
        </w:rPr>
        <w:t>cellView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CellView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80808"/>
          <w:lang w:val="en-US"/>
        </w:rPr>
        <w:t>field.getCell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new </w:t>
      </w:r>
      <w:r w:rsidRPr="00FA04AB">
        <w:rPr>
          <w:color w:val="080808"/>
          <w:lang w:val="en-US"/>
        </w:rPr>
        <w:t xml:space="preserve">Position(x, </w:t>
      </w:r>
      <w:proofErr w:type="spellStart"/>
      <w:r w:rsidRPr="00FA04AB">
        <w:rPr>
          <w:color w:val="000000"/>
          <w:lang w:val="en-US"/>
        </w:rPr>
        <w:t>modelY</w:t>
      </w:r>
      <w:proofErr w:type="spellEnd"/>
      <w:r w:rsidRPr="00FA04AB">
        <w:rPr>
          <w:color w:val="080808"/>
          <w:lang w:val="en-US"/>
        </w:rPr>
        <w:t>)));</w:t>
      </w:r>
      <w:r w:rsidRPr="00FA04AB">
        <w:rPr>
          <w:color w:val="080808"/>
          <w:lang w:val="en-US"/>
        </w:rPr>
        <w:br/>
        <w:t xml:space="preserve">                </w:t>
      </w:r>
      <w:proofErr w:type="spellStart"/>
      <w:r w:rsidRPr="00FA04AB">
        <w:rPr>
          <w:color w:val="000000"/>
          <w:lang w:val="en-US"/>
        </w:rPr>
        <w:t>cellView</w:t>
      </w:r>
      <w:r w:rsidRPr="00FA04AB">
        <w:rPr>
          <w:color w:val="080808"/>
          <w:lang w:val="en-US"/>
        </w:rPr>
        <w:t>.setBounds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80808"/>
          <w:lang w:val="en-US"/>
        </w:rPr>
        <w:br/>
        <w:t xml:space="preserve">                        (</w:t>
      </w:r>
      <w:r w:rsidRPr="00FA04AB">
        <w:rPr>
          <w:color w:val="0033B3"/>
          <w:lang w:val="en-US"/>
        </w:rPr>
        <w:t>int</w:t>
      </w:r>
      <w:r w:rsidRPr="00FA04AB">
        <w:rPr>
          <w:color w:val="080808"/>
          <w:lang w:val="en-US"/>
        </w:rPr>
        <w:t>)(</w:t>
      </w:r>
      <w:proofErr w:type="spellStart"/>
      <w:r w:rsidRPr="00FA04AB">
        <w:rPr>
          <w:color w:val="871094"/>
          <w:lang w:val="en-US"/>
        </w:rPr>
        <w:t>margins</w:t>
      </w:r>
      <w:r w:rsidRPr="00FA04AB">
        <w:rPr>
          <w:color w:val="080808"/>
          <w:lang w:val="en-US"/>
        </w:rPr>
        <w:t>.</w:t>
      </w:r>
      <w:r w:rsidRPr="00FA04AB">
        <w:rPr>
          <w:color w:val="871094"/>
          <w:lang w:val="en-US"/>
        </w:rPr>
        <w:t>x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+ </w:t>
      </w:r>
      <w:proofErr w:type="spellStart"/>
      <w:r w:rsidRPr="00FA04AB">
        <w:rPr>
          <w:color w:val="000000"/>
          <w:lang w:val="en-US"/>
        </w:rPr>
        <w:t>CellView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CELL_SIZE</w:t>
      </w:r>
      <w:proofErr w:type="spellEnd"/>
      <w:r w:rsidRPr="00FA04AB">
        <w:rPr>
          <w:i/>
          <w:iCs/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* </w:t>
      </w:r>
      <w:proofErr w:type="spellStart"/>
      <w:r w:rsidRPr="00FA04AB">
        <w:rPr>
          <w:color w:val="000000"/>
          <w:lang w:val="en-US"/>
        </w:rPr>
        <w:t>CellView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CELL_WIDTH_MOD</w:t>
      </w:r>
      <w:proofErr w:type="spellEnd"/>
      <w:r w:rsidRPr="00FA04AB">
        <w:rPr>
          <w:i/>
          <w:iCs/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>* (x + (</w:t>
      </w:r>
      <w:proofErr w:type="spellStart"/>
      <w:r w:rsidRPr="00FA04AB">
        <w:rPr>
          <w:color w:val="000000"/>
          <w:lang w:val="en-US"/>
        </w:rPr>
        <w:t>withOffset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? </w:t>
      </w:r>
      <w:r w:rsidRPr="00FA04AB">
        <w:rPr>
          <w:color w:val="1750EB"/>
          <w:lang w:val="en-US"/>
        </w:rPr>
        <w:t xml:space="preserve">0.5f </w:t>
      </w:r>
      <w:r w:rsidRPr="00FA04AB">
        <w:rPr>
          <w:color w:val="080808"/>
          <w:lang w:val="en-US"/>
        </w:rPr>
        <w:t xml:space="preserve">: 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>))),</w:t>
      </w:r>
      <w:r w:rsidRPr="00FA04AB">
        <w:rPr>
          <w:color w:val="080808"/>
          <w:lang w:val="en-US"/>
        </w:rPr>
        <w:br/>
        <w:t xml:space="preserve">                        (</w:t>
      </w:r>
      <w:r w:rsidRPr="00FA04AB">
        <w:rPr>
          <w:color w:val="0033B3"/>
          <w:lang w:val="en-US"/>
        </w:rPr>
        <w:t>int</w:t>
      </w:r>
      <w:r w:rsidRPr="00FA04AB">
        <w:rPr>
          <w:color w:val="080808"/>
          <w:lang w:val="en-US"/>
        </w:rPr>
        <w:t>)(</w:t>
      </w:r>
      <w:proofErr w:type="spellStart"/>
      <w:r w:rsidRPr="00FA04AB">
        <w:rPr>
          <w:color w:val="871094"/>
          <w:lang w:val="en-US"/>
        </w:rPr>
        <w:t>margins</w:t>
      </w:r>
      <w:r w:rsidRPr="00FA04AB">
        <w:rPr>
          <w:color w:val="080808"/>
          <w:lang w:val="en-US"/>
        </w:rPr>
        <w:t>.</w:t>
      </w:r>
      <w:r w:rsidRPr="00FA04AB">
        <w:rPr>
          <w:color w:val="871094"/>
          <w:lang w:val="en-US"/>
        </w:rPr>
        <w:t>y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+ </w:t>
      </w:r>
      <w:proofErr w:type="spellStart"/>
      <w:r w:rsidRPr="00FA04AB">
        <w:rPr>
          <w:color w:val="000000"/>
          <w:lang w:val="en-US"/>
        </w:rPr>
        <w:t>CellView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CELL_SIZE</w:t>
      </w:r>
      <w:proofErr w:type="spellEnd"/>
      <w:r w:rsidRPr="00FA04AB">
        <w:rPr>
          <w:i/>
          <w:iCs/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* y * </w:t>
      </w:r>
      <w:r w:rsidRPr="00FA04AB">
        <w:rPr>
          <w:color w:val="1750EB"/>
          <w:lang w:val="en-US"/>
        </w:rPr>
        <w:t>0.75f</w:t>
      </w:r>
      <w:r w:rsidRPr="00FA04AB">
        <w:rPr>
          <w:color w:val="080808"/>
          <w:lang w:val="en-US"/>
        </w:rPr>
        <w:t>),</w:t>
      </w:r>
      <w:r w:rsidRPr="00FA04AB">
        <w:rPr>
          <w:color w:val="080808"/>
          <w:lang w:val="en-US"/>
        </w:rPr>
        <w:br/>
        <w:t xml:space="preserve">                        </w:t>
      </w:r>
      <w:proofErr w:type="spellStart"/>
      <w:r w:rsidRPr="00FA04AB">
        <w:rPr>
          <w:color w:val="000000"/>
          <w:lang w:val="en-US"/>
        </w:rPr>
        <w:t>CellView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CELL_SIZE</w:t>
      </w:r>
      <w:proofErr w:type="spellEnd"/>
      <w:r w:rsidRPr="00FA04AB">
        <w:rPr>
          <w:color w:val="080808"/>
          <w:lang w:val="en-US"/>
        </w:rPr>
        <w:t xml:space="preserve">, </w:t>
      </w:r>
      <w:proofErr w:type="spellStart"/>
      <w:r w:rsidRPr="00FA04AB">
        <w:rPr>
          <w:color w:val="000000"/>
          <w:lang w:val="en-US"/>
        </w:rPr>
        <w:t>CellView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CELL_SIZE</w:t>
      </w:r>
      <w:proofErr w:type="spellEnd"/>
      <w:r w:rsidRPr="00FA04AB">
        <w:rPr>
          <w:i/>
          <w:iCs/>
          <w:color w:val="871094"/>
          <w:lang w:val="en-US"/>
        </w:rPr>
        <w:br/>
        <w:t xml:space="preserve">                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        add(</w:t>
      </w:r>
      <w:proofErr w:type="spellStart"/>
      <w:r w:rsidRPr="00FA04AB">
        <w:rPr>
          <w:color w:val="000000"/>
          <w:lang w:val="en-US"/>
        </w:rPr>
        <w:t>cellView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    }</w:t>
      </w:r>
      <w:r w:rsidRPr="00FA04AB">
        <w:rPr>
          <w:color w:val="080808"/>
          <w:lang w:val="en-US"/>
        </w:rPr>
        <w:br/>
        <w:t xml:space="preserve">    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80808"/>
          <w:lang w:val="en-US"/>
        </w:rPr>
        <w:t>setFocusable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>true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  <w:t>}</w:t>
      </w:r>
    </w:p>
    <w:p w14:paraId="63FBB71F" w14:textId="77777777" w:rsidR="00FA04AB" w:rsidRDefault="00FA04AB">
      <w:pPr>
        <w:suppressAutoHyphens w:val="0"/>
        <w:spacing w:after="160" w:line="259" w:lineRule="auto"/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</w:pPr>
    </w:p>
    <w:p w14:paraId="60F21FF6" w14:textId="77777777" w:rsidR="00FA04AB" w:rsidRPr="00FA04AB" w:rsidRDefault="00FA04AB" w:rsidP="00FA04AB">
      <w:pPr>
        <w:pStyle w:val="HTML"/>
        <w:shd w:val="clear" w:color="auto" w:fill="FFFFFF"/>
        <w:rPr>
          <w:color w:val="080808"/>
          <w:lang w:val="en-US"/>
        </w:rPr>
      </w:pPr>
      <w:r w:rsidRPr="00FA04AB">
        <w:rPr>
          <w:color w:val="0033B3"/>
          <w:lang w:val="en-US"/>
        </w:rPr>
        <w:t xml:space="preserve">public class </w:t>
      </w:r>
      <w:proofErr w:type="spellStart"/>
      <w:r w:rsidRPr="00FA04AB">
        <w:rPr>
          <w:color w:val="000000"/>
          <w:lang w:val="en-US"/>
        </w:rPr>
        <w:t>CellView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033B3"/>
          <w:lang w:val="en-US"/>
        </w:rPr>
        <w:t xml:space="preserve">extends </w:t>
      </w:r>
      <w:proofErr w:type="spellStart"/>
      <w:r w:rsidRPr="00FA04AB">
        <w:rPr>
          <w:color w:val="000000"/>
          <w:lang w:val="en-US"/>
        </w:rPr>
        <w:t>JPanel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>{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static final int </w:t>
      </w:r>
      <w:r w:rsidRPr="00FA04AB">
        <w:rPr>
          <w:i/>
          <w:iCs/>
          <w:color w:val="871094"/>
          <w:lang w:val="en-US"/>
        </w:rPr>
        <w:t xml:space="preserve">CELL_SIZE </w:t>
      </w:r>
      <w:r w:rsidRPr="00FA04AB">
        <w:rPr>
          <w:color w:val="080808"/>
          <w:lang w:val="en-US"/>
        </w:rPr>
        <w:t xml:space="preserve">= </w:t>
      </w:r>
      <w:r w:rsidRPr="00FA04AB">
        <w:rPr>
          <w:color w:val="1750EB"/>
          <w:lang w:val="en-US"/>
        </w:rPr>
        <w:t>65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static final float </w:t>
      </w:r>
      <w:r w:rsidRPr="00FA04AB">
        <w:rPr>
          <w:i/>
          <w:iCs/>
          <w:color w:val="871094"/>
          <w:lang w:val="en-US"/>
        </w:rPr>
        <w:t xml:space="preserve">CELL_WIDTH_MOD </w:t>
      </w:r>
      <w:r w:rsidRPr="00FA04AB">
        <w:rPr>
          <w:color w:val="080808"/>
          <w:lang w:val="en-US"/>
        </w:rPr>
        <w:t xml:space="preserve">= </w:t>
      </w:r>
      <w:r w:rsidRPr="00FA04AB">
        <w:rPr>
          <w:color w:val="1750EB"/>
          <w:lang w:val="en-US"/>
        </w:rPr>
        <w:t>0.866025f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static final </w:t>
      </w:r>
      <w:r w:rsidRPr="00FA04AB">
        <w:rPr>
          <w:color w:val="000000"/>
          <w:lang w:val="en-US"/>
        </w:rPr>
        <w:t xml:space="preserve">String </w:t>
      </w:r>
      <w:r w:rsidRPr="00FA04AB">
        <w:rPr>
          <w:i/>
          <w:iCs/>
          <w:color w:val="871094"/>
          <w:lang w:val="en-US"/>
        </w:rPr>
        <w:t xml:space="preserve">EXIT_LETTER </w:t>
      </w:r>
      <w:r w:rsidRPr="00FA04AB">
        <w:rPr>
          <w:color w:val="080808"/>
          <w:lang w:val="en-US"/>
        </w:rPr>
        <w:t xml:space="preserve">= </w:t>
      </w:r>
      <w:r w:rsidRPr="00FA04AB">
        <w:rPr>
          <w:color w:val="067D17"/>
          <w:lang w:val="en-US"/>
        </w:rPr>
        <w:t>"ET"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>private static final float</w:t>
      </w:r>
      <w:r w:rsidRPr="00FA04AB">
        <w:rPr>
          <w:color w:val="080808"/>
          <w:lang w:val="en-US"/>
        </w:rPr>
        <w:t xml:space="preserve">[] </w:t>
      </w:r>
      <w:proofErr w:type="spellStart"/>
      <w:r w:rsidRPr="00FA04AB">
        <w:rPr>
          <w:i/>
          <w:iCs/>
          <w:color w:val="871094"/>
          <w:lang w:val="en-US"/>
        </w:rPr>
        <w:t>xHexagonPoints</w:t>
      </w:r>
      <w:proofErr w:type="spellEnd"/>
      <w:r w:rsidRPr="00FA04AB">
        <w:rPr>
          <w:i/>
          <w:iCs/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r w:rsidRPr="00FA04AB">
        <w:rPr>
          <w:color w:val="0033B3"/>
          <w:lang w:val="en-US"/>
        </w:rPr>
        <w:t>new float</w:t>
      </w:r>
      <w:r w:rsidRPr="00FA04AB">
        <w:rPr>
          <w:color w:val="080808"/>
          <w:lang w:val="en-US"/>
        </w:rPr>
        <w:t>[]{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1750EB"/>
          <w:lang w:val="en-US"/>
        </w:rPr>
        <w:t>0f</w:t>
      </w:r>
      <w:r w:rsidRPr="00FA04AB">
        <w:rPr>
          <w:color w:val="080808"/>
          <w:lang w:val="en-US"/>
        </w:rPr>
        <w:t xml:space="preserve">, </w:t>
      </w:r>
      <w:r w:rsidRPr="00FA04AB">
        <w:rPr>
          <w:i/>
          <w:iCs/>
          <w:color w:val="871094"/>
          <w:lang w:val="en-US"/>
        </w:rPr>
        <w:t>CELL_WIDTH_MOD</w:t>
      </w:r>
      <w:r w:rsidRPr="00FA04AB">
        <w:rPr>
          <w:color w:val="080808"/>
          <w:lang w:val="en-US"/>
        </w:rPr>
        <w:t xml:space="preserve">, </w:t>
      </w:r>
      <w:r w:rsidRPr="00FA04AB">
        <w:rPr>
          <w:i/>
          <w:iCs/>
          <w:color w:val="871094"/>
          <w:lang w:val="en-US"/>
        </w:rPr>
        <w:t>CELL_WIDTH_MOD</w:t>
      </w:r>
      <w:r w:rsidRPr="00FA04AB">
        <w:rPr>
          <w:color w:val="080808"/>
          <w:lang w:val="en-US"/>
        </w:rPr>
        <w:t xml:space="preserve">, </w:t>
      </w:r>
      <w:r w:rsidRPr="00FA04AB">
        <w:rPr>
          <w:color w:val="1750EB"/>
          <w:lang w:val="en-US"/>
        </w:rPr>
        <w:t>0f</w:t>
      </w:r>
      <w:r w:rsidRPr="00FA04AB">
        <w:rPr>
          <w:color w:val="080808"/>
          <w:lang w:val="en-US"/>
        </w:rPr>
        <w:t>, -</w:t>
      </w:r>
      <w:r w:rsidRPr="00FA04AB">
        <w:rPr>
          <w:i/>
          <w:iCs/>
          <w:color w:val="871094"/>
          <w:lang w:val="en-US"/>
        </w:rPr>
        <w:t>CELL_WIDTH_MOD</w:t>
      </w:r>
      <w:r w:rsidRPr="00FA04AB">
        <w:rPr>
          <w:color w:val="080808"/>
          <w:lang w:val="en-US"/>
        </w:rPr>
        <w:t>, -</w:t>
      </w:r>
      <w:r w:rsidRPr="00FA04AB">
        <w:rPr>
          <w:i/>
          <w:iCs/>
          <w:color w:val="871094"/>
          <w:lang w:val="en-US"/>
        </w:rPr>
        <w:t>CELL_WIDTH_MOD</w:t>
      </w:r>
      <w:r w:rsidRPr="00FA04AB">
        <w:rPr>
          <w:color w:val="080808"/>
          <w:lang w:val="en-US"/>
        </w:rPr>
        <w:t xml:space="preserve">, </w:t>
      </w:r>
      <w:r w:rsidRPr="00FA04AB">
        <w:rPr>
          <w:color w:val="1750EB"/>
          <w:lang w:val="en-US"/>
        </w:rPr>
        <w:t>0f</w:t>
      </w:r>
      <w:r w:rsidRPr="00FA04AB">
        <w:rPr>
          <w:color w:val="1750EB"/>
          <w:lang w:val="en-US"/>
        </w:rPr>
        <w:br/>
        <w:t xml:space="preserve">    </w:t>
      </w:r>
      <w:r w:rsidRPr="00FA04AB">
        <w:rPr>
          <w:color w:val="080808"/>
          <w:lang w:val="en-US"/>
        </w:rPr>
        <w:t>};</w:t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>private static final float</w:t>
      </w:r>
      <w:r w:rsidRPr="00FA04AB">
        <w:rPr>
          <w:color w:val="080808"/>
          <w:lang w:val="en-US"/>
        </w:rPr>
        <w:t xml:space="preserve">[] </w:t>
      </w:r>
      <w:proofErr w:type="spellStart"/>
      <w:r w:rsidRPr="00FA04AB">
        <w:rPr>
          <w:i/>
          <w:iCs/>
          <w:color w:val="871094"/>
          <w:lang w:val="en-US"/>
        </w:rPr>
        <w:t>yHexagonPoints</w:t>
      </w:r>
      <w:proofErr w:type="spellEnd"/>
      <w:r w:rsidRPr="00FA04AB">
        <w:rPr>
          <w:i/>
          <w:iCs/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r w:rsidRPr="00FA04AB">
        <w:rPr>
          <w:color w:val="0033B3"/>
          <w:lang w:val="en-US"/>
        </w:rPr>
        <w:t>new float</w:t>
      </w:r>
      <w:r w:rsidRPr="00FA04AB">
        <w:rPr>
          <w:color w:val="080808"/>
          <w:lang w:val="en-US"/>
        </w:rPr>
        <w:t>[]{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1750EB"/>
          <w:lang w:val="en-US"/>
        </w:rPr>
        <w:t>1f</w:t>
      </w:r>
      <w:r w:rsidRPr="00FA04AB">
        <w:rPr>
          <w:color w:val="080808"/>
          <w:lang w:val="en-US"/>
        </w:rPr>
        <w:t xml:space="preserve">, </w:t>
      </w:r>
      <w:r w:rsidRPr="00FA04AB">
        <w:rPr>
          <w:color w:val="1750EB"/>
          <w:lang w:val="en-US"/>
        </w:rPr>
        <w:t>0.5f</w:t>
      </w:r>
      <w:r w:rsidRPr="00FA04AB">
        <w:rPr>
          <w:color w:val="080808"/>
          <w:lang w:val="en-US"/>
        </w:rPr>
        <w:t>, -</w:t>
      </w:r>
      <w:r w:rsidRPr="00FA04AB">
        <w:rPr>
          <w:color w:val="1750EB"/>
          <w:lang w:val="en-US"/>
        </w:rPr>
        <w:t>0.5f</w:t>
      </w:r>
      <w:r w:rsidRPr="00FA04AB">
        <w:rPr>
          <w:color w:val="080808"/>
          <w:lang w:val="en-US"/>
        </w:rPr>
        <w:t>, -</w:t>
      </w:r>
      <w:r w:rsidRPr="00FA04AB">
        <w:rPr>
          <w:color w:val="1750EB"/>
          <w:lang w:val="en-US"/>
        </w:rPr>
        <w:t>1f</w:t>
      </w:r>
      <w:r w:rsidRPr="00FA04AB">
        <w:rPr>
          <w:color w:val="080808"/>
          <w:lang w:val="en-US"/>
        </w:rPr>
        <w:t>, -</w:t>
      </w:r>
      <w:r w:rsidRPr="00FA04AB">
        <w:rPr>
          <w:color w:val="1750EB"/>
          <w:lang w:val="en-US"/>
        </w:rPr>
        <w:t>0.5f</w:t>
      </w:r>
      <w:r w:rsidRPr="00FA04AB">
        <w:rPr>
          <w:color w:val="080808"/>
          <w:lang w:val="en-US"/>
        </w:rPr>
        <w:t xml:space="preserve">, </w:t>
      </w:r>
      <w:r w:rsidRPr="00FA04AB">
        <w:rPr>
          <w:color w:val="1750EB"/>
          <w:lang w:val="en-US"/>
        </w:rPr>
        <w:t>0.5f</w:t>
      </w:r>
      <w:r w:rsidRPr="00FA04AB">
        <w:rPr>
          <w:color w:val="080808"/>
          <w:lang w:val="en-US"/>
        </w:rPr>
        <w:t xml:space="preserve">, </w:t>
      </w:r>
      <w:r w:rsidRPr="00FA04AB">
        <w:rPr>
          <w:color w:val="1750EB"/>
          <w:lang w:val="en-US"/>
        </w:rPr>
        <w:t>1f</w:t>
      </w:r>
      <w:r w:rsidRPr="00FA04AB">
        <w:rPr>
          <w:color w:val="1750EB"/>
          <w:lang w:val="en-US"/>
        </w:rPr>
        <w:br/>
        <w:t xml:space="preserve">    </w:t>
      </w:r>
      <w:r w:rsidRPr="00FA04AB">
        <w:rPr>
          <w:color w:val="080808"/>
          <w:lang w:val="en-US"/>
        </w:rPr>
        <w:t>};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final </w:t>
      </w:r>
      <w:r w:rsidRPr="00FA04AB">
        <w:rPr>
          <w:color w:val="000000"/>
          <w:lang w:val="en-US"/>
        </w:rPr>
        <w:t xml:space="preserve">Cell </w:t>
      </w:r>
      <w:proofErr w:type="spellStart"/>
      <w:r w:rsidRPr="00FA04AB">
        <w:rPr>
          <w:color w:val="871094"/>
          <w:lang w:val="en-US"/>
        </w:rPr>
        <w:t>cell</w:t>
      </w:r>
      <w:proofErr w:type="spellEnd"/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</w:t>
      </w:r>
      <w:proofErr w:type="spellStart"/>
      <w:r w:rsidRPr="00FA04AB">
        <w:rPr>
          <w:color w:val="000000"/>
          <w:lang w:val="en-US"/>
        </w:rPr>
        <w:t>CellObjectView</w:t>
      </w:r>
      <w:proofErr w:type="spellEnd"/>
      <w:r w:rsidRPr="00FA04AB">
        <w:rPr>
          <w:color w:val="000000"/>
          <w:lang w:val="en-US"/>
        </w:rPr>
        <w:t xml:space="preserve"> </w:t>
      </w:r>
      <w:proofErr w:type="spellStart"/>
      <w:r w:rsidRPr="00FA04AB">
        <w:rPr>
          <w:color w:val="871094"/>
          <w:lang w:val="en-US"/>
        </w:rPr>
        <w:t>cellObjectView</w:t>
      </w:r>
      <w:proofErr w:type="spellEnd"/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</w:t>
      </w:r>
      <w:proofErr w:type="spellStart"/>
      <w:r w:rsidRPr="00FA04AB">
        <w:rPr>
          <w:color w:val="00627A"/>
          <w:lang w:val="en-US"/>
        </w:rPr>
        <w:t>CellView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 xml:space="preserve">Cell </w:t>
      </w:r>
      <w:r w:rsidRPr="00FA04AB">
        <w:rPr>
          <w:color w:val="080808"/>
          <w:lang w:val="en-US"/>
        </w:rPr>
        <w:t>cell) {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033B3"/>
          <w:lang w:val="en-US"/>
        </w:rPr>
        <w:t>this</w:t>
      </w:r>
      <w:r w:rsidRPr="00FA04AB">
        <w:rPr>
          <w:color w:val="080808"/>
          <w:lang w:val="en-US"/>
        </w:rPr>
        <w:t>.</w:t>
      </w:r>
      <w:r w:rsidRPr="00FA04AB">
        <w:rPr>
          <w:color w:val="871094"/>
          <w:lang w:val="en-US"/>
        </w:rPr>
        <w:t>cell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>= cell;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80808"/>
          <w:lang w:val="en-US"/>
        </w:rPr>
        <w:t>setPreferredSize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new </w:t>
      </w:r>
      <w:r w:rsidRPr="00FA04AB">
        <w:rPr>
          <w:color w:val="080808"/>
          <w:lang w:val="en-US"/>
        </w:rPr>
        <w:t>Dimension(</w:t>
      </w:r>
      <w:r w:rsidRPr="00FA04AB">
        <w:rPr>
          <w:i/>
          <w:iCs/>
          <w:color w:val="871094"/>
          <w:lang w:val="en-US"/>
        </w:rPr>
        <w:t>CELL_SIZE</w:t>
      </w:r>
      <w:r w:rsidRPr="00FA04AB">
        <w:rPr>
          <w:color w:val="080808"/>
          <w:lang w:val="en-US"/>
        </w:rPr>
        <w:t xml:space="preserve">, </w:t>
      </w:r>
      <w:r w:rsidRPr="00FA04AB">
        <w:rPr>
          <w:i/>
          <w:iCs/>
          <w:color w:val="871094"/>
          <w:lang w:val="en-US"/>
        </w:rPr>
        <w:t>CELL_SIZE</w:t>
      </w:r>
      <w:r w:rsidRPr="00FA04AB">
        <w:rPr>
          <w:color w:val="080808"/>
          <w:lang w:val="en-US"/>
        </w:rPr>
        <w:t>));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80808"/>
          <w:lang w:val="en-US"/>
        </w:rPr>
        <w:t>setBackground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new </w:t>
      </w:r>
      <w:r w:rsidRPr="00FA04AB">
        <w:rPr>
          <w:color w:val="080808"/>
          <w:lang w:val="en-US"/>
        </w:rPr>
        <w:t>Color(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 xml:space="preserve">, 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 xml:space="preserve">, 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 xml:space="preserve">, 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>));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9E880D"/>
          <w:lang w:val="en-US"/>
        </w:rPr>
        <w:t>@Override</w:t>
      </w:r>
      <w:r w:rsidRPr="00FA04AB">
        <w:rPr>
          <w:color w:val="9E880D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public void </w:t>
      </w:r>
      <w:r w:rsidRPr="00FA04AB">
        <w:rPr>
          <w:color w:val="00627A"/>
          <w:lang w:val="en-US"/>
        </w:rPr>
        <w:t>paint</w:t>
      </w:r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 xml:space="preserve">Graphics </w:t>
      </w:r>
      <w:r w:rsidRPr="00FA04AB">
        <w:rPr>
          <w:color w:val="080808"/>
          <w:lang w:val="en-US"/>
        </w:rPr>
        <w:t>g) {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033B3"/>
          <w:lang w:val="en-US"/>
        </w:rPr>
        <w:t>super</w:t>
      </w:r>
      <w:r w:rsidRPr="00FA04AB">
        <w:rPr>
          <w:color w:val="080808"/>
          <w:lang w:val="en-US"/>
        </w:rPr>
        <w:t>.paint</w:t>
      </w:r>
      <w:proofErr w:type="spellEnd"/>
      <w:r w:rsidRPr="00FA04AB">
        <w:rPr>
          <w:color w:val="080808"/>
          <w:lang w:val="en-US"/>
        </w:rPr>
        <w:t>(g);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00000"/>
          <w:lang w:val="en-US"/>
        </w:rPr>
        <w:t>CellObject</w:t>
      </w:r>
      <w:proofErr w:type="spellEnd"/>
      <w:r w:rsidRPr="00FA04AB">
        <w:rPr>
          <w:color w:val="000000"/>
          <w:lang w:val="en-US"/>
        </w:rPr>
        <w:t xml:space="preserve"> </w:t>
      </w:r>
      <w:proofErr w:type="spellStart"/>
      <w:r w:rsidRPr="00FA04AB">
        <w:rPr>
          <w:color w:val="000000"/>
          <w:lang w:val="en-US"/>
        </w:rPr>
        <w:t>cellObject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871094"/>
          <w:lang w:val="en-US"/>
        </w:rPr>
        <w:t>cell</w:t>
      </w:r>
      <w:r w:rsidRPr="00FA04AB">
        <w:rPr>
          <w:color w:val="080808"/>
          <w:lang w:val="en-US"/>
        </w:rPr>
        <w:t>.getContainedObject</w:t>
      </w:r>
      <w:proofErr w:type="spellEnd"/>
      <w:r w:rsidRPr="00FA04AB">
        <w:rPr>
          <w:color w:val="080808"/>
          <w:lang w:val="en-US"/>
        </w:rPr>
        <w:t>();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if </w:t>
      </w:r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871094"/>
          <w:lang w:val="en-US"/>
        </w:rPr>
        <w:t>cellObjectView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== </w:t>
      </w:r>
      <w:r w:rsidRPr="00FA04AB">
        <w:rPr>
          <w:color w:val="0033B3"/>
          <w:lang w:val="en-US"/>
        </w:rPr>
        <w:t xml:space="preserve">null </w:t>
      </w:r>
      <w:r w:rsidRPr="00FA04AB">
        <w:rPr>
          <w:color w:val="080808"/>
          <w:lang w:val="en-US"/>
        </w:rPr>
        <w:t xml:space="preserve">&amp;&amp; </w:t>
      </w:r>
      <w:proofErr w:type="spellStart"/>
      <w:r w:rsidRPr="00FA04AB">
        <w:rPr>
          <w:color w:val="000000"/>
          <w:lang w:val="en-US"/>
        </w:rPr>
        <w:t>cellObject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!= </w:t>
      </w:r>
      <w:r w:rsidRPr="00FA04AB">
        <w:rPr>
          <w:color w:val="0033B3"/>
          <w:lang w:val="en-US"/>
        </w:rPr>
        <w:t>null</w:t>
      </w:r>
      <w:r w:rsidRPr="00FA04AB">
        <w:rPr>
          <w:color w:val="0033B3"/>
          <w:lang w:val="en-US"/>
        </w:rPr>
        <w:br/>
        <w:t xml:space="preserve">                </w:t>
      </w:r>
      <w:r w:rsidRPr="00FA04AB">
        <w:rPr>
          <w:color w:val="080808"/>
          <w:lang w:val="en-US"/>
        </w:rPr>
        <w:t xml:space="preserve">|| </w:t>
      </w:r>
      <w:proofErr w:type="spellStart"/>
      <w:r w:rsidRPr="00FA04AB">
        <w:rPr>
          <w:color w:val="871094"/>
          <w:lang w:val="en-US"/>
        </w:rPr>
        <w:t>cellObjectView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!= </w:t>
      </w:r>
      <w:r w:rsidRPr="00FA04AB">
        <w:rPr>
          <w:color w:val="0033B3"/>
          <w:lang w:val="en-US"/>
        </w:rPr>
        <w:t xml:space="preserve">null </w:t>
      </w:r>
      <w:r w:rsidRPr="00FA04AB">
        <w:rPr>
          <w:color w:val="080808"/>
          <w:lang w:val="en-US"/>
        </w:rPr>
        <w:t xml:space="preserve">&amp;&amp; </w:t>
      </w:r>
      <w:proofErr w:type="spellStart"/>
      <w:r w:rsidRPr="00FA04AB">
        <w:rPr>
          <w:color w:val="871094"/>
          <w:lang w:val="en-US"/>
        </w:rPr>
        <w:t>cellObjectView</w:t>
      </w:r>
      <w:r w:rsidRPr="00FA04AB">
        <w:rPr>
          <w:color w:val="080808"/>
          <w:lang w:val="en-US"/>
        </w:rPr>
        <w:t>.</w:t>
      </w:r>
      <w:r w:rsidRPr="00FA04AB">
        <w:rPr>
          <w:color w:val="871094"/>
          <w:lang w:val="en-US"/>
        </w:rPr>
        <w:t>cellObject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!= </w:t>
      </w:r>
      <w:proofErr w:type="spellStart"/>
      <w:r w:rsidRPr="00FA04AB">
        <w:rPr>
          <w:color w:val="000000"/>
          <w:lang w:val="en-US"/>
        </w:rPr>
        <w:t>cellObject</w:t>
      </w:r>
      <w:proofErr w:type="spellEnd"/>
      <w:r w:rsidRPr="00FA04AB">
        <w:rPr>
          <w:color w:val="080808"/>
          <w:lang w:val="en-US"/>
        </w:rPr>
        <w:t>){</w:t>
      </w:r>
      <w:r w:rsidRPr="00FA04AB">
        <w:rPr>
          <w:color w:val="080808"/>
          <w:lang w:val="en-US"/>
        </w:rPr>
        <w:br/>
        <w:t xml:space="preserve">            </w:t>
      </w:r>
      <w:proofErr w:type="spellStart"/>
      <w:r w:rsidRPr="00FA04AB">
        <w:rPr>
          <w:color w:val="871094"/>
          <w:lang w:val="en-US"/>
        </w:rPr>
        <w:t>cellObjectView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080808"/>
          <w:lang w:val="en-US"/>
        </w:rPr>
        <w:t>getCellObjectView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cellObject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lastRenderedPageBreak/>
        <w:t xml:space="preserve">        </w:t>
      </w:r>
      <w:r w:rsidRPr="00FA04AB">
        <w:rPr>
          <w:color w:val="000000"/>
          <w:lang w:val="en-US"/>
        </w:rPr>
        <w:t xml:space="preserve">Graphics2D gr2d </w:t>
      </w:r>
      <w:r w:rsidRPr="00FA04AB">
        <w:rPr>
          <w:color w:val="080808"/>
          <w:lang w:val="en-US"/>
        </w:rPr>
        <w:t>= (</w:t>
      </w:r>
      <w:r w:rsidRPr="00FA04AB">
        <w:rPr>
          <w:color w:val="000000"/>
          <w:lang w:val="en-US"/>
        </w:rPr>
        <w:t>Graphics2D</w:t>
      </w:r>
      <w:r w:rsidRPr="00FA04AB">
        <w:rPr>
          <w:color w:val="080808"/>
          <w:lang w:val="en-US"/>
        </w:rPr>
        <w:t>) g;</w:t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80808"/>
          <w:lang w:val="en-US"/>
        </w:rPr>
        <w:t>drawHexagon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>gr2d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if </w:t>
      </w:r>
      <w:r w:rsidRPr="00FA04AB">
        <w:rPr>
          <w:color w:val="080808"/>
          <w:lang w:val="en-US"/>
        </w:rPr>
        <w:t>((</w:t>
      </w:r>
      <w:proofErr w:type="spellStart"/>
      <w:r w:rsidRPr="00FA04AB">
        <w:rPr>
          <w:color w:val="871094"/>
          <w:lang w:val="en-US"/>
        </w:rPr>
        <w:t>cellObjectView</w:t>
      </w:r>
      <w:proofErr w:type="spellEnd"/>
      <w:r w:rsidRPr="00FA04AB">
        <w:rPr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== </w:t>
      </w:r>
      <w:r w:rsidRPr="00FA04AB">
        <w:rPr>
          <w:color w:val="0033B3"/>
          <w:lang w:val="en-US"/>
        </w:rPr>
        <w:t xml:space="preserve">null </w:t>
      </w:r>
      <w:r w:rsidRPr="00FA04AB">
        <w:rPr>
          <w:color w:val="080808"/>
          <w:lang w:val="en-US"/>
        </w:rPr>
        <w:t>|| !</w:t>
      </w:r>
      <w:proofErr w:type="spellStart"/>
      <w:r w:rsidRPr="00FA04AB">
        <w:rPr>
          <w:color w:val="871094"/>
          <w:lang w:val="en-US"/>
        </w:rPr>
        <w:t>cellObjectView</w:t>
      </w:r>
      <w:r w:rsidRPr="00FA04AB">
        <w:rPr>
          <w:color w:val="080808"/>
          <w:lang w:val="en-US"/>
        </w:rPr>
        <w:t>.paint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>gr2d</w:t>
      </w:r>
      <w:r w:rsidRPr="00FA04AB">
        <w:rPr>
          <w:color w:val="080808"/>
          <w:lang w:val="en-US"/>
        </w:rPr>
        <w:t xml:space="preserve">)) &amp;&amp; </w:t>
      </w:r>
      <w:r w:rsidRPr="00FA04AB">
        <w:rPr>
          <w:color w:val="871094"/>
          <w:lang w:val="en-US"/>
        </w:rPr>
        <w:t xml:space="preserve">cell </w:t>
      </w:r>
      <w:proofErr w:type="spellStart"/>
      <w:r w:rsidRPr="00FA04AB">
        <w:rPr>
          <w:color w:val="0033B3"/>
          <w:lang w:val="en-US"/>
        </w:rPr>
        <w:t>instanceof</w:t>
      </w:r>
      <w:proofErr w:type="spellEnd"/>
      <w:r w:rsidRPr="00FA04AB">
        <w:rPr>
          <w:color w:val="0033B3"/>
          <w:lang w:val="en-US"/>
        </w:rPr>
        <w:t xml:space="preserve"> </w:t>
      </w:r>
      <w:proofErr w:type="spellStart"/>
      <w:r w:rsidRPr="00FA04AB">
        <w:rPr>
          <w:color w:val="000000"/>
          <w:lang w:val="en-US"/>
        </w:rPr>
        <w:t>ExitCell</w:t>
      </w:r>
      <w:proofErr w:type="spellEnd"/>
      <w:r w:rsidRPr="00FA04AB">
        <w:rPr>
          <w:color w:val="080808"/>
          <w:lang w:val="en-US"/>
        </w:rPr>
        <w:t>){</w:t>
      </w:r>
      <w:r w:rsidRPr="00FA04AB">
        <w:rPr>
          <w:color w:val="080808"/>
          <w:lang w:val="en-US"/>
        </w:rPr>
        <w:br/>
        <w:t xml:space="preserve">            </w:t>
      </w:r>
      <w:proofErr w:type="spellStart"/>
      <w:r w:rsidRPr="00FA04AB">
        <w:rPr>
          <w:color w:val="080808"/>
          <w:lang w:val="en-US"/>
        </w:rPr>
        <w:t>drawString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>gr2d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}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void </w:t>
      </w:r>
      <w:proofErr w:type="spellStart"/>
      <w:r w:rsidRPr="00FA04AB">
        <w:rPr>
          <w:color w:val="00627A"/>
          <w:lang w:val="en-US"/>
        </w:rPr>
        <w:t>drawHexagon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 xml:space="preserve">Graphics2D </w:t>
      </w:r>
      <w:r w:rsidRPr="00FA04AB">
        <w:rPr>
          <w:color w:val="080808"/>
          <w:lang w:val="en-US"/>
        </w:rPr>
        <w:t>gr2d){</w:t>
      </w:r>
      <w:r w:rsidRPr="00FA04AB">
        <w:rPr>
          <w:color w:val="080808"/>
          <w:lang w:val="en-US"/>
        </w:rPr>
        <w:br/>
        <w:t xml:space="preserve">        gr2d.setPaint(</w:t>
      </w:r>
      <w:proofErr w:type="spellStart"/>
      <w:r w:rsidRPr="00FA04AB">
        <w:rPr>
          <w:color w:val="080808"/>
          <w:lang w:val="en-US"/>
        </w:rPr>
        <w:t>getCellColor</w:t>
      </w:r>
      <w:proofErr w:type="spellEnd"/>
      <w:r w:rsidRPr="00FA04AB">
        <w:rPr>
          <w:color w:val="080808"/>
          <w:lang w:val="en-US"/>
        </w:rPr>
        <w:t>());</w:t>
      </w:r>
      <w:r w:rsidRPr="00FA04AB">
        <w:rPr>
          <w:color w:val="080808"/>
          <w:lang w:val="en-US"/>
        </w:rPr>
        <w:br/>
        <w:t xml:space="preserve">        gr2d.fillPolygon(</w:t>
      </w:r>
      <w:r w:rsidRPr="00FA04AB">
        <w:rPr>
          <w:color w:val="080808"/>
          <w:lang w:val="en-US"/>
        </w:rPr>
        <w:br/>
        <w:t xml:space="preserve">                </w:t>
      </w:r>
      <w:proofErr w:type="spellStart"/>
      <w:r w:rsidRPr="00FA04AB">
        <w:rPr>
          <w:color w:val="080808"/>
          <w:lang w:val="en-US"/>
        </w:rPr>
        <w:t>getPolygonPoints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>true</w:t>
      </w:r>
      <w:r w:rsidRPr="00FA04AB">
        <w:rPr>
          <w:color w:val="080808"/>
          <w:lang w:val="en-US"/>
        </w:rPr>
        <w:t xml:space="preserve">, </w:t>
      </w:r>
      <w:r w:rsidRPr="00FA04AB">
        <w:rPr>
          <w:i/>
          <w:iCs/>
          <w:color w:val="871094"/>
          <w:lang w:val="en-US"/>
        </w:rPr>
        <w:t>CELL_SIZE</w:t>
      </w:r>
      <w:r w:rsidRPr="00FA04AB">
        <w:rPr>
          <w:color w:val="080808"/>
          <w:lang w:val="en-US"/>
        </w:rPr>
        <w:t>/</w:t>
      </w:r>
      <w:r w:rsidRPr="00FA04AB">
        <w:rPr>
          <w:color w:val="1750EB"/>
          <w:lang w:val="en-US"/>
        </w:rPr>
        <w:t>2f</w:t>
      </w:r>
      <w:r w:rsidRPr="00FA04AB">
        <w:rPr>
          <w:color w:val="080808"/>
          <w:lang w:val="en-US"/>
        </w:rPr>
        <w:t>),</w:t>
      </w:r>
      <w:r w:rsidRPr="00FA04AB">
        <w:rPr>
          <w:color w:val="080808"/>
          <w:lang w:val="en-US"/>
        </w:rPr>
        <w:br/>
        <w:t xml:space="preserve">                </w:t>
      </w:r>
      <w:proofErr w:type="spellStart"/>
      <w:r w:rsidRPr="00FA04AB">
        <w:rPr>
          <w:color w:val="080808"/>
          <w:lang w:val="en-US"/>
        </w:rPr>
        <w:t>getPolygonPoints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>false</w:t>
      </w:r>
      <w:r w:rsidRPr="00FA04AB">
        <w:rPr>
          <w:color w:val="080808"/>
          <w:lang w:val="en-US"/>
        </w:rPr>
        <w:t xml:space="preserve">, </w:t>
      </w:r>
      <w:r w:rsidRPr="00FA04AB">
        <w:rPr>
          <w:i/>
          <w:iCs/>
          <w:color w:val="871094"/>
          <w:lang w:val="en-US"/>
        </w:rPr>
        <w:t>CELL_SIZE</w:t>
      </w:r>
      <w:r w:rsidRPr="00FA04AB">
        <w:rPr>
          <w:color w:val="080808"/>
          <w:lang w:val="en-US"/>
        </w:rPr>
        <w:t>/</w:t>
      </w:r>
      <w:r w:rsidRPr="00FA04AB">
        <w:rPr>
          <w:color w:val="1750EB"/>
          <w:lang w:val="en-US"/>
        </w:rPr>
        <w:t>2f</w:t>
      </w:r>
      <w:r w:rsidRPr="00FA04AB">
        <w:rPr>
          <w:color w:val="080808"/>
          <w:lang w:val="en-US"/>
        </w:rPr>
        <w:t>),</w:t>
      </w:r>
      <w:r w:rsidRPr="00FA04AB">
        <w:rPr>
          <w:color w:val="080808"/>
          <w:lang w:val="en-US"/>
        </w:rPr>
        <w:br/>
        <w:t xml:space="preserve">                </w:t>
      </w:r>
      <w:proofErr w:type="spellStart"/>
      <w:r w:rsidRPr="00FA04AB">
        <w:rPr>
          <w:i/>
          <w:iCs/>
          <w:color w:val="871094"/>
          <w:lang w:val="en-US"/>
        </w:rPr>
        <w:t>xHexagonPoints</w:t>
      </w:r>
      <w:r w:rsidRPr="00FA04AB">
        <w:rPr>
          <w:color w:val="080808"/>
          <w:lang w:val="en-US"/>
        </w:rPr>
        <w:t>.</w:t>
      </w:r>
      <w:r w:rsidRPr="00FA04AB">
        <w:rPr>
          <w:color w:val="871094"/>
          <w:lang w:val="en-US"/>
        </w:rPr>
        <w:t>length</w:t>
      </w:r>
      <w:proofErr w:type="spellEnd"/>
      <w:r w:rsidRPr="00FA04AB">
        <w:rPr>
          <w:color w:val="871094"/>
          <w:lang w:val="en-US"/>
        </w:rPr>
        <w:br/>
        <w:t xml:space="preserve">        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gr2d.setStroke(</w:t>
      </w:r>
      <w:r w:rsidRPr="00FA04AB">
        <w:rPr>
          <w:color w:val="0033B3"/>
          <w:lang w:val="en-US"/>
        </w:rPr>
        <w:t xml:space="preserve">new </w:t>
      </w:r>
      <w:proofErr w:type="spellStart"/>
      <w:r w:rsidRPr="00FA04AB">
        <w:rPr>
          <w:color w:val="080808"/>
          <w:lang w:val="en-US"/>
        </w:rPr>
        <w:t>BasicStroke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1750EB"/>
          <w:lang w:val="en-US"/>
        </w:rPr>
        <w:t>2</w:t>
      </w:r>
      <w:r w:rsidRPr="00FA04AB">
        <w:rPr>
          <w:color w:val="080808"/>
          <w:lang w:val="en-US"/>
        </w:rPr>
        <w:t>));</w:t>
      </w:r>
      <w:r w:rsidRPr="00FA04AB">
        <w:rPr>
          <w:color w:val="080808"/>
          <w:lang w:val="en-US"/>
        </w:rPr>
        <w:br/>
        <w:t xml:space="preserve">        gr2d.setPaint(</w:t>
      </w:r>
      <w:proofErr w:type="spellStart"/>
      <w:r w:rsidRPr="00FA04AB">
        <w:rPr>
          <w:color w:val="000000"/>
          <w:lang w:val="en-US"/>
        </w:rPr>
        <w:t>Color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black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gr2d.drawPolygon(</w:t>
      </w:r>
      <w:r w:rsidRPr="00FA04AB">
        <w:rPr>
          <w:color w:val="080808"/>
          <w:lang w:val="en-US"/>
        </w:rPr>
        <w:br/>
        <w:t xml:space="preserve">                </w:t>
      </w:r>
      <w:proofErr w:type="spellStart"/>
      <w:r w:rsidRPr="00FA04AB">
        <w:rPr>
          <w:color w:val="080808"/>
          <w:lang w:val="en-US"/>
        </w:rPr>
        <w:t>getPolygonPoints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>true</w:t>
      </w:r>
      <w:r w:rsidRPr="00FA04AB">
        <w:rPr>
          <w:color w:val="080808"/>
          <w:lang w:val="en-US"/>
        </w:rPr>
        <w:t xml:space="preserve">, </w:t>
      </w:r>
      <w:r w:rsidRPr="00FA04AB">
        <w:rPr>
          <w:i/>
          <w:iCs/>
          <w:color w:val="871094"/>
          <w:lang w:val="en-US"/>
        </w:rPr>
        <w:t>CELL_SIZE</w:t>
      </w:r>
      <w:r w:rsidRPr="00FA04AB">
        <w:rPr>
          <w:color w:val="080808"/>
          <w:lang w:val="en-US"/>
        </w:rPr>
        <w:t>/</w:t>
      </w:r>
      <w:r w:rsidRPr="00FA04AB">
        <w:rPr>
          <w:color w:val="1750EB"/>
          <w:lang w:val="en-US"/>
        </w:rPr>
        <w:t>2f</w:t>
      </w:r>
      <w:r w:rsidRPr="00FA04AB">
        <w:rPr>
          <w:color w:val="080808"/>
          <w:lang w:val="en-US"/>
        </w:rPr>
        <w:t>),</w:t>
      </w:r>
      <w:r w:rsidRPr="00FA04AB">
        <w:rPr>
          <w:color w:val="080808"/>
          <w:lang w:val="en-US"/>
        </w:rPr>
        <w:br/>
        <w:t xml:space="preserve">                </w:t>
      </w:r>
      <w:proofErr w:type="spellStart"/>
      <w:r w:rsidRPr="00FA04AB">
        <w:rPr>
          <w:color w:val="080808"/>
          <w:lang w:val="en-US"/>
        </w:rPr>
        <w:t>getPolygonPoints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>false</w:t>
      </w:r>
      <w:r w:rsidRPr="00FA04AB">
        <w:rPr>
          <w:color w:val="080808"/>
          <w:lang w:val="en-US"/>
        </w:rPr>
        <w:t xml:space="preserve">, </w:t>
      </w:r>
      <w:r w:rsidRPr="00FA04AB">
        <w:rPr>
          <w:i/>
          <w:iCs/>
          <w:color w:val="871094"/>
          <w:lang w:val="en-US"/>
        </w:rPr>
        <w:t>CELL_SIZE</w:t>
      </w:r>
      <w:r w:rsidRPr="00FA04AB">
        <w:rPr>
          <w:color w:val="080808"/>
          <w:lang w:val="en-US"/>
        </w:rPr>
        <w:t>/</w:t>
      </w:r>
      <w:r w:rsidRPr="00FA04AB">
        <w:rPr>
          <w:color w:val="1750EB"/>
          <w:lang w:val="en-US"/>
        </w:rPr>
        <w:t>2f</w:t>
      </w:r>
      <w:r w:rsidRPr="00FA04AB">
        <w:rPr>
          <w:color w:val="080808"/>
          <w:lang w:val="en-US"/>
        </w:rPr>
        <w:t>),</w:t>
      </w:r>
      <w:r w:rsidRPr="00FA04AB">
        <w:rPr>
          <w:color w:val="080808"/>
          <w:lang w:val="en-US"/>
        </w:rPr>
        <w:br/>
        <w:t xml:space="preserve">                </w:t>
      </w:r>
      <w:proofErr w:type="spellStart"/>
      <w:r w:rsidRPr="00FA04AB">
        <w:rPr>
          <w:i/>
          <w:iCs/>
          <w:color w:val="871094"/>
          <w:lang w:val="en-US"/>
        </w:rPr>
        <w:t>xHexagonPoints</w:t>
      </w:r>
      <w:r w:rsidRPr="00FA04AB">
        <w:rPr>
          <w:color w:val="080808"/>
          <w:lang w:val="en-US"/>
        </w:rPr>
        <w:t>.</w:t>
      </w:r>
      <w:r w:rsidRPr="00FA04AB">
        <w:rPr>
          <w:color w:val="871094"/>
          <w:lang w:val="en-US"/>
        </w:rPr>
        <w:t>length</w:t>
      </w:r>
      <w:proofErr w:type="spellEnd"/>
      <w:r w:rsidRPr="00FA04AB">
        <w:rPr>
          <w:color w:val="871094"/>
          <w:lang w:val="en-US"/>
        </w:rPr>
        <w:br/>
        <w:t xml:space="preserve">        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void </w:t>
      </w:r>
      <w:proofErr w:type="spellStart"/>
      <w:r w:rsidRPr="00FA04AB">
        <w:rPr>
          <w:color w:val="00627A"/>
          <w:lang w:val="en-US"/>
        </w:rPr>
        <w:t>drawString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color w:val="000000"/>
          <w:lang w:val="en-US"/>
        </w:rPr>
        <w:t xml:space="preserve">Graphics2D </w:t>
      </w:r>
      <w:r w:rsidRPr="00FA04AB">
        <w:rPr>
          <w:color w:val="080808"/>
          <w:lang w:val="en-US"/>
        </w:rPr>
        <w:t>gr2d){</w:t>
      </w:r>
      <w:r w:rsidRPr="00FA04AB">
        <w:rPr>
          <w:color w:val="080808"/>
          <w:lang w:val="en-US"/>
        </w:rPr>
        <w:br/>
        <w:t xml:space="preserve">        gr2d.setColor(</w:t>
      </w:r>
      <w:proofErr w:type="spellStart"/>
      <w:r w:rsidRPr="00FA04AB">
        <w:rPr>
          <w:color w:val="000000"/>
          <w:lang w:val="en-US"/>
        </w:rPr>
        <w:t>Color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black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gr2d.setFont(</w:t>
      </w:r>
      <w:r w:rsidRPr="00FA04AB">
        <w:rPr>
          <w:color w:val="0033B3"/>
          <w:lang w:val="en-US"/>
        </w:rPr>
        <w:t xml:space="preserve">new </w:t>
      </w:r>
      <w:r w:rsidRPr="00FA04AB">
        <w:rPr>
          <w:color w:val="080808"/>
          <w:lang w:val="en-US"/>
        </w:rPr>
        <w:t>Font(</w:t>
      </w:r>
      <w:r w:rsidRPr="00FA04AB">
        <w:rPr>
          <w:color w:val="067D17"/>
          <w:lang w:val="en-US"/>
        </w:rPr>
        <w:t xml:space="preserve">"Microsoft </w:t>
      </w:r>
      <w:proofErr w:type="spellStart"/>
      <w:r w:rsidRPr="00FA04AB">
        <w:rPr>
          <w:color w:val="067D17"/>
          <w:lang w:val="en-US"/>
        </w:rPr>
        <w:t>JhengHei</w:t>
      </w:r>
      <w:proofErr w:type="spellEnd"/>
      <w:r w:rsidRPr="00FA04AB">
        <w:rPr>
          <w:color w:val="067D17"/>
          <w:lang w:val="en-US"/>
        </w:rPr>
        <w:t xml:space="preserve"> Light"</w:t>
      </w:r>
      <w:r w:rsidRPr="00FA04AB">
        <w:rPr>
          <w:color w:val="080808"/>
          <w:lang w:val="en-US"/>
        </w:rPr>
        <w:t xml:space="preserve">, </w:t>
      </w:r>
      <w:proofErr w:type="spellStart"/>
      <w:r w:rsidRPr="00FA04AB">
        <w:rPr>
          <w:color w:val="000000"/>
          <w:lang w:val="en-US"/>
        </w:rPr>
        <w:t>Font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BOLD</w:t>
      </w:r>
      <w:proofErr w:type="spellEnd"/>
      <w:r w:rsidRPr="00FA04AB">
        <w:rPr>
          <w:color w:val="080808"/>
          <w:lang w:val="en-US"/>
        </w:rPr>
        <w:t xml:space="preserve">, </w:t>
      </w:r>
      <w:r w:rsidRPr="00FA04AB">
        <w:rPr>
          <w:color w:val="1750EB"/>
          <w:lang w:val="en-US"/>
        </w:rPr>
        <w:t>20</w:t>
      </w:r>
      <w:r w:rsidRPr="00FA04AB">
        <w:rPr>
          <w:color w:val="080808"/>
          <w:lang w:val="en-US"/>
        </w:rPr>
        <w:t>));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proofErr w:type="spellStart"/>
      <w:r w:rsidRPr="00FA04AB">
        <w:rPr>
          <w:color w:val="000000"/>
          <w:lang w:val="en-US"/>
        </w:rPr>
        <w:t>FontMetrics</w:t>
      </w:r>
      <w:proofErr w:type="spellEnd"/>
      <w:r w:rsidRPr="00FA04AB">
        <w:rPr>
          <w:color w:val="000000"/>
          <w:lang w:val="en-US"/>
        </w:rPr>
        <w:t xml:space="preserve"> </w:t>
      </w:r>
      <w:proofErr w:type="spellStart"/>
      <w:r w:rsidRPr="00FA04AB">
        <w:rPr>
          <w:color w:val="000000"/>
          <w:lang w:val="en-US"/>
        </w:rPr>
        <w:t>fm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>= gr2d.getFontMetrics();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int </w:t>
      </w:r>
      <w:proofErr w:type="spellStart"/>
      <w:r w:rsidRPr="00FA04AB">
        <w:rPr>
          <w:color w:val="000000"/>
          <w:lang w:val="en-US"/>
        </w:rPr>
        <w:t>msgWidth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000000"/>
          <w:lang w:val="en-US"/>
        </w:rPr>
        <w:t>fm</w:t>
      </w:r>
      <w:r w:rsidRPr="00FA04AB">
        <w:rPr>
          <w:color w:val="080808"/>
          <w:lang w:val="en-US"/>
        </w:rPr>
        <w:t>.stringWidth</w:t>
      </w:r>
      <w:proofErr w:type="spellEnd"/>
      <w:r w:rsidRPr="00FA04AB">
        <w:rPr>
          <w:color w:val="080808"/>
          <w:lang w:val="en-US"/>
        </w:rPr>
        <w:t>(</w:t>
      </w:r>
      <w:r w:rsidRPr="00FA04AB">
        <w:rPr>
          <w:i/>
          <w:iCs/>
          <w:color w:val="871094"/>
          <w:lang w:val="en-US"/>
        </w:rPr>
        <w:t>EXIT_LETTER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int </w:t>
      </w:r>
      <w:proofErr w:type="spellStart"/>
      <w:r w:rsidRPr="00FA04AB">
        <w:rPr>
          <w:color w:val="000000"/>
          <w:lang w:val="en-US"/>
        </w:rPr>
        <w:t>msgHeight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000000"/>
          <w:lang w:val="en-US"/>
        </w:rPr>
        <w:t>fm</w:t>
      </w:r>
      <w:r w:rsidRPr="00FA04AB">
        <w:rPr>
          <w:color w:val="080808"/>
          <w:lang w:val="en-US"/>
        </w:rPr>
        <w:t>.getHeight</w:t>
      </w:r>
      <w:proofErr w:type="spellEnd"/>
      <w:r w:rsidRPr="00FA04AB">
        <w:rPr>
          <w:color w:val="080808"/>
          <w:lang w:val="en-US"/>
        </w:rPr>
        <w:t>();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gr2d.drawString(</w:t>
      </w:r>
      <w:r w:rsidRPr="00FA04AB">
        <w:rPr>
          <w:i/>
          <w:iCs/>
          <w:color w:val="871094"/>
          <w:lang w:val="en-US"/>
        </w:rPr>
        <w:t>EXIT_LETTER</w:t>
      </w:r>
      <w:r w:rsidRPr="00FA04AB">
        <w:rPr>
          <w:color w:val="080808"/>
          <w:lang w:val="en-US"/>
        </w:rPr>
        <w:t>, (</w:t>
      </w:r>
      <w:r w:rsidRPr="00FA04AB">
        <w:rPr>
          <w:i/>
          <w:iCs/>
          <w:color w:val="871094"/>
          <w:lang w:val="en-US"/>
        </w:rPr>
        <w:t xml:space="preserve">CELL_SIZE </w:t>
      </w:r>
      <w:r w:rsidRPr="00FA04AB">
        <w:rPr>
          <w:color w:val="080808"/>
          <w:lang w:val="en-US"/>
        </w:rPr>
        <w:t xml:space="preserve">- </w:t>
      </w:r>
      <w:proofErr w:type="spellStart"/>
      <w:r w:rsidRPr="00FA04AB">
        <w:rPr>
          <w:color w:val="000000"/>
          <w:lang w:val="en-US"/>
        </w:rPr>
        <w:t>msgWidth</w:t>
      </w:r>
      <w:proofErr w:type="spellEnd"/>
      <w:r w:rsidRPr="00FA04AB">
        <w:rPr>
          <w:color w:val="080808"/>
          <w:lang w:val="en-US"/>
        </w:rPr>
        <w:t>)/</w:t>
      </w:r>
      <w:r w:rsidRPr="00FA04AB">
        <w:rPr>
          <w:color w:val="1750EB"/>
          <w:lang w:val="en-US"/>
        </w:rPr>
        <w:t>2</w:t>
      </w:r>
      <w:r w:rsidRPr="00FA04AB">
        <w:rPr>
          <w:color w:val="080808"/>
          <w:lang w:val="en-US"/>
        </w:rPr>
        <w:t xml:space="preserve">, </w:t>
      </w:r>
      <w:r w:rsidRPr="00FA04AB">
        <w:rPr>
          <w:i/>
          <w:iCs/>
          <w:color w:val="871094"/>
          <w:lang w:val="en-US"/>
        </w:rPr>
        <w:t xml:space="preserve">CELL_SIZE </w:t>
      </w:r>
      <w:r w:rsidRPr="00FA04AB">
        <w:rPr>
          <w:color w:val="080808"/>
          <w:lang w:val="en-US"/>
        </w:rPr>
        <w:t xml:space="preserve">/ </w:t>
      </w:r>
      <w:r w:rsidRPr="00FA04AB">
        <w:rPr>
          <w:color w:val="1750EB"/>
          <w:lang w:val="en-US"/>
        </w:rPr>
        <w:t xml:space="preserve">2 </w:t>
      </w:r>
      <w:r w:rsidRPr="00FA04AB">
        <w:rPr>
          <w:color w:val="080808"/>
          <w:lang w:val="en-US"/>
        </w:rPr>
        <w:t xml:space="preserve">+ </w:t>
      </w:r>
      <w:proofErr w:type="spellStart"/>
      <w:r w:rsidRPr="00FA04AB">
        <w:rPr>
          <w:color w:val="000000"/>
          <w:lang w:val="en-US"/>
        </w:rPr>
        <w:t>msgHeight</w:t>
      </w:r>
      <w:proofErr w:type="spellEnd"/>
      <w:r w:rsidRPr="00FA04AB">
        <w:rPr>
          <w:color w:val="080808"/>
          <w:lang w:val="en-US"/>
        </w:rPr>
        <w:t>/</w:t>
      </w:r>
      <w:r w:rsidRPr="00FA04AB">
        <w:rPr>
          <w:color w:val="1750EB"/>
          <w:lang w:val="en-US"/>
        </w:rPr>
        <w:t>4</w:t>
      </w:r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>private int</w:t>
      </w:r>
      <w:r w:rsidRPr="00FA04AB">
        <w:rPr>
          <w:color w:val="080808"/>
          <w:lang w:val="en-US"/>
        </w:rPr>
        <w:t xml:space="preserve">[] </w:t>
      </w:r>
      <w:proofErr w:type="spellStart"/>
      <w:r w:rsidRPr="00FA04AB">
        <w:rPr>
          <w:color w:val="00627A"/>
          <w:lang w:val="en-US"/>
        </w:rPr>
        <w:t>getPolygonPoints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33B3"/>
          <w:lang w:val="en-US"/>
        </w:rPr>
        <w:t>boolean</w:t>
      </w:r>
      <w:proofErr w:type="spellEnd"/>
      <w:r w:rsidRPr="00FA04AB">
        <w:rPr>
          <w:color w:val="0033B3"/>
          <w:lang w:val="en-US"/>
        </w:rPr>
        <w:t xml:space="preserve"> </w:t>
      </w:r>
      <w:proofErr w:type="spellStart"/>
      <w:r w:rsidRPr="00FA04AB">
        <w:rPr>
          <w:color w:val="080808"/>
          <w:lang w:val="en-US"/>
        </w:rPr>
        <w:t>isX</w:t>
      </w:r>
      <w:proofErr w:type="spellEnd"/>
      <w:r w:rsidRPr="00FA04AB">
        <w:rPr>
          <w:color w:val="080808"/>
          <w:lang w:val="en-US"/>
        </w:rPr>
        <w:t xml:space="preserve">, </w:t>
      </w:r>
      <w:r w:rsidRPr="00FA04AB">
        <w:rPr>
          <w:color w:val="0033B3"/>
          <w:lang w:val="en-US"/>
        </w:rPr>
        <w:t xml:space="preserve">float </w:t>
      </w:r>
      <w:r w:rsidRPr="00FA04AB">
        <w:rPr>
          <w:color w:val="080808"/>
          <w:lang w:val="en-US"/>
        </w:rPr>
        <w:t>scale){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>float</w:t>
      </w:r>
      <w:r w:rsidRPr="00FA04AB">
        <w:rPr>
          <w:color w:val="080808"/>
          <w:lang w:val="en-US"/>
        </w:rPr>
        <w:t xml:space="preserve">[] </w:t>
      </w:r>
      <w:r w:rsidRPr="00FA04AB">
        <w:rPr>
          <w:color w:val="000000"/>
          <w:lang w:val="en-US"/>
        </w:rPr>
        <w:t xml:space="preserve">points </w:t>
      </w:r>
      <w:r w:rsidRPr="00FA04AB">
        <w:rPr>
          <w:color w:val="080808"/>
          <w:lang w:val="en-US"/>
        </w:rPr>
        <w:t xml:space="preserve">= </w:t>
      </w:r>
      <w:proofErr w:type="spellStart"/>
      <w:r w:rsidRPr="00FA04AB">
        <w:rPr>
          <w:color w:val="080808"/>
          <w:lang w:val="en-US"/>
        </w:rPr>
        <w:t>isX</w:t>
      </w:r>
      <w:proofErr w:type="spellEnd"/>
      <w:r w:rsidRPr="00FA04AB">
        <w:rPr>
          <w:color w:val="080808"/>
          <w:lang w:val="en-US"/>
        </w:rPr>
        <w:t xml:space="preserve"> ? </w:t>
      </w:r>
      <w:proofErr w:type="spellStart"/>
      <w:r w:rsidRPr="00FA04AB">
        <w:rPr>
          <w:i/>
          <w:iCs/>
          <w:color w:val="871094"/>
          <w:lang w:val="en-US"/>
        </w:rPr>
        <w:t>xHexagonPoints</w:t>
      </w:r>
      <w:proofErr w:type="spellEnd"/>
      <w:r w:rsidRPr="00FA04AB">
        <w:rPr>
          <w:i/>
          <w:iCs/>
          <w:color w:val="871094"/>
          <w:lang w:val="en-US"/>
        </w:rPr>
        <w:t xml:space="preserve"> </w:t>
      </w:r>
      <w:r w:rsidRPr="00FA04AB">
        <w:rPr>
          <w:color w:val="080808"/>
          <w:lang w:val="en-US"/>
        </w:rPr>
        <w:t xml:space="preserve">: </w:t>
      </w:r>
      <w:proofErr w:type="spellStart"/>
      <w:r w:rsidRPr="00FA04AB">
        <w:rPr>
          <w:i/>
          <w:iCs/>
          <w:color w:val="871094"/>
          <w:lang w:val="en-US"/>
        </w:rPr>
        <w:t>yHexagonPoints</w:t>
      </w:r>
      <w:proofErr w:type="spellEnd"/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>int</w:t>
      </w:r>
      <w:r w:rsidRPr="00FA04AB">
        <w:rPr>
          <w:color w:val="080808"/>
          <w:lang w:val="en-US"/>
        </w:rPr>
        <w:t xml:space="preserve">[] </w:t>
      </w:r>
      <w:r w:rsidRPr="00FA04AB">
        <w:rPr>
          <w:color w:val="000000"/>
          <w:lang w:val="en-US"/>
        </w:rPr>
        <w:t xml:space="preserve">result </w:t>
      </w:r>
      <w:r w:rsidRPr="00FA04AB">
        <w:rPr>
          <w:color w:val="080808"/>
          <w:lang w:val="en-US"/>
        </w:rPr>
        <w:t xml:space="preserve">= </w:t>
      </w:r>
      <w:r w:rsidRPr="00FA04AB">
        <w:rPr>
          <w:color w:val="0033B3"/>
          <w:lang w:val="en-US"/>
        </w:rPr>
        <w:t>new int</w:t>
      </w:r>
      <w:r w:rsidRPr="00FA04AB">
        <w:rPr>
          <w:color w:val="080808"/>
          <w:lang w:val="en-US"/>
        </w:rPr>
        <w:t>[</w:t>
      </w:r>
      <w:proofErr w:type="spellStart"/>
      <w:r w:rsidRPr="00FA04AB">
        <w:rPr>
          <w:color w:val="000000"/>
          <w:lang w:val="en-US"/>
        </w:rPr>
        <w:t>points</w:t>
      </w:r>
      <w:r w:rsidRPr="00FA04AB">
        <w:rPr>
          <w:color w:val="080808"/>
          <w:lang w:val="en-US"/>
        </w:rPr>
        <w:t>.</w:t>
      </w:r>
      <w:r w:rsidRPr="00FA04AB">
        <w:rPr>
          <w:color w:val="871094"/>
          <w:lang w:val="en-US"/>
        </w:rPr>
        <w:t>length</w:t>
      </w:r>
      <w:proofErr w:type="spellEnd"/>
      <w:r w:rsidRPr="00FA04AB">
        <w:rPr>
          <w:color w:val="080808"/>
          <w:lang w:val="en-US"/>
        </w:rPr>
        <w:t>];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for </w:t>
      </w:r>
      <w:r w:rsidRPr="00FA04AB">
        <w:rPr>
          <w:color w:val="080808"/>
          <w:lang w:val="en-US"/>
        </w:rPr>
        <w:t>(</w:t>
      </w:r>
      <w:r w:rsidRPr="00FA04AB">
        <w:rPr>
          <w:color w:val="0033B3"/>
          <w:lang w:val="en-US"/>
        </w:rPr>
        <w:t xml:space="preserve">int </w:t>
      </w:r>
      <w:proofErr w:type="spellStart"/>
      <w:r w:rsidRPr="00FA04AB">
        <w:rPr>
          <w:color w:val="080808"/>
          <w:lang w:val="en-US"/>
        </w:rPr>
        <w:t>i</w:t>
      </w:r>
      <w:proofErr w:type="spellEnd"/>
      <w:r w:rsidRPr="00FA04AB">
        <w:rPr>
          <w:color w:val="080808"/>
          <w:lang w:val="en-US"/>
        </w:rPr>
        <w:t xml:space="preserve"> = </w:t>
      </w:r>
      <w:r w:rsidRPr="00FA04AB">
        <w:rPr>
          <w:color w:val="1750EB"/>
          <w:lang w:val="en-US"/>
        </w:rPr>
        <w:t>0</w:t>
      </w:r>
      <w:r w:rsidRPr="00FA04AB">
        <w:rPr>
          <w:color w:val="080808"/>
          <w:lang w:val="en-US"/>
        </w:rPr>
        <w:t xml:space="preserve">; </w:t>
      </w:r>
      <w:proofErr w:type="spellStart"/>
      <w:r w:rsidRPr="00FA04AB">
        <w:rPr>
          <w:color w:val="080808"/>
          <w:lang w:val="en-US"/>
        </w:rPr>
        <w:t>i</w:t>
      </w:r>
      <w:proofErr w:type="spellEnd"/>
      <w:r w:rsidRPr="00FA04AB">
        <w:rPr>
          <w:color w:val="080808"/>
          <w:lang w:val="en-US"/>
        </w:rPr>
        <w:t xml:space="preserve"> &lt; </w:t>
      </w:r>
      <w:proofErr w:type="spellStart"/>
      <w:r w:rsidRPr="00FA04AB">
        <w:rPr>
          <w:color w:val="000000"/>
          <w:lang w:val="en-US"/>
        </w:rPr>
        <w:t>points</w:t>
      </w:r>
      <w:r w:rsidRPr="00FA04AB">
        <w:rPr>
          <w:color w:val="080808"/>
          <w:lang w:val="en-US"/>
        </w:rPr>
        <w:t>.</w:t>
      </w:r>
      <w:r w:rsidRPr="00FA04AB">
        <w:rPr>
          <w:color w:val="871094"/>
          <w:lang w:val="en-US"/>
        </w:rPr>
        <w:t>length</w:t>
      </w:r>
      <w:proofErr w:type="spellEnd"/>
      <w:r w:rsidRPr="00FA04AB">
        <w:rPr>
          <w:color w:val="080808"/>
          <w:lang w:val="en-US"/>
        </w:rPr>
        <w:t xml:space="preserve">; </w:t>
      </w:r>
      <w:proofErr w:type="spellStart"/>
      <w:r w:rsidRPr="00FA04AB">
        <w:rPr>
          <w:color w:val="080808"/>
          <w:lang w:val="en-US"/>
        </w:rPr>
        <w:t>i</w:t>
      </w:r>
      <w:proofErr w:type="spellEnd"/>
      <w:r w:rsidRPr="00FA04AB">
        <w:rPr>
          <w:color w:val="080808"/>
          <w:lang w:val="en-US"/>
        </w:rPr>
        <w:t>++){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0000"/>
          <w:lang w:val="en-US"/>
        </w:rPr>
        <w:t>result</w:t>
      </w:r>
      <w:r w:rsidRPr="00FA04AB">
        <w:rPr>
          <w:color w:val="080808"/>
          <w:lang w:val="en-US"/>
        </w:rPr>
        <w:t>[</w:t>
      </w:r>
      <w:proofErr w:type="spellStart"/>
      <w:r w:rsidRPr="00FA04AB">
        <w:rPr>
          <w:color w:val="080808"/>
          <w:lang w:val="en-US"/>
        </w:rPr>
        <w:t>i</w:t>
      </w:r>
      <w:proofErr w:type="spellEnd"/>
      <w:r w:rsidRPr="00FA04AB">
        <w:rPr>
          <w:color w:val="080808"/>
          <w:lang w:val="en-US"/>
        </w:rPr>
        <w:t xml:space="preserve">] = </w:t>
      </w:r>
      <w:proofErr w:type="spellStart"/>
      <w:r w:rsidRPr="00FA04AB">
        <w:rPr>
          <w:color w:val="000000"/>
          <w:lang w:val="en-US"/>
        </w:rPr>
        <w:t>Math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080808"/>
          <w:lang w:val="en-US"/>
        </w:rPr>
        <w:t>round</w:t>
      </w:r>
      <w:proofErr w:type="spellEnd"/>
      <w:r w:rsidRPr="00FA04AB">
        <w:rPr>
          <w:color w:val="080808"/>
          <w:lang w:val="en-US"/>
        </w:rPr>
        <w:t>((</w:t>
      </w:r>
      <w:r w:rsidRPr="00FA04AB">
        <w:rPr>
          <w:color w:val="000000"/>
          <w:lang w:val="en-US"/>
        </w:rPr>
        <w:t>points</w:t>
      </w:r>
      <w:r w:rsidRPr="00FA04AB">
        <w:rPr>
          <w:color w:val="080808"/>
          <w:lang w:val="en-US"/>
        </w:rPr>
        <w:t>[</w:t>
      </w:r>
      <w:proofErr w:type="spellStart"/>
      <w:r w:rsidRPr="00FA04AB">
        <w:rPr>
          <w:color w:val="080808"/>
          <w:lang w:val="en-US"/>
        </w:rPr>
        <w:t>i</w:t>
      </w:r>
      <w:proofErr w:type="spellEnd"/>
      <w:r w:rsidRPr="00FA04AB">
        <w:rPr>
          <w:color w:val="080808"/>
          <w:lang w:val="en-US"/>
        </w:rPr>
        <w:t xml:space="preserve">] + </w:t>
      </w:r>
      <w:r w:rsidRPr="00FA04AB">
        <w:rPr>
          <w:color w:val="1750EB"/>
          <w:lang w:val="en-US"/>
        </w:rPr>
        <w:t>1f</w:t>
      </w:r>
      <w:r w:rsidRPr="00FA04AB">
        <w:rPr>
          <w:color w:val="080808"/>
          <w:lang w:val="en-US"/>
        </w:rPr>
        <w:t>) * scale);</w:t>
      </w:r>
      <w:r w:rsidRPr="00FA04AB">
        <w:rPr>
          <w:color w:val="080808"/>
          <w:lang w:val="en-US"/>
        </w:rPr>
        <w:br/>
        <w:t xml:space="preserve">    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return </w:t>
      </w:r>
      <w:r w:rsidRPr="00FA04AB">
        <w:rPr>
          <w:color w:val="000000"/>
          <w:lang w:val="en-US"/>
        </w:rPr>
        <w:t>result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</w:t>
      </w:r>
      <w:r w:rsidRPr="00FA04AB">
        <w:rPr>
          <w:color w:val="000000"/>
          <w:lang w:val="en-US"/>
        </w:rPr>
        <w:t xml:space="preserve">Color </w:t>
      </w:r>
      <w:proofErr w:type="spellStart"/>
      <w:r w:rsidRPr="00FA04AB">
        <w:rPr>
          <w:color w:val="00627A"/>
          <w:lang w:val="en-US"/>
        </w:rPr>
        <w:t>getCellColor</w:t>
      </w:r>
      <w:proofErr w:type="spellEnd"/>
      <w:r w:rsidRPr="00FA04AB">
        <w:rPr>
          <w:color w:val="080808"/>
          <w:lang w:val="en-US"/>
        </w:rPr>
        <w:t>(){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return </w:t>
      </w:r>
      <w:r w:rsidRPr="00FA04AB">
        <w:rPr>
          <w:color w:val="871094"/>
          <w:lang w:val="en-US"/>
        </w:rPr>
        <w:t xml:space="preserve">cell </w:t>
      </w:r>
      <w:proofErr w:type="spellStart"/>
      <w:r w:rsidRPr="00FA04AB">
        <w:rPr>
          <w:color w:val="0033B3"/>
          <w:lang w:val="en-US"/>
        </w:rPr>
        <w:t>instanceof</w:t>
      </w:r>
      <w:proofErr w:type="spellEnd"/>
      <w:r w:rsidRPr="00FA04AB">
        <w:rPr>
          <w:color w:val="0033B3"/>
          <w:lang w:val="en-US"/>
        </w:rPr>
        <w:t xml:space="preserve"> </w:t>
      </w:r>
      <w:proofErr w:type="spellStart"/>
      <w:r w:rsidRPr="00FA04AB">
        <w:rPr>
          <w:color w:val="000000"/>
          <w:lang w:val="en-US"/>
        </w:rPr>
        <w:t>ColoredCell</w:t>
      </w:r>
      <w:proofErr w:type="spellEnd"/>
      <w:r w:rsidRPr="00FA04AB">
        <w:rPr>
          <w:color w:val="000000"/>
          <w:lang w:val="en-US"/>
        </w:rPr>
        <w:t xml:space="preserve"> </w:t>
      </w:r>
      <w:r w:rsidRPr="00FA04AB">
        <w:rPr>
          <w:color w:val="080808"/>
          <w:lang w:val="en-US"/>
        </w:rPr>
        <w:t>? ((</w:t>
      </w:r>
      <w:proofErr w:type="spellStart"/>
      <w:r w:rsidRPr="00FA04AB">
        <w:rPr>
          <w:color w:val="000000"/>
          <w:lang w:val="en-US"/>
        </w:rPr>
        <w:t>ColoredCell</w:t>
      </w:r>
      <w:proofErr w:type="spellEnd"/>
      <w:r w:rsidRPr="00FA04AB">
        <w:rPr>
          <w:color w:val="080808"/>
          <w:lang w:val="en-US"/>
        </w:rPr>
        <w:t>)</w:t>
      </w:r>
      <w:r w:rsidRPr="00FA04AB">
        <w:rPr>
          <w:color w:val="871094"/>
          <w:lang w:val="en-US"/>
        </w:rPr>
        <w:t>cell</w:t>
      </w:r>
      <w:r w:rsidRPr="00FA04AB">
        <w:rPr>
          <w:color w:val="080808"/>
          <w:lang w:val="en-US"/>
        </w:rPr>
        <w:t>).</w:t>
      </w:r>
      <w:proofErr w:type="spellStart"/>
      <w:r w:rsidRPr="00FA04AB">
        <w:rPr>
          <w:color w:val="080808"/>
          <w:lang w:val="en-US"/>
        </w:rPr>
        <w:t>getCurrentFootprint</w:t>
      </w:r>
      <w:proofErr w:type="spellEnd"/>
      <w:r w:rsidRPr="00FA04AB">
        <w:rPr>
          <w:color w:val="080808"/>
          <w:lang w:val="en-US"/>
        </w:rPr>
        <w:t xml:space="preserve">() : </w:t>
      </w:r>
      <w:proofErr w:type="spellStart"/>
      <w:r w:rsidRPr="00FA04AB">
        <w:rPr>
          <w:color w:val="000000"/>
          <w:lang w:val="en-US"/>
        </w:rPr>
        <w:t>Color</w:t>
      </w:r>
      <w:r w:rsidRPr="00FA04AB">
        <w:rPr>
          <w:color w:val="080808"/>
          <w:lang w:val="en-US"/>
        </w:rPr>
        <w:t>.</w:t>
      </w:r>
      <w:r w:rsidRPr="00FA04AB">
        <w:rPr>
          <w:i/>
          <w:iCs/>
          <w:color w:val="871094"/>
          <w:lang w:val="en-US"/>
        </w:rPr>
        <w:t>white</w:t>
      </w:r>
      <w:proofErr w:type="spellEnd"/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  <w:t xml:space="preserve">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</w:t>
      </w:r>
      <w:r w:rsidRPr="00FA04AB">
        <w:rPr>
          <w:color w:val="0033B3"/>
          <w:lang w:val="en-US"/>
        </w:rPr>
        <w:t xml:space="preserve">private </w:t>
      </w:r>
      <w:proofErr w:type="spellStart"/>
      <w:r w:rsidRPr="00FA04AB">
        <w:rPr>
          <w:color w:val="000000"/>
          <w:lang w:val="en-US"/>
        </w:rPr>
        <w:t>CellObjectView</w:t>
      </w:r>
      <w:proofErr w:type="spellEnd"/>
      <w:r w:rsidRPr="00FA04AB">
        <w:rPr>
          <w:color w:val="000000"/>
          <w:lang w:val="en-US"/>
        </w:rPr>
        <w:t xml:space="preserve"> </w:t>
      </w:r>
      <w:proofErr w:type="spellStart"/>
      <w:r w:rsidRPr="00FA04AB">
        <w:rPr>
          <w:color w:val="00627A"/>
          <w:lang w:val="en-US"/>
        </w:rPr>
        <w:t>getCellObjectView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00000"/>
          <w:lang w:val="en-US"/>
        </w:rPr>
        <w:t>CellObject</w:t>
      </w:r>
      <w:proofErr w:type="spellEnd"/>
      <w:r w:rsidRPr="00FA04AB">
        <w:rPr>
          <w:color w:val="000000"/>
          <w:lang w:val="en-US"/>
        </w:rPr>
        <w:t xml:space="preserve"> </w:t>
      </w:r>
      <w:proofErr w:type="spellStart"/>
      <w:r w:rsidRPr="00FA04AB">
        <w:rPr>
          <w:color w:val="080808"/>
          <w:lang w:val="en-US"/>
        </w:rPr>
        <w:t>cellObject</w:t>
      </w:r>
      <w:proofErr w:type="spellEnd"/>
      <w:r w:rsidRPr="00FA04AB">
        <w:rPr>
          <w:color w:val="080808"/>
          <w:lang w:val="en-US"/>
        </w:rPr>
        <w:t>){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if </w:t>
      </w:r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80808"/>
          <w:lang w:val="en-US"/>
        </w:rPr>
        <w:t>cellObject</w:t>
      </w:r>
      <w:proofErr w:type="spellEnd"/>
      <w:r w:rsidRPr="00FA04AB">
        <w:rPr>
          <w:color w:val="080808"/>
          <w:lang w:val="en-US"/>
        </w:rPr>
        <w:t xml:space="preserve"> </w:t>
      </w:r>
      <w:proofErr w:type="spellStart"/>
      <w:r w:rsidRPr="00FA04AB">
        <w:rPr>
          <w:color w:val="0033B3"/>
          <w:lang w:val="en-US"/>
        </w:rPr>
        <w:t>instanceof</w:t>
      </w:r>
      <w:proofErr w:type="spellEnd"/>
      <w:r w:rsidRPr="00FA04AB">
        <w:rPr>
          <w:color w:val="0033B3"/>
          <w:lang w:val="en-US"/>
        </w:rPr>
        <w:t xml:space="preserve"> </w:t>
      </w:r>
      <w:r w:rsidRPr="00FA04AB">
        <w:rPr>
          <w:color w:val="000000"/>
          <w:lang w:val="en-US"/>
        </w:rPr>
        <w:t>Key</w:t>
      </w:r>
      <w:r w:rsidRPr="00FA04AB">
        <w:rPr>
          <w:color w:val="080808"/>
          <w:lang w:val="en-US"/>
        </w:rPr>
        <w:t>){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 xml:space="preserve">return new </w:t>
      </w:r>
      <w:r w:rsidRPr="00FA04AB">
        <w:rPr>
          <w:color w:val="080808"/>
          <w:lang w:val="en-US"/>
        </w:rPr>
        <w:t>KeyView(</w:t>
      </w:r>
      <w:proofErr w:type="spellStart"/>
      <w:r w:rsidRPr="00FA04AB">
        <w:rPr>
          <w:color w:val="080808"/>
          <w:lang w:val="en-US"/>
        </w:rPr>
        <w:t>cellObject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}</w:t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 xml:space="preserve">else if </w:t>
      </w:r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80808"/>
          <w:lang w:val="en-US"/>
        </w:rPr>
        <w:t>cellObject</w:t>
      </w:r>
      <w:proofErr w:type="spellEnd"/>
      <w:r w:rsidRPr="00FA04AB">
        <w:rPr>
          <w:color w:val="080808"/>
          <w:lang w:val="en-US"/>
        </w:rPr>
        <w:t xml:space="preserve"> </w:t>
      </w:r>
      <w:proofErr w:type="spellStart"/>
      <w:r w:rsidRPr="00FA04AB">
        <w:rPr>
          <w:color w:val="0033B3"/>
          <w:lang w:val="en-US"/>
        </w:rPr>
        <w:t>instanceof</w:t>
      </w:r>
      <w:proofErr w:type="spellEnd"/>
      <w:r w:rsidRPr="00FA04AB">
        <w:rPr>
          <w:color w:val="0033B3"/>
          <w:lang w:val="en-US"/>
        </w:rPr>
        <w:t xml:space="preserve"> </w:t>
      </w:r>
      <w:r w:rsidRPr="00FA04AB">
        <w:rPr>
          <w:color w:val="000000"/>
          <w:lang w:val="en-US"/>
        </w:rPr>
        <w:t>Robot</w:t>
      </w:r>
      <w:r w:rsidRPr="00FA04AB">
        <w:rPr>
          <w:color w:val="080808"/>
          <w:lang w:val="en-US"/>
        </w:rPr>
        <w:t>){</w:t>
      </w:r>
      <w:r w:rsidRPr="00FA04AB">
        <w:rPr>
          <w:color w:val="080808"/>
          <w:lang w:val="en-US"/>
        </w:rPr>
        <w:br/>
        <w:t xml:space="preserve">            </w:t>
      </w:r>
      <w:r w:rsidRPr="00FA04AB">
        <w:rPr>
          <w:color w:val="0033B3"/>
          <w:lang w:val="en-US"/>
        </w:rPr>
        <w:t xml:space="preserve">return new </w:t>
      </w:r>
      <w:proofErr w:type="spellStart"/>
      <w:r w:rsidRPr="00FA04AB">
        <w:rPr>
          <w:color w:val="080808"/>
          <w:lang w:val="en-US"/>
        </w:rPr>
        <w:t>RobotView</w:t>
      </w:r>
      <w:proofErr w:type="spellEnd"/>
      <w:r w:rsidRPr="00FA04AB">
        <w:rPr>
          <w:color w:val="080808"/>
          <w:lang w:val="en-US"/>
        </w:rPr>
        <w:t>(</w:t>
      </w:r>
      <w:proofErr w:type="spellStart"/>
      <w:r w:rsidRPr="00FA04AB">
        <w:rPr>
          <w:color w:val="080808"/>
          <w:lang w:val="en-US"/>
        </w:rPr>
        <w:t>cellObject</w:t>
      </w:r>
      <w:proofErr w:type="spellEnd"/>
      <w:r w:rsidRPr="00FA04AB">
        <w:rPr>
          <w:color w:val="080808"/>
          <w:lang w:val="en-US"/>
        </w:rPr>
        <w:t>);</w:t>
      </w:r>
      <w:r w:rsidRPr="00FA04AB">
        <w:rPr>
          <w:color w:val="080808"/>
          <w:lang w:val="en-US"/>
        </w:rPr>
        <w:br/>
        <w:t xml:space="preserve">        }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br/>
        <w:t xml:space="preserve">        </w:t>
      </w:r>
      <w:r w:rsidRPr="00FA04AB">
        <w:rPr>
          <w:color w:val="0033B3"/>
          <w:lang w:val="en-US"/>
        </w:rPr>
        <w:t>return null</w:t>
      </w:r>
      <w:r w:rsidRPr="00FA04AB">
        <w:rPr>
          <w:color w:val="080808"/>
          <w:lang w:val="en-US"/>
        </w:rPr>
        <w:t>;</w:t>
      </w:r>
      <w:r w:rsidRPr="00FA04AB">
        <w:rPr>
          <w:color w:val="080808"/>
          <w:lang w:val="en-US"/>
        </w:rPr>
        <w:br/>
      </w:r>
      <w:r w:rsidRPr="00FA04AB">
        <w:rPr>
          <w:color w:val="080808"/>
          <w:lang w:val="en-US"/>
        </w:rPr>
        <w:lastRenderedPageBreak/>
        <w:t xml:space="preserve">    }</w:t>
      </w:r>
      <w:r w:rsidRPr="00FA04AB">
        <w:rPr>
          <w:color w:val="080808"/>
          <w:lang w:val="en-US"/>
        </w:rPr>
        <w:br/>
        <w:t>}</w:t>
      </w:r>
    </w:p>
    <w:p w14:paraId="2F6A7FA2" w14:textId="61D847EB" w:rsidR="00FA04AB" w:rsidRDefault="00FA04AB">
      <w:pPr>
        <w:suppressAutoHyphens w:val="0"/>
        <w:spacing w:after="160" w:line="259" w:lineRule="auto"/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</w:pPr>
    </w:p>
    <w:p w14:paraId="6E206F14" w14:textId="77777777" w:rsidR="009A1AB5" w:rsidRPr="009A1AB5" w:rsidRDefault="009A1AB5" w:rsidP="009A1AB5">
      <w:pPr>
        <w:pStyle w:val="HTML"/>
        <w:shd w:val="clear" w:color="auto" w:fill="FFFFFF"/>
        <w:rPr>
          <w:color w:val="080808"/>
          <w:lang w:val="en-US"/>
        </w:rPr>
      </w:pPr>
      <w:r w:rsidRPr="009A1AB5">
        <w:rPr>
          <w:color w:val="0033B3"/>
          <w:lang w:val="en-US"/>
        </w:rPr>
        <w:t xml:space="preserve">public class </w:t>
      </w:r>
      <w:r w:rsidRPr="009A1AB5">
        <w:rPr>
          <w:color w:val="000000"/>
          <w:lang w:val="en-US"/>
        </w:rPr>
        <w:t xml:space="preserve">KeyView </w:t>
      </w:r>
      <w:r w:rsidRPr="009A1AB5">
        <w:rPr>
          <w:color w:val="0033B3"/>
          <w:lang w:val="en-US"/>
        </w:rPr>
        <w:t xml:space="preserve">extends </w:t>
      </w:r>
      <w:proofErr w:type="spellStart"/>
      <w:r w:rsidRPr="009A1AB5">
        <w:rPr>
          <w:color w:val="000000"/>
          <w:lang w:val="en-US"/>
        </w:rPr>
        <w:t>CellObjectView</w:t>
      </w:r>
      <w:proofErr w:type="spellEnd"/>
      <w:r w:rsidRPr="009A1AB5">
        <w:rPr>
          <w:color w:val="000000"/>
          <w:lang w:val="en-US"/>
        </w:rPr>
        <w:t xml:space="preserve"> </w:t>
      </w:r>
      <w:r w:rsidRPr="009A1AB5">
        <w:rPr>
          <w:color w:val="080808"/>
          <w:lang w:val="en-US"/>
        </w:rPr>
        <w:t>{</w:t>
      </w:r>
      <w:r w:rsidRPr="009A1AB5">
        <w:rPr>
          <w:color w:val="080808"/>
          <w:lang w:val="en-US"/>
        </w:rPr>
        <w:br/>
      </w:r>
      <w:r w:rsidRPr="009A1AB5">
        <w:rPr>
          <w:color w:val="080808"/>
          <w:lang w:val="en-US"/>
        </w:rPr>
        <w:br/>
        <w:t xml:space="preserve">    </w:t>
      </w:r>
      <w:r w:rsidRPr="009A1AB5">
        <w:rPr>
          <w:color w:val="0033B3"/>
          <w:lang w:val="en-US"/>
        </w:rPr>
        <w:t xml:space="preserve">public </w:t>
      </w:r>
      <w:r w:rsidRPr="009A1AB5">
        <w:rPr>
          <w:color w:val="00627A"/>
          <w:lang w:val="en-US"/>
        </w:rPr>
        <w:t>KeyView</w:t>
      </w:r>
      <w:r w:rsidRPr="009A1AB5">
        <w:rPr>
          <w:color w:val="080808"/>
          <w:lang w:val="en-US"/>
        </w:rPr>
        <w:t>(</w:t>
      </w:r>
      <w:proofErr w:type="spellStart"/>
      <w:r w:rsidRPr="009A1AB5">
        <w:rPr>
          <w:color w:val="000000"/>
          <w:lang w:val="en-US"/>
        </w:rPr>
        <w:t>CellObject</w:t>
      </w:r>
      <w:proofErr w:type="spellEnd"/>
      <w:r w:rsidRPr="009A1AB5">
        <w:rPr>
          <w:color w:val="000000"/>
          <w:lang w:val="en-US"/>
        </w:rPr>
        <w:t xml:space="preserve"> </w:t>
      </w:r>
      <w:proofErr w:type="spellStart"/>
      <w:r w:rsidRPr="009A1AB5">
        <w:rPr>
          <w:color w:val="080808"/>
          <w:lang w:val="en-US"/>
        </w:rPr>
        <w:t>cellObject</w:t>
      </w:r>
      <w:proofErr w:type="spellEnd"/>
      <w:r w:rsidRPr="009A1AB5">
        <w:rPr>
          <w:color w:val="080808"/>
          <w:lang w:val="en-US"/>
        </w:rPr>
        <w:t>) {</w:t>
      </w:r>
      <w:r w:rsidRPr="009A1AB5">
        <w:rPr>
          <w:color w:val="080808"/>
          <w:lang w:val="en-US"/>
        </w:rPr>
        <w:br/>
        <w:t xml:space="preserve">        </w:t>
      </w:r>
      <w:r w:rsidRPr="009A1AB5">
        <w:rPr>
          <w:color w:val="0033B3"/>
          <w:lang w:val="en-US"/>
        </w:rPr>
        <w:t>super</w:t>
      </w:r>
      <w:r w:rsidRPr="009A1AB5">
        <w:rPr>
          <w:color w:val="080808"/>
          <w:lang w:val="en-US"/>
        </w:rPr>
        <w:t>(</w:t>
      </w:r>
      <w:proofErr w:type="spellStart"/>
      <w:r w:rsidRPr="009A1AB5">
        <w:rPr>
          <w:color w:val="080808"/>
          <w:lang w:val="en-US"/>
        </w:rPr>
        <w:t>cellObject</w:t>
      </w:r>
      <w:proofErr w:type="spellEnd"/>
      <w:r w:rsidRPr="009A1AB5">
        <w:rPr>
          <w:color w:val="080808"/>
          <w:lang w:val="en-US"/>
        </w:rPr>
        <w:t>);</w:t>
      </w:r>
      <w:r w:rsidRPr="009A1AB5">
        <w:rPr>
          <w:color w:val="080808"/>
          <w:lang w:val="en-US"/>
        </w:rPr>
        <w:br/>
        <w:t xml:space="preserve">    }</w:t>
      </w:r>
      <w:r w:rsidRPr="009A1AB5">
        <w:rPr>
          <w:color w:val="080808"/>
          <w:lang w:val="en-US"/>
        </w:rPr>
        <w:br/>
      </w:r>
      <w:r w:rsidRPr="009A1AB5">
        <w:rPr>
          <w:color w:val="080808"/>
          <w:lang w:val="en-US"/>
        </w:rPr>
        <w:br/>
        <w:t xml:space="preserve">    </w:t>
      </w:r>
      <w:r w:rsidRPr="009A1AB5">
        <w:rPr>
          <w:color w:val="9E880D"/>
          <w:lang w:val="en-US"/>
        </w:rPr>
        <w:t>@Override</w:t>
      </w:r>
      <w:r w:rsidRPr="009A1AB5">
        <w:rPr>
          <w:color w:val="9E880D"/>
          <w:lang w:val="en-US"/>
        </w:rPr>
        <w:br/>
        <w:t xml:space="preserve">    </w:t>
      </w:r>
      <w:r w:rsidRPr="009A1AB5">
        <w:rPr>
          <w:color w:val="0033B3"/>
          <w:lang w:val="en-US"/>
        </w:rPr>
        <w:t xml:space="preserve">protected </w:t>
      </w:r>
      <w:r w:rsidRPr="009A1AB5">
        <w:rPr>
          <w:color w:val="000000"/>
          <w:lang w:val="en-US"/>
        </w:rPr>
        <w:t xml:space="preserve">String </w:t>
      </w:r>
      <w:proofErr w:type="spellStart"/>
      <w:r w:rsidRPr="009A1AB5">
        <w:rPr>
          <w:color w:val="00627A"/>
          <w:lang w:val="en-US"/>
        </w:rPr>
        <w:t>getLetter</w:t>
      </w:r>
      <w:proofErr w:type="spellEnd"/>
      <w:r w:rsidRPr="009A1AB5">
        <w:rPr>
          <w:color w:val="080808"/>
          <w:lang w:val="en-US"/>
        </w:rPr>
        <w:t>() {</w:t>
      </w:r>
      <w:r w:rsidRPr="009A1AB5">
        <w:rPr>
          <w:color w:val="080808"/>
          <w:lang w:val="en-US"/>
        </w:rPr>
        <w:br/>
        <w:t xml:space="preserve">        </w:t>
      </w:r>
      <w:r w:rsidRPr="009A1AB5">
        <w:rPr>
          <w:color w:val="0033B3"/>
          <w:lang w:val="en-US"/>
        </w:rPr>
        <w:t xml:space="preserve">return </w:t>
      </w:r>
      <w:r w:rsidRPr="009A1AB5">
        <w:rPr>
          <w:color w:val="067D17"/>
          <w:lang w:val="en-US"/>
        </w:rPr>
        <w:t>"K"</w:t>
      </w:r>
      <w:r w:rsidRPr="009A1AB5">
        <w:rPr>
          <w:color w:val="080808"/>
          <w:lang w:val="en-US"/>
        </w:rPr>
        <w:t>;</w:t>
      </w:r>
      <w:r w:rsidRPr="009A1AB5">
        <w:rPr>
          <w:color w:val="080808"/>
          <w:lang w:val="en-US"/>
        </w:rPr>
        <w:br/>
        <w:t xml:space="preserve">    }</w:t>
      </w:r>
      <w:r w:rsidRPr="009A1AB5">
        <w:rPr>
          <w:color w:val="080808"/>
          <w:lang w:val="en-US"/>
        </w:rPr>
        <w:br/>
        <w:t>}</w:t>
      </w:r>
    </w:p>
    <w:p w14:paraId="414BDEE8" w14:textId="77777777" w:rsidR="009A1AB5" w:rsidRDefault="009A1AB5">
      <w:pPr>
        <w:suppressAutoHyphens w:val="0"/>
        <w:spacing w:after="160" w:line="259" w:lineRule="auto"/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</w:pPr>
    </w:p>
    <w:p w14:paraId="1F135D1B" w14:textId="6AEA090F" w:rsidR="002737E0" w:rsidRPr="00996B96" w:rsidRDefault="002737E0">
      <w:pPr>
        <w:suppressAutoHyphens w:val="0"/>
        <w:spacing w:after="160" w:line="259" w:lineRule="auto"/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</w:pPr>
      <w:r w:rsidRPr="00996B96"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  <w:br w:type="page"/>
      </w:r>
    </w:p>
    <w:p w14:paraId="60C3C4DE" w14:textId="1ABF0FA5" w:rsidR="0081395F" w:rsidRDefault="0081395F">
      <w:pPr>
        <w:suppressAutoHyphens w:val="0"/>
        <w:spacing w:after="160" w:line="259" w:lineRule="auto"/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</w:pPr>
    </w:p>
    <w:p w14:paraId="5FACED68" w14:textId="70A5F86A" w:rsidR="009A1AB5" w:rsidRPr="009A1AB5" w:rsidRDefault="009A1AB5" w:rsidP="009A1AB5">
      <w:pPr>
        <w:pStyle w:val="3"/>
        <w:numPr>
          <w:ilvl w:val="0"/>
          <w:numId w:val="0"/>
        </w:numPr>
        <w:ind w:firstLine="709"/>
      </w:pPr>
      <w:r>
        <w:t>3.</w:t>
      </w:r>
      <w:r>
        <w:t>7</w:t>
      </w:r>
      <w:r>
        <w:t xml:space="preserve"> </w:t>
      </w:r>
      <w:r>
        <w:t>Реализация ключевых тестовых случаев</w:t>
      </w:r>
    </w:p>
    <w:p w14:paraId="2EC7EC68" w14:textId="23241D66" w:rsidR="009A1AB5" w:rsidRPr="009A1AB5" w:rsidRDefault="009A1AB5" w:rsidP="009A1AB5">
      <w:pPr>
        <w:pStyle w:val="HTML"/>
        <w:shd w:val="clear" w:color="auto" w:fill="FFFFFF"/>
        <w:rPr>
          <w:color w:val="080808"/>
        </w:rPr>
      </w:pPr>
      <w:r w:rsidRPr="009A1AB5">
        <w:rPr>
          <w:color w:val="0033B3"/>
          <w:lang w:val="en-US"/>
        </w:rPr>
        <w:t xml:space="preserve">public class </w:t>
      </w:r>
      <w:proofErr w:type="spellStart"/>
      <w:r w:rsidRPr="009A1AB5">
        <w:rPr>
          <w:color w:val="000000"/>
          <w:lang w:val="en-US"/>
        </w:rPr>
        <w:t>CommonTests</w:t>
      </w:r>
      <w:proofErr w:type="spellEnd"/>
      <w:r w:rsidRPr="009A1AB5">
        <w:rPr>
          <w:color w:val="000000"/>
          <w:lang w:val="en-US"/>
        </w:rPr>
        <w:t xml:space="preserve"> </w:t>
      </w:r>
      <w:r w:rsidRPr="009A1AB5">
        <w:rPr>
          <w:color w:val="080808"/>
          <w:lang w:val="en-US"/>
        </w:rPr>
        <w:t>{</w:t>
      </w:r>
      <w:r w:rsidRPr="009A1AB5">
        <w:rPr>
          <w:color w:val="080808"/>
          <w:lang w:val="en-US"/>
        </w:rPr>
        <w:br/>
        <w:t xml:space="preserve">    </w:t>
      </w:r>
      <w:r w:rsidRPr="009A1AB5">
        <w:rPr>
          <w:color w:val="0033B3"/>
          <w:lang w:val="en-US"/>
        </w:rPr>
        <w:t xml:space="preserve">private final int </w:t>
      </w:r>
      <w:proofErr w:type="spellStart"/>
      <w:r w:rsidRPr="009A1AB5">
        <w:rPr>
          <w:color w:val="871094"/>
          <w:lang w:val="en-US"/>
        </w:rPr>
        <w:t>fieldWidth</w:t>
      </w:r>
      <w:proofErr w:type="spellEnd"/>
      <w:r w:rsidRPr="009A1AB5">
        <w:rPr>
          <w:color w:val="871094"/>
          <w:lang w:val="en-US"/>
        </w:rPr>
        <w:t xml:space="preserve"> </w:t>
      </w:r>
      <w:r w:rsidRPr="009A1AB5">
        <w:rPr>
          <w:color w:val="080808"/>
          <w:lang w:val="en-US"/>
        </w:rPr>
        <w:t xml:space="preserve">= </w:t>
      </w:r>
      <w:r w:rsidRPr="009A1AB5">
        <w:rPr>
          <w:color w:val="1750EB"/>
          <w:lang w:val="en-US"/>
        </w:rPr>
        <w:t>7</w:t>
      </w:r>
      <w:r w:rsidRPr="009A1AB5">
        <w:rPr>
          <w:color w:val="080808"/>
          <w:lang w:val="en-US"/>
        </w:rPr>
        <w:t>;</w:t>
      </w:r>
      <w:r w:rsidRPr="009A1AB5">
        <w:rPr>
          <w:color w:val="080808"/>
          <w:lang w:val="en-US"/>
        </w:rPr>
        <w:br/>
        <w:t xml:space="preserve">    </w:t>
      </w:r>
      <w:r w:rsidRPr="009A1AB5">
        <w:rPr>
          <w:color w:val="0033B3"/>
          <w:lang w:val="en-US"/>
        </w:rPr>
        <w:t xml:space="preserve">private final int </w:t>
      </w:r>
      <w:proofErr w:type="spellStart"/>
      <w:r w:rsidRPr="009A1AB5">
        <w:rPr>
          <w:color w:val="871094"/>
          <w:lang w:val="en-US"/>
        </w:rPr>
        <w:t>fieldHeight</w:t>
      </w:r>
      <w:proofErr w:type="spellEnd"/>
      <w:r w:rsidRPr="009A1AB5">
        <w:rPr>
          <w:color w:val="871094"/>
          <w:lang w:val="en-US"/>
        </w:rPr>
        <w:t xml:space="preserve"> </w:t>
      </w:r>
      <w:r w:rsidRPr="009A1AB5">
        <w:rPr>
          <w:color w:val="080808"/>
          <w:lang w:val="en-US"/>
        </w:rPr>
        <w:t xml:space="preserve">= </w:t>
      </w:r>
      <w:r w:rsidRPr="009A1AB5">
        <w:rPr>
          <w:color w:val="1750EB"/>
          <w:lang w:val="en-US"/>
        </w:rPr>
        <w:t>11</w:t>
      </w:r>
      <w:r w:rsidRPr="009A1AB5">
        <w:rPr>
          <w:color w:val="080808"/>
          <w:lang w:val="en-US"/>
        </w:rPr>
        <w:t>;</w:t>
      </w:r>
      <w:r w:rsidRPr="009A1AB5">
        <w:rPr>
          <w:color w:val="080808"/>
          <w:lang w:val="en-US"/>
        </w:rPr>
        <w:br/>
        <w:t xml:space="preserve">    </w:t>
      </w:r>
      <w:r w:rsidRPr="009A1AB5">
        <w:rPr>
          <w:color w:val="0033B3"/>
          <w:lang w:val="en-US"/>
        </w:rPr>
        <w:t xml:space="preserve">private final </w:t>
      </w:r>
      <w:proofErr w:type="spellStart"/>
      <w:r w:rsidRPr="009A1AB5">
        <w:rPr>
          <w:color w:val="000000"/>
          <w:lang w:val="en-US"/>
        </w:rPr>
        <w:t>PathFinderFactory</w:t>
      </w:r>
      <w:proofErr w:type="spellEnd"/>
      <w:r w:rsidRPr="009A1AB5">
        <w:rPr>
          <w:color w:val="000000"/>
          <w:lang w:val="en-US"/>
        </w:rPr>
        <w:t xml:space="preserve"> </w:t>
      </w:r>
      <w:proofErr w:type="spellStart"/>
      <w:r w:rsidRPr="009A1AB5">
        <w:rPr>
          <w:color w:val="871094"/>
          <w:lang w:val="en-US"/>
        </w:rPr>
        <w:t>pathFinder</w:t>
      </w:r>
      <w:proofErr w:type="spellEnd"/>
      <w:r w:rsidRPr="009A1AB5">
        <w:rPr>
          <w:color w:val="871094"/>
          <w:lang w:val="en-US"/>
        </w:rPr>
        <w:t xml:space="preserve"> </w:t>
      </w:r>
      <w:r w:rsidRPr="009A1AB5">
        <w:rPr>
          <w:color w:val="080808"/>
          <w:lang w:val="en-US"/>
        </w:rPr>
        <w:t xml:space="preserve">= </w:t>
      </w:r>
      <w:r w:rsidRPr="009A1AB5">
        <w:rPr>
          <w:color w:val="0033B3"/>
          <w:lang w:val="en-US"/>
        </w:rPr>
        <w:t xml:space="preserve">new </w:t>
      </w:r>
      <w:proofErr w:type="spellStart"/>
      <w:r w:rsidRPr="009A1AB5">
        <w:rPr>
          <w:color w:val="080808"/>
          <w:lang w:val="en-US"/>
        </w:rPr>
        <w:t>NeighborPathFinderFactory</w:t>
      </w:r>
      <w:proofErr w:type="spellEnd"/>
      <w:r w:rsidRPr="009A1AB5">
        <w:rPr>
          <w:color w:val="080808"/>
          <w:lang w:val="en-US"/>
        </w:rPr>
        <w:t>();</w:t>
      </w:r>
      <w:r w:rsidRPr="009A1AB5">
        <w:rPr>
          <w:color w:val="080808"/>
          <w:lang w:val="en-US"/>
        </w:rPr>
        <w:br/>
        <w:t xml:space="preserve">    </w:t>
      </w:r>
      <w:r w:rsidRPr="009A1AB5">
        <w:rPr>
          <w:color w:val="0033B3"/>
          <w:lang w:val="en-US"/>
        </w:rPr>
        <w:t xml:space="preserve">private final </w:t>
      </w:r>
      <w:proofErr w:type="spellStart"/>
      <w:r w:rsidRPr="009A1AB5">
        <w:rPr>
          <w:color w:val="000000"/>
          <w:lang w:val="en-US"/>
        </w:rPr>
        <w:t>FinishGameRulesHandlerFactory</w:t>
      </w:r>
      <w:proofErr w:type="spellEnd"/>
      <w:r w:rsidRPr="009A1AB5">
        <w:rPr>
          <w:color w:val="000000"/>
          <w:lang w:val="en-US"/>
        </w:rPr>
        <w:t xml:space="preserve"> </w:t>
      </w:r>
      <w:proofErr w:type="spellStart"/>
      <w:r w:rsidRPr="009A1AB5">
        <w:rPr>
          <w:color w:val="871094"/>
          <w:lang w:val="en-US"/>
        </w:rPr>
        <w:t>finishGameRulesHandlerFactory</w:t>
      </w:r>
      <w:proofErr w:type="spellEnd"/>
      <w:r w:rsidRPr="009A1AB5">
        <w:rPr>
          <w:color w:val="871094"/>
          <w:lang w:val="en-US"/>
        </w:rPr>
        <w:t xml:space="preserve"> </w:t>
      </w:r>
      <w:r w:rsidRPr="009A1AB5">
        <w:rPr>
          <w:color w:val="080808"/>
          <w:lang w:val="en-US"/>
        </w:rPr>
        <w:t xml:space="preserve">= </w:t>
      </w:r>
      <w:r w:rsidRPr="009A1AB5">
        <w:rPr>
          <w:color w:val="0033B3"/>
          <w:lang w:val="en-US"/>
        </w:rPr>
        <w:t xml:space="preserve">new </w:t>
      </w:r>
      <w:proofErr w:type="spellStart"/>
      <w:r w:rsidRPr="009A1AB5">
        <w:rPr>
          <w:color w:val="080808"/>
          <w:lang w:val="en-US"/>
        </w:rPr>
        <w:t>FinishGameRulesHandlerFactory</w:t>
      </w:r>
      <w:proofErr w:type="spellEnd"/>
      <w:r w:rsidRPr="009A1AB5">
        <w:rPr>
          <w:color w:val="080808"/>
          <w:lang w:val="en-US"/>
        </w:rPr>
        <w:t>(</w:t>
      </w:r>
      <w:r w:rsidRPr="009A1AB5">
        <w:rPr>
          <w:color w:val="080808"/>
          <w:lang w:val="en-US"/>
        </w:rPr>
        <w:br/>
        <w:t xml:space="preserve">            </w:t>
      </w:r>
      <w:r w:rsidRPr="009A1AB5">
        <w:rPr>
          <w:color w:val="0033B3"/>
          <w:lang w:val="en-US"/>
        </w:rPr>
        <w:t xml:space="preserve">new </w:t>
      </w:r>
      <w:proofErr w:type="spellStart"/>
      <w:r w:rsidRPr="009A1AB5">
        <w:rPr>
          <w:color w:val="000000"/>
          <w:lang w:val="en-US"/>
        </w:rPr>
        <w:t>ArrayList</w:t>
      </w:r>
      <w:proofErr w:type="spellEnd"/>
      <w:r w:rsidRPr="009A1AB5">
        <w:rPr>
          <w:color w:val="080808"/>
          <w:lang w:val="en-US"/>
        </w:rPr>
        <w:t>&lt;&gt;() {{</w:t>
      </w:r>
      <w:r w:rsidRPr="009A1AB5">
        <w:rPr>
          <w:color w:val="080808"/>
          <w:lang w:val="en-US"/>
        </w:rPr>
        <w:br/>
        <w:t xml:space="preserve">                add(</w:t>
      </w:r>
      <w:r w:rsidRPr="009A1AB5">
        <w:rPr>
          <w:color w:val="0033B3"/>
          <w:lang w:val="en-US"/>
        </w:rPr>
        <w:t xml:space="preserve">new </w:t>
      </w:r>
      <w:proofErr w:type="spellStart"/>
      <w:r w:rsidRPr="009A1AB5">
        <w:rPr>
          <w:color w:val="000000"/>
          <w:lang w:val="en-US"/>
        </w:rPr>
        <w:t>FinishGameRulesHandler</w:t>
      </w:r>
      <w:r w:rsidRPr="009A1AB5">
        <w:rPr>
          <w:color w:val="080808"/>
          <w:lang w:val="en-US"/>
        </w:rPr>
        <w:t>.RuleParameters</w:t>
      </w:r>
      <w:proofErr w:type="spellEnd"/>
      <w:r w:rsidRPr="009A1AB5">
        <w:rPr>
          <w:color w:val="080808"/>
          <w:lang w:val="en-US"/>
        </w:rPr>
        <w:t>(</w:t>
      </w:r>
      <w:r w:rsidRPr="009A1AB5">
        <w:rPr>
          <w:color w:val="0033B3"/>
          <w:lang w:val="en-US"/>
        </w:rPr>
        <w:t xml:space="preserve">new </w:t>
      </w:r>
      <w:proofErr w:type="spellStart"/>
      <w:r w:rsidRPr="009A1AB5">
        <w:rPr>
          <w:color w:val="080808"/>
          <w:lang w:val="en-US"/>
        </w:rPr>
        <w:t>ExitFinishGameRuleFactory</w:t>
      </w:r>
      <w:proofErr w:type="spellEnd"/>
      <w:r w:rsidRPr="009A1AB5">
        <w:rPr>
          <w:color w:val="080808"/>
          <w:lang w:val="en-US"/>
        </w:rPr>
        <w:t>(</w:t>
      </w:r>
      <w:proofErr w:type="spellStart"/>
      <w:r w:rsidRPr="009A1AB5">
        <w:rPr>
          <w:color w:val="871094"/>
          <w:lang w:val="en-US"/>
        </w:rPr>
        <w:t>pathFinder</w:t>
      </w:r>
      <w:proofErr w:type="spellEnd"/>
      <w:r w:rsidRPr="009A1AB5">
        <w:rPr>
          <w:color w:val="080808"/>
          <w:lang w:val="en-US"/>
        </w:rPr>
        <w:t xml:space="preserve">), </w:t>
      </w:r>
      <w:r w:rsidRPr="009A1AB5">
        <w:rPr>
          <w:color w:val="0033B3"/>
          <w:lang w:val="en-US"/>
        </w:rPr>
        <w:t>false</w:t>
      </w:r>
      <w:r w:rsidRPr="009A1AB5">
        <w:rPr>
          <w:color w:val="080808"/>
          <w:lang w:val="en-US"/>
        </w:rPr>
        <w:t xml:space="preserve">, </w:t>
      </w:r>
      <w:proofErr w:type="spellStart"/>
      <w:r w:rsidRPr="009A1AB5">
        <w:rPr>
          <w:color w:val="000000"/>
          <w:lang w:val="en-US"/>
        </w:rPr>
        <w:t>RuleLinkType</w:t>
      </w:r>
      <w:r w:rsidRPr="009A1AB5">
        <w:rPr>
          <w:color w:val="080808"/>
          <w:lang w:val="en-US"/>
        </w:rPr>
        <w:t>.</w:t>
      </w:r>
      <w:r w:rsidRPr="009A1AB5">
        <w:rPr>
          <w:i/>
          <w:iCs/>
          <w:color w:val="871094"/>
          <w:lang w:val="en-US"/>
        </w:rPr>
        <w:t>AND</w:t>
      </w:r>
      <w:proofErr w:type="spellEnd"/>
      <w:r w:rsidRPr="009A1AB5">
        <w:rPr>
          <w:color w:val="080808"/>
          <w:lang w:val="en-US"/>
        </w:rPr>
        <w:t>));</w:t>
      </w:r>
      <w:r w:rsidRPr="009A1AB5">
        <w:rPr>
          <w:color w:val="080808"/>
          <w:lang w:val="en-US"/>
        </w:rPr>
        <w:br/>
        <w:t xml:space="preserve">                add(</w:t>
      </w:r>
      <w:r w:rsidRPr="009A1AB5">
        <w:rPr>
          <w:color w:val="0033B3"/>
          <w:lang w:val="en-US"/>
        </w:rPr>
        <w:t xml:space="preserve">new </w:t>
      </w:r>
      <w:proofErr w:type="spellStart"/>
      <w:r w:rsidRPr="009A1AB5">
        <w:rPr>
          <w:color w:val="000000"/>
          <w:lang w:val="en-US"/>
        </w:rPr>
        <w:t>FinishGameRulesHandler</w:t>
      </w:r>
      <w:r w:rsidRPr="009A1AB5">
        <w:rPr>
          <w:color w:val="080808"/>
          <w:lang w:val="en-US"/>
        </w:rPr>
        <w:t>.RuleParameters</w:t>
      </w:r>
      <w:proofErr w:type="spellEnd"/>
      <w:r w:rsidRPr="009A1AB5">
        <w:rPr>
          <w:color w:val="080808"/>
          <w:lang w:val="en-US"/>
        </w:rPr>
        <w:t>(</w:t>
      </w:r>
      <w:r w:rsidRPr="009A1AB5">
        <w:rPr>
          <w:color w:val="0033B3"/>
          <w:lang w:val="en-US"/>
        </w:rPr>
        <w:t xml:space="preserve">new </w:t>
      </w:r>
      <w:proofErr w:type="spellStart"/>
      <w:r w:rsidRPr="009A1AB5">
        <w:rPr>
          <w:color w:val="080808"/>
          <w:lang w:val="en-US"/>
        </w:rPr>
        <w:t>KeysFinishGameRuleFactory</w:t>
      </w:r>
      <w:proofErr w:type="spellEnd"/>
      <w:r w:rsidRPr="009A1AB5">
        <w:rPr>
          <w:color w:val="080808"/>
          <w:lang w:val="en-US"/>
        </w:rPr>
        <w:t>(</w:t>
      </w:r>
      <w:proofErr w:type="spellStart"/>
      <w:r w:rsidRPr="009A1AB5">
        <w:rPr>
          <w:color w:val="871094"/>
          <w:lang w:val="en-US"/>
        </w:rPr>
        <w:t>pathFinder</w:t>
      </w:r>
      <w:proofErr w:type="spellEnd"/>
      <w:r w:rsidRPr="009A1AB5">
        <w:rPr>
          <w:color w:val="080808"/>
          <w:lang w:val="en-US"/>
        </w:rPr>
        <w:t xml:space="preserve">), </w:t>
      </w:r>
      <w:r w:rsidRPr="009A1AB5">
        <w:rPr>
          <w:color w:val="0033B3"/>
          <w:lang w:val="en-US"/>
        </w:rPr>
        <w:t>false</w:t>
      </w:r>
      <w:r w:rsidRPr="009A1AB5">
        <w:rPr>
          <w:color w:val="080808"/>
          <w:lang w:val="en-US"/>
        </w:rPr>
        <w:t xml:space="preserve">, </w:t>
      </w:r>
      <w:proofErr w:type="spellStart"/>
      <w:r w:rsidRPr="009A1AB5">
        <w:rPr>
          <w:color w:val="000000"/>
          <w:lang w:val="en-US"/>
        </w:rPr>
        <w:t>RuleLinkType</w:t>
      </w:r>
      <w:r w:rsidRPr="009A1AB5">
        <w:rPr>
          <w:color w:val="080808"/>
          <w:lang w:val="en-US"/>
        </w:rPr>
        <w:t>.</w:t>
      </w:r>
      <w:r w:rsidRPr="009A1AB5">
        <w:rPr>
          <w:i/>
          <w:iCs/>
          <w:color w:val="871094"/>
          <w:lang w:val="en-US"/>
        </w:rPr>
        <w:t>AND</w:t>
      </w:r>
      <w:proofErr w:type="spellEnd"/>
      <w:r w:rsidRPr="009A1AB5">
        <w:rPr>
          <w:color w:val="080808"/>
          <w:lang w:val="en-US"/>
        </w:rPr>
        <w:t>));</w:t>
      </w:r>
      <w:r w:rsidRPr="009A1AB5">
        <w:rPr>
          <w:color w:val="080808"/>
          <w:lang w:val="en-US"/>
        </w:rPr>
        <w:br/>
        <w:t xml:space="preserve">            }}</w:t>
      </w:r>
      <w:r w:rsidRPr="009A1AB5">
        <w:rPr>
          <w:color w:val="080808"/>
          <w:lang w:val="en-US"/>
        </w:rPr>
        <w:br/>
        <w:t xml:space="preserve">    );</w:t>
      </w:r>
      <w:r w:rsidRPr="009A1AB5">
        <w:rPr>
          <w:color w:val="080808"/>
          <w:lang w:val="en-US"/>
        </w:rPr>
        <w:br/>
      </w:r>
      <w:r w:rsidRPr="009A1AB5">
        <w:rPr>
          <w:color w:val="080808"/>
          <w:lang w:val="en-US"/>
        </w:rPr>
        <w:br/>
        <w:t xml:space="preserve">    </w:t>
      </w:r>
      <w:r w:rsidRPr="009A1AB5">
        <w:rPr>
          <w:color w:val="0033B3"/>
          <w:lang w:val="en-US"/>
        </w:rPr>
        <w:t xml:space="preserve">private </w:t>
      </w:r>
      <w:r w:rsidRPr="009A1AB5">
        <w:rPr>
          <w:color w:val="000000"/>
          <w:lang w:val="en-US"/>
        </w:rPr>
        <w:t xml:space="preserve">Game </w:t>
      </w:r>
      <w:proofErr w:type="spellStart"/>
      <w:r w:rsidRPr="009A1AB5">
        <w:rPr>
          <w:color w:val="871094"/>
          <w:lang w:val="en-US"/>
        </w:rPr>
        <w:t>game</w:t>
      </w:r>
      <w:proofErr w:type="spellEnd"/>
      <w:r w:rsidRPr="009A1AB5">
        <w:rPr>
          <w:color w:val="080808"/>
          <w:lang w:val="en-US"/>
        </w:rPr>
        <w:t>;</w:t>
      </w:r>
      <w:r w:rsidRPr="009A1AB5">
        <w:rPr>
          <w:color w:val="080808"/>
          <w:lang w:val="en-US"/>
        </w:rPr>
        <w:br/>
        <w:t xml:space="preserve">    </w:t>
      </w:r>
      <w:r w:rsidRPr="009A1AB5">
        <w:rPr>
          <w:color w:val="0033B3"/>
          <w:lang w:val="en-US"/>
        </w:rPr>
        <w:t xml:space="preserve">private </w:t>
      </w:r>
      <w:proofErr w:type="spellStart"/>
      <w:r w:rsidRPr="009A1AB5">
        <w:rPr>
          <w:color w:val="000000"/>
          <w:lang w:val="en-US"/>
        </w:rPr>
        <w:t>HexagonField</w:t>
      </w:r>
      <w:proofErr w:type="spellEnd"/>
      <w:r w:rsidRPr="009A1AB5">
        <w:rPr>
          <w:color w:val="000000"/>
          <w:lang w:val="en-US"/>
        </w:rPr>
        <w:t xml:space="preserve"> </w:t>
      </w:r>
      <w:r w:rsidRPr="009A1AB5">
        <w:rPr>
          <w:color w:val="871094"/>
          <w:lang w:val="en-US"/>
        </w:rPr>
        <w:t>field</w:t>
      </w:r>
      <w:r w:rsidRPr="009A1AB5">
        <w:rPr>
          <w:color w:val="080808"/>
          <w:lang w:val="en-US"/>
        </w:rPr>
        <w:t>;</w:t>
      </w:r>
      <w:r w:rsidRPr="009A1AB5">
        <w:rPr>
          <w:color w:val="080808"/>
          <w:lang w:val="en-US"/>
        </w:rPr>
        <w:br/>
        <w:t xml:space="preserve">    </w:t>
      </w:r>
      <w:r w:rsidRPr="009A1AB5">
        <w:rPr>
          <w:color w:val="0033B3"/>
          <w:lang w:val="en-US"/>
        </w:rPr>
        <w:t xml:space="preserve">private </w:t>
      </w:r>
      <w:r w:rsidRPr="009A1AB5">
        <w:rPr>
          <w:color w:val="000000"/>
          <w:lang w:val="en-US"/>
        </w:rPr>
        <w:t xml:space="preserve">Robot </w:t>
      </w:r>
      <w:proofErr w:type="spellStart"/>
      <w:r w:rsidRPr="009A1AB5">
        <w:rPr>
          <w:color w:val="871094"/>
          <w:lang w:val="en-US"/>
        </w:rPr>
        <w:t>robot</w:t>
      </w:r>
      <w:proofErr w:type="spellEnd"/>
      <w:r w:rsidRPr="009A1AB5">
        <w:rPr>
          <w:color w:val="080808"/>
          <w:lang w:val="en-US"/>
        </w:rPr>
        <w:t>;</w:t>
      </w:r>
      <w:r w:rsidRPr="009A1AB5">
        <w:rPr>
          <w:color w:val="080808"/>
          <w:lang w:val="en-US"/>
        </w:rPr>
        <w:br/>
      </w:r>
      <w:r w:rsidRPr="009A1AB5">
        <w:rPr>
          <w:color w:val="080808"/>
          <w:lang w:val="en-US"/>
        </w:rPr>
        <w:br/>
        <w:t xml:space="preserve">    </w:t>
      </w:r>
      <w:r w:rsidRPr="009A1AB5">
        <w:rPr>
          <w:color w:val="9E880D"/>
          <w:lang w:val="en-US"/>
        </w:rPr>
        <w:t>@BeforeEach</w:t>
      </w:r>
      <w:r w:rsidRPr="009A1AB5">
        <w:rPr>
          <w:color w:val="9E880D"/>
          <w:lang w:val="en-US"/>
        </w:rPr>
        <w:br/>
        <w:t xml:space="preserve">    </w:t>
      </w:r>
      <w:r w:rsidRPr="009A1AB5">
        <w:rPr>
          <w:color w:val="0033B3"/>
          <w:lang w:val="en-US"/>
        </w:rPr>
        <w:t xml:space="preserve">public void </w:t>
      </w:r>
      <w:r w:rsidRPr="009A1AB5">
        <w:rPr>
          <w:color w:val="00627A"/>
          <w:lang w:val="en-US"/>
        </w:rPr>
        <w:t>Setup</w:t>
      </w:r>
      <w:r w:rsidRPr="009A1AB5">
        <w:rPr>
          <w:color w:val="080808"/>
          <w:lang w:val="en-US"/>
        </w:rPr>
        <w:t>(){</w:t>
      </w:r>
      <w:r w:rsidRPr="009A1AB5">
        <w:rPr>
          <w:color w:val="080808"/>
          <w:lang w:val="en-US"/>
        </w:rPr>
        <w:br/>
        <w:t xml:space="preserve">        </w:t>
      </w:r>
      <w:r w:rsidRPr="009A1AB5">
        <w:rPr>
          <w:color w:val="871094"/>
          <w:lang w:val="en-US"/>
        </w:rPr>
        <w:t xml:space="preserve">game </w:t>
      </w:r>
      <w:r w:rsidRPr="009A1AB5">
        <w:rPr>
          <w:color w:val="080808"/>
          <w:lang w:val="en-US"/>
        </w:rPr>
        <w:t xml:space="preserve">= </w:t>
      </w:r>
      <w:r w:rsidRPr="009A1AB5">
        <w:rPr>
          <w:color w:val="0033B3"/>
          <w:lang w:val="en-US"/>
        </w:rPr>
        <w:t xml:space="preserve">new </w:t>
      </w:r>
      <w:r w:rsidRPr="009A1AB5">
        <w:rPr>
          <w:color w:val="080808"/>
          <w:lang w:val="en-US"/>
        </w:rPr>
        <w:t>Game(</w:t>
      </w:r>
      <w:proofErr w:type="spellStart"/>
      <w:r w:rsidRPr="009A1AB5">
        <w:rPr>
          <w:color w:val="871094"/>
          <w:lang w:val="en-US"/>
        </w:rPr>
        <w:t>finishGameRulesHandlerFactory</w:t>
      </w:r>
      <w:proofErr w:type="spellEnd"/>
      <w:r w:rsidRPr="009A1AB5">
        <w:rPr>
          <w:color w:val="080808"/>
          <w:lang w:val="en-US"/>
        </w:rPr>
        <w:t xml:space="preserve">, </w:t>
      </w:r>
      <w:r w:rsidRPr="009A1AB5">
        <w:rPr>
          <w:color w:val="0033B3"/>
          <w:lang w:val="en-US"/>
        </w:rPr>
        <w:t xml:space="preserve">new </w:t>
      </w:r>
      <w:proofErr w:type="spellStart"/>
      <w:r w:rsidRPr="009A1AB5">
        <w:rPr>
          <w:color w:val="080808"/>
          <w:lang w:val="en-US"/>
        </w:rPr>
        <w:t>TestsFieldFactory</w:t>
      </w:r>
      <w:proofErr w:type="spellEnd"/>
      <w:r w:rsidRPr="009A1AB5">
        <w:rPr>
          <w:color w:val="080808"/>
          <w:lang w:val="en-US"/>
        </w:rPr>
        <w:t>(</w:t>
      </w:r>
      <w:proofErr w:type="spellStart"/>
      <w:r w:rsidRPr="009A1AB5">
        <w:rPr>
          <w:color w:val="871094"/>
          <w:lang w:val="en-US"/>
        </w:rPr>
        <w:t>fieldWidth</w:t>
      </w:r>
      <w:proofErr w:type="spellEnd"/>
      <w:r w:rsidRPr="009A1AB5">
        <w:rPr>
          <w:color w:val="080808"/>
          <w:lang w:val="en-US"/>
        </w:rPr>
        <w:t xml:space="preserve">, </w:t>
      </w:r>
      <w:proofErr w:type="spellStart"/>
      <w:r w:rsidRPr="009A1AB5">
        <w:rPr>
          <w:color w:val="871094"/>
          <w:lang w:val="en-US"/>
        </w:rPr>
        <w:t>fieldHeight</w:t>
      </w:r>
      <w:proofErr w:type="spellEnd"/>
      <w:r w:rsidRPr="009A1AB5">
        <w:rPr>
          <w:color w:val="080808"/>
          <w:lang w:val="en-US"/>
        </w:rPr>
        <w:t>));</w:t>
      </w:r>
      <w:r w:rsidRPr="009A1AB5">
        <w:rPr>
          <w:color w:val="080808"/>
          <w:lang w:val="en-US"/>
        </w:rPr>
        <w:br/>
        <w:t xml:space="preserve">        </w:t>
      </w:r>
      <w:r w:rsidRPr="009A1AB5">
        <w:rPr>
          <w:color w:val="871094"/>
          <w:lang w:val="en-US"/>
        </w:rPr>
        <w:t xml:space="preserve">field </w:t>
      </w:r>
      <w:r w:rsidRPr="009A1AB5">
        <w:rPr>
          <w:color w:val="080808"/>
          <w:lang w:val="en-US"/>
        </w:rPr>
        <w:t xml:space="preserve">= </w:t>
      </w:r>
      <w:proofErr w:type="spellStart"/>
      <w:r w:rsidRPr="009A1AB5">
        <w:rPr>
          <w:color w:val="871094"/>
          <w:lang w:val="en-US"/>
        </w:rPr>
        <w:t>game</w:t>
      </w:r>
      <w:r w:rsidRPr="009A1AB5">
        <w:rPr>
          <w:color w:val="080808"/>
          <w:lang w:val="en-US"/>
        </w:rPr>
        <w:t>.getField</w:t>
      </w:r>
      <w:proofErr w:type="spellEnd"/>
      <w:r w:rsidRPr="009A1AB5">
        <w:rPr>
          <w:color w:val="080808"/>
          <w:lang w:val="en-US"/>
        </w:rPr>
        <w:t>();</w:t>
      </w:r>
      <w:r w:rsidRPr="009A1AB5">
        <w:rPr>
          <w:color w:val="080808"/>
          <w:lang w:val="en-US"/>
        </w:rPr>
        <w:br/>
        <w:t xml:space="preserve">        </w:t>
      </w:r>
      <w:r w:rsidRPr="009A1AB5">
        <w:rPr>
          <w:color w:val="871094"/>
          <w:lang w:val="en-US"/>
        </w:rPr>
        <w:t xml:space="preserve">robot </w:t>
      </w:r>
      <w:r w:rsidRPr="009A1AB5">
        <w:rPr>
          <w:color w:val="080808"/>
          <w:lang w:val="en-US"/>
        </w:rPr>
        <w:t>= (</w:t>
      </w:r>
      <w:r w:rsidRPr="009A1AB5">
        <w:rPr>
          <w:color w:val="000000"/>
          <w:lang w:val="en-US"/>
        </w:rPr>
        <w:t>Robot</w:t>
      </w:r>
      <w:r w:rsidRPr="009A1AB5">
        <w:rPr>
          <w:color w:val="080808"/>
          <w:lang w:val="en-US"/>
        </w:rPr>
        <w:t xml:space="preserve">) </w:t>
      </w:r>
      <w:proofErr w:type="spellStart"/>
      <w:r w:rsidRPr="009A1AB5">
        <w:rPr>
          <w:color w:val="871094"/>
          <w:lang w:val="en-US"/>
        </w:rPr>
        <w:t>field</w:t>
      </w:r>
      <w:r w:rsidRPr="009A1AB5">
        <w:rPr>
          <w:color w:val="080808"/>
          <w:lang w:val="en-US"/>
        </w:rPr>
        <w:t>.getSpawnedObjects</w:t>
      </w:r>
      <w:proofErr w:type="spellEnd"/>
      <w:r w:rsidRPr="009A1AB5">
        <w:rPr>
          <w:color w:val="080808"/>
          <w:lang w:val="en-US"/>
        </w:rPr>
        <w:t xml:space="preserve">().stream().filter(obj -&gt; obj </w:t>
      </w:r>
      <w:proofErr w:type="spellStart"/>
      <w:r w:rsidRPr="009A1AB5">
        <w:rPr>
          <w:color w:val="0033B3"/>
          <w:lang w:val="en-US"/>
        </w:rPr>
        <w:t>instanceof</w:t>
      </w:r>
      <w:proofErr w:type="spellEnd"/>
      <w:r w:rsidRPr="009A1AB5">
        <w:rPr>
          <w:color w:val="0033B3"/>
          <w:lang w:val="en-US"/>
        </w:rPr>
        <w:t xml:space="preserve"> </w:t>
      </w:r>
      <w:r w:rsidRPr="009A1AB5">
        <w:rPr>
          <w:color w:val="000000"/>
          <w:lang w:val="en-US"/>
        </w:rPr>
        <w:t>Robot</w:t>
      </w:r>
      <w:r w:rsidRPr="009A1AB5">
        <w:rPr>
          <w:color w:val="080808"/>
          <w:lang w:val="en-US"/>
        </w:rPr>
        <w:t>).</w:t>
      </w:r>
      <w:proofErr w:type="spellStart"/>
      <w:r w:rsidRPr="009A1AB5">
        <w:rPr>
          <w:color w:val="080808"/>
          <w:lang w:val="en-US"/>
        </w:rPr>
        <w:t>findFirst</w:t>
      </w:r>
      <w:proofErr w:type="spellEnd"/>
      <w:r w:rsidRPr="009A1AB5">
        <w:rPr>
          <w:color w:val="080808"/>
          <w:lang w:val="en-US"/>
        </w:rPr>
        <w:t>().get();</w:t>
      </w:r>
      <w:r w:rsidRPr="009A1AB5">
        <w:rPr>
          <w:color w:val="080808"/>
          <w:lang w:val="en-US"/>
        </w:rPr>
        <w:br/>
        <w:t xml:space="preserve">    }</w:t>
      </w:r>
      <w:r w:rsidRPr="009A1AB5">
        <w:rPr>
          <w:color w:val="080808"/>
          <w:lang w:val="en-US"/>
        </w:rPr>
        <w:br/>
      </w:r>
      <w:r w:rsidRPr="009A1AB5">
        <w:rPr>
          <w:color w:val="080808"/>
          <w:lang w:val="en-US"/>
        </w:rPr>
        <w:br/>
        <w:t xml:space="preserve">    </w:t>
      </w:r>
      <w:r w:rsidRPr="009A1AB5">
        <w:rPr>
          <w:color w:val="9E880D"/>
          <w:lang w:val="en-US"/>
        </w:rPr>
        <w:t>@Test</w:t>
      </w:r>
      <w:r w:rsidRPr="009A1AB5">
        <w:rPr>
          <w:color w:val="9E880D"/>
          <w:lang w:val="en-US"/>
        </w:rPr>
        <w:br/>
        <w:t xml:space="preserve">    </w:t>
      </w:r>
      <w:r w:rsidRPr="009A1AB5">
        <w:rPr>
          <w:i/>
          <w:iCs/>
          <w:color w:val="8C8C8C"/>
          <w:lang w:val="en-US"/>
        </w:rPr>
        <w:t xml:space="preserve">// </w:t>
      </w:r>
      <w:proofErr w:type="spellStart"/>
      <w:r>
        <w:rPr>
          <w:i/>
          <w:iCs/>
          <w:color w:val="8C8C8C"/>
        </w:rPr>
        <w:t>заспавнить</w:t>
      </w:r>
      <w:proofErr w:type="spellEnd"/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поле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размером</w:t>
      </w:r>
      <w:r w:rsidRPr="009A1AB5">
        <w:rPr>
          <w:i/>
          <w:iCs/>
          <w:color w:val="8C8C8C"/>
          <w:lang w:val="en-US"/>
        </w:rPr>
        <w:t xml:space="preserve"> width </w:t>
      </w:r>
      <w:r>
        <w:rPr>
          <w:i/>
          <w:iCs/>
          <w:color w:val="8C8C8C"/>
        </w:rPr>
        <w:t>и</w:t>
      </w:r>
      <w:r w:rsidRPr="009A1AB5">
        <w:rPr>
          <w:i/>
          <w:iCs/>
          <w:color w:val="8C8C8C"/>
          <w:lang w:val="en-US"/>
        </w:rPr>
        <w:t xml:space="preserve"> height &gt; </w:t>
      </w:r>
      <w:r>
        <w:rPr>
          <w:i/>
          <w:iCs/>
          <w:color w:val="8C8C8C"/>
        </w:rPr>
        <w:t>проверить</w:t>
      </w:r>
      <w:r w:rsidRPr="009A1AB5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что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получившиеся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размеры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совпадают</w:t>
      </w:r>
      <w:r w:rsidRPr="009A1AB5">
        <w:rPr>
          <w:i/>
          <w:iCs/>
          <w:color w:val="8C8C8C"/>
          <w:lang w:val="en-US"/>
        </w:rPr>
        <w:br/>
        <w:t xml:space="preserve">    </w:t>
      </w:r>
      <w:r w:rsidRPr="009A1AB5">
        <w:rPr>
          <w:color w:val="0033B3"/>
          <w:lang w:val="en-US"/>
        </w:rPr>
        <w:t xml:space="preserve">public void </w:t>
      </w:r>
      <w:proofErr w:type="spellStart"/>
      <w:r w:rsidRPr="009A1AB5">
        <w:rPr>
          <w:color w:val="00627A"/>
          <w:lang w:val="en-US"/>
        </w:rPr>
        <w:t>FieldSizeTest</w:t>
      </w:r>
      <w:proofErr w:type="spellEnd"/>
      <w:r w:rsidRPr="009A1AB5">
        <w:rPr>
          <w:color w:val="080808"/>
          <w:lang w:val="en-US"/>
        </w:rPr>
        <w:t>(){</w:t>
      </w:r>
      <w:r w:rsidRPr="009A1AB5">
        <w:rPr>
          <w:color w:val="080808"/>
          <w:lang w:val="en-US"/>
        </w:rPr>
        <w:br/>
        <w:t xml:space="preserve">        </w:t>
      </w:r>
      <w:proofErr w:type="spellStart"/>
      <w:r w:rsidRPr="009A1AB5">
        <w:rPr>
          <w:i/>
          <w:iCs/>
          <w:color w:val="080808"/>
          <w:lang w:val="en-US"/>
        </w:rPr>
        <w:t>assertEquals</w:t>
      </w:r>
      <w:proofErr w:type="spellEnd"/>
      <w:r w:rsidRPr="009A1AB5">
        <w:rPr>
          <w:color w:val="080808"/>
          <w:lang w:val="en-US"/>
        </w:rPr>
        <w:t>(</w:t>
      </w:r>
      <w:proofErr w:type="spellStart"/>
      <w:r w:rsidRPr="009A1AB5">
        <w:rPr>
          <w:color w:val="871094"/>
          <w:lang w:val="en-US"/>
        </w:rPr>
        <w:t>fieldWidth</w:t>
      </w:r>
      <w:proofErr w:type="spellEnd"/>
      <w:r w:rsidRPr="009A1AB5">
        <w:rPr>
          <w:color w:val="080808"/>
          <w:lang w:val="en-US"/>
        </w:rPr>
        <w:t xml:space="preserve">, </w:t>
      </w:r>
      <w:proofErr w:type="spellStart"/>
      <w:r w:rsidRPr="009A1AB5">
        <w:rPr>
          <w:color w:val="871094"/>
          <w:lang w:val="en-US"/>
        </w:rPr>
        <w:t>field</w:t>
      </w:r>
      <w:r w:rsidRPr="009A1AB5">
        <w:rPr>
          <w:color w:val="080808"/>
          <w:lang w:val="en-US"/>
        </w:rPr>
        <w:t>.getWidth</w:t>
      </w:r>
      <w:proofErr w:type="spellEnd"/>
      <w:r w:rsidRPr="009A1AB5">
        <w:rPr>
          <w:color w:val="080808"/>
          <w:lang w:val="en-US"/>
        </w:rPr>
        <w:t>());</w:t>
      </w:r>
      <w:r w:rsidRPr="009A1AB5">
        <w:rPr>
          <w:color w:val="080808"/>
          <w:lang w:val="en-US"/>
        </w:rPr>
        <w:br/>
        <w:t xml:space="preserve">        </w:t>
      </w:r>
      <w:proofErr w:type="spellStart"/>
      <w:r w:rsidRPr="009A1AB5">
        <w:rPr>
          <w:i/>
          <w:iCs/>
          <w:color w:val="080808"/>
          <w:lang w:val="en-US"/>
        </w:rPr>
        <w:t>assertEquals</w:t>
      </w:r>
      <w:proofErr w:type="spellEnd"/>
      <w:r w:rsidRPr="009A1AB5">
        <w:rPr>
          <w:color w:val="080808"/>
          <w:lang w:val="en-US"/>
        </w:rPr>
        <w:t>(</w:t>
      </w:r>
      <w:proofErr w:type="spellStart"/>
      <w:r w:rsidRPr="009A1AB5">
        <w:rPr>
          <w:color w:val="871094"/>
          <w:lang w:val="en-US"/>
        </w:rPr>
        <w:t>fieldHeight</w:t>
      </w:r>
      <w:proofErr w:type="spellEnd"/>
      <w:r w:rsidRPr="009A1AB5">
        <w:rPr>
          <w:color w:val="080808"/>
          <w:lang w:val="en-US"/>
        </w:rPr>
        <w:t xml:space="preserve">, </w:t>
      </w:r>
      <w:proofErr w:type="spellStart"/>
      <w:r w:rsidRPr="009A1AB5">
        <w:rPr>
          <w:color w:val="871094"/>
          <w:lang w:val="en-US"/>
        </w:rPr>
        <w:t>field</w:t>
      </w:r>
      <w:r w:rsidRPr="009A1AB5">
        <w:rPr>
          <w:color w:val="080808"/>
          <w:lang w:val="en-US"/>
        </w:rPr>
        <w:t>.getHeight</w:t>
      </w:r>
      <w:proofErr w:type="spellEnd"/>
      <w:r w:rsidRPr="009A1AB5">
        <w:rPr>
          <w:color w:val="080808"/>
          <w:lang w:val="en-US"/>
        </w:rPr>
        <w:t>());</w:t>
      </w:r>
      <w:r w:rsidRPr="009A1AB5">
        <w:rPr>
          <w:color w:val="080808"/>
          <w:lang w:val="en-US"/>
        </w:rPr>
        <w:br/>
      </w:r>
      <w:r w:rsidRPr="009A1AB5">
        <w:rPr>
          <w:color w:val="080808"/>
          <w:lang w:val="en-US"/>
        </w:rPr>
        <w:br/>
        <w:t xml:space="preserve">        </w:t>
      </w:r>
      <w:r w:rsidRPr="009A1AB5">
        <w:rPr>
          <w:color w:val="0033B3"/>
          <w:lang w:val="en-US"/>
        </w:rPr>
        <w:t xml:space="preserve">for </w:t>
      </w:r>
      <w:r w:rsidRPr="009A1AB5">
        <w:rPr>
          <w:color w:val="080808"/>
          <w:lang w:val="en-US"/>
        </w:rPr>
        <w:t>(</w:t>
      </w:r>
      <w:r w:rsidRPr="009A1AB5">
        <w:rPr>
          <w:color w:val="0033B3"/>
          <w:lang w:val="en-US"/>
        </w:rPr>
        <w:t xml:space="preserve">int </w:t>
      </w:r>
      <w:r w:rsidRPr="009A1AB5">
        <w:rPr>
          <w:color w:val="080808"/>
          <w:lang w:val="en-US"/>
        </w:rPr>
        <w:t xml:space="preserve">x = </w:t>
      </w:r>
      <w:r w:rsidRPr="009A1AB5">
        <w:rPr>
          <w:color w:val="1750EB"/>
          <w:lang w:val="en-US"/>
        </w:rPr>
        <w:t>0</w:t>
      </w:r>
      <w:r w:rsidRPr="009A1AB5">
        <w:rPr>
          <w:color w:val="080808"/>
          <w:lang w:val="en-US"/>
        </w:rPr>
        <w:t xml:space="preserve">; x &lt; </w:t>
      </w:r>
      <w:proofErr w:type="spellStart"/>
      <w:r w:rsidRPr="009A1AB5">
        <w:rPr>
          <w:color w:val="871094"/>
          <w:lang w:val="en-US"/>
        </w:rPr>
        <w:t>fieldWidth</w:t>
      </w:r>
      <w:proofErr w:type="spellEnd"/>
      <w:r w:rsidRPr="009A1AB5">
        <w:rPr>
          <w:color w:val="080808"/>
          <w:lang w:val="en-US"/>
        </w:rPr>
        <w:t>; x++){</w:t>
      </w:r>
      <w:r w:rsidRPr="009A1AB5">
        <w:rPr>
          <w:color w:val="080808"/>
          <w:lang w:val="en-US"/>
        </w:rPr>
        <w:br/>
        <w:t xml:space="preserve">            </w:t>
      </w:r>
      <w:r w:rsidRPr="009A1AB5">
        <w:rPr>
          <w:color w:val="0033B3"/>
          <w:lang w:val="en-US"/>
        </w:rPr>
        <w:t xml:space="preserve">for </w:t>
      </w:r>
      <w:r w:rsidRPr="009A1AB5">
        <w:rPr>
          <w:color w:val="080808"/>
          <w:lang w:val="en-US"/>
        </w:rPr>
        <w:t>(</w:t>
      </w:r>
      <w:r w:rsidRPr="009A1AB5">
        <w:rPr>
          <w:color w:val="0033B3"/>
          <w:lang w:val="en-US"/>
        </w:rPr>
        <w:t xml:space="preserve">int </w:t>
      </w:r>
      <w:r w:rsidRPr="009A1AB5">
        <w:rPr>
          <w:color w:val="080808"/>
          <w:lang w:val="en-US"/>
        </w:rPr>
        <w:t xml:space="preserve">y = </w:t>
      </w:r>
      <w:r w:rsidRPr="009A1AB5">
        <w:rPr>
          <w:color w:val="1750EB"/>
          <w:lang w:val="en-US"/>
        </w:rPr>
        <w:t>0</w:t>
      </w:r>
      <w:r w:rsidRPr="009A1AB5">
        <w:rPr>
          <w:color w:val="080808"/>
          <w:lang w:val="en-US"/>
        </w:rPr>
        <w:t xml:space="preserve">; y &lt; </w:t>
      </w:r>
      <w:proofErr w:type="spellStart"/>
      <w:r w:rsidRPr="009A1AB5">
        <w:rPr>
          <w:color w:val="871094"/>
          <w:lang w:val="en-US"/>
        </w:rPr>
        <w:t>fieldHeight</w:t>
      </w:r>
      <w:proofErr w:type="spellEnd"/>
      <w:r w:rsidRPr="009A1AB5">
        <w:rPr>
          <w:color w:val="080808"/>
          <w:lang w:val="en-US"/>
        </w:rPr>
        <w:t>; y++){</w:t>
      </w:r>
      <w:r w:rsidRPr="009A1AB5">
        <w:rPr>
          <w:color w:val="080808"/>
          <w:lang w:val="en-US"/>
        </w:rPr>
        <w:br/>
        <w:t xml:space="preserve">                </w:t>
      </w:r>
      <w:proofErr w:type="spellStart"/>
      <w:r w:rsidRPr="009A1AB5">
        <w:rPr>
          <w:i/>
          <w:iCs/>
          <w:color w:val="080808"/>
          <w:lang w:val="en-US"/>
        </w:rPr>
        <w:t>assertNotNull</w:t>
      </w:r>
      <w:proofErr w:type="spellEnd"/>
      <w:r w:rsidRPr="009A1AB5">
        <w:rPr>
          <w:color w:val="080808"/>
          <w:lang w:val="en-US"/>
        </w:rPr>
        <w:t>(</w:t>
      </w:r>
      <w:proofErr w:type="spellStart"/>
      <w:r w:rsidRPr="009A1AB5">
        <w:rPr>
          <w:color w:val="871094"/>
          <w:lang w:val="en-US"/>
        </w:rPr>
        <w:t>field</w:t>
      </w:r>
      <w:r w:rsidRPr="009A1AB5">
        <w:rPr>
          <w:color w:val="080808"/>
          <w:lang w:val="en-US"/>
        </w:rPr>
        <w:t>.getCell</w:t>
      </w:r>
      <w:proofErr w:type="spellEnd"/>
      <w:r w:rsidRPr="009A1AB5">
        <w:rPr>
          <w:color w:val="080808"/>
          <w:lang w:val="en-US"/>
        </w:rPr>
        <w:t>(</w:t>
      </w:r>
      <w:r w:rsidRPr="009A1AB5">
        <w:rPr>
          <w:color w:val="0033B3"/>
          <w:lang w:val="en-US"/>
        </w:rPr>
        <w:t xml:space="preserve">new </w:t>
      </w:r>
      <w:r w:rsidRPr="009A1AB5">
        <w:rPr>
          <w:color w:val="080808"/>
          <w:lang w:val="en-US"/>
        </w:rPr>
        <w:t xml:space="preserve">Position(x, y)), </w:t>
      </w:r>
      <w:r w:rsidRPr="009A1AB5">
        <w:rPr>
          <w:color w:val="067D17"/>
          <w:lang w:val="en-US"/>
        </w:rPr>
        <w:t xml:space="preserve">"x: " </w:t>
      </w:r>
      <w:r w:rsidRPr="009A1AB5">
        <w:rPr>
          <w:color w:val="080808"/>
          <w:lang w:val="en-US"/>
        </w:rPr>
        <w:t xml:space="preserve">+ x + </w:t>
      </w:r>
      <w:r w:rsidRPr="009A1AB5">
        <w:rPr>
          <w:color w:val="067D17"/>
          <w:lang w:val="en-US"/>
        </w:rPr>
        <w:t xml:space="preserve">" y: " </w:t>
      </w:r>
      <w:r w:rsidRPr="009A1AB5">
        <w:rPr>
          <w:color w:val="080808"/>
          <w:lang w:val="en-US"/>
        </w:rPr>
        <w:t xml:space="preserve">+ y + </w:t>
      </w:r>
      <w:r w:rsidRPr="009A1AB5">
        <w:rPr>
          <w:color w:val="067D17"/>
          <w:lang w:val="en-US"/>
        </w:rPr>
        <w:t>" is null"</w:t>
      </w:r>
      <w:r w:rsidRPr="009A1AB5">
        <w:rPr>
          <w:color w:val="080808"/>
          <w:lang w:val="en-US"/>
        </w:rPr>
        <w:t>);</w:t>
      </w:r>
      <w:r w:rsidRPr="009A1AB5">
        <w:rPr>
          <w:color w:val="080808"/>
          <w:lang w:val="en-US"/>
        </w:rPr>
        <w:br/>
        <w:t xml:space="preserve">            }</w:t>
      </w:r>
      <w:r w:rsidRPr="009A1AB5">
        <w:rPr>
          <w:color w:val="080808"/>
          <w:lang w:val="en-US"/>
        </w:rPr>
        <w:br/>
        <w:t xml:space="preserve">        }</w:t>
      </w:r>
      <w:r w:rsidRPr="009A1AB5">
        <w:rPr>
          <w:color w:val="080808"/>
          <w:lang w:val="en-US"/>
        </w:rPr>
        <w:br/>
      </w:r>
      <w:r w:rsidRPr="009A1AB5">
        <w:rPr>
          <w:color w:val="080808"/>
          <w:lang w:val="en-US"/>
        </w:rPr>
        <w:br/>
        <w:t xml:space="preserve">        </w:t>
      </w:r>
      <w:proofErr w:type="spellStart"/>
      <w:r w:rsidRPr="009A1AB5">
        <w:rPr>
          <w:i/>
          <w:iCs/>
          <w:color w:val="080808"/>
          <w:lang w:val="en-US"/>
        </w:rPr>
        <w:t>assertNull</w:t>
      </w:r>
      <w:proofErr w:type="spellEnd"/>
      <w:r w:rsidRPr="009A1AB5">
        <w:rPr>
          <w:color w:val="080808"/>
          <w:lang w:val="en-US"/>
        </w:rPr>
        <w:t>(</w:t>
      </w:r>
      <w:proofErr w:type="spellStart"/>
      <w:r w:rsidRPr="009A1AB5">
        <w:rPr>
          <w:color w:val="871094"/>
          <w:lang w:val="en-US"/>
        </w:rPr>
        <w:t>field</w:t>
      </w:r>
      <w:r w:rsidRPr="009A1AB5">
        <w:rPr>
          <w:color w:val="080808"/>
          <w:lang w:val="en-US"/>
        </w:rPr>
        <w:t>.getCell</w:t>
      </w:r>
      <w:proofErr w:type="spellEnd"/>
      <w:r w:rsidRPr="009A1AB5">
        <w:rPr>
          <w:color w:val="080808"/>
          <w:lang w:val="en-US"/>
        </w:rPr>
        <w:t>(</w:t>
      </w:r>
      <w:r w:rsidRPr="009A1AB5">
        <w:rPr>
          <w:color w:val="0033B3"/>
          <w:lang w:val="en-US"/>
        </w:rPr>
        <w:t xml:space="preserve">new </w:t>
      </w:r>
      <w:r w:rsidRPr="009A1AB5">
        <w:rPr>
          <w:color w:val="080808"/>
          <w:lang w:val="en-US"/>
        </w:rPr>
        <w:t>Position(</w:t>
      </w:r>
      <w:proofErr w:type="spellStart"/>
      <w:r w:rsidRPr="009A1AB5">
        <w:rPr>
          <w:color w:val="871094"/>
          <w:lang w:val="en-US"/>
        </w:rPr>
        <w:t>fieldWidth</w:t>
      </w:r>
      <w:proofErr w:type="spellEnd"/>
      <w:r w:rsidRPr="009A1AB5">
        <w:rPr>
          <w:color w:val="871094"/>
          <w:lang w:val="en-US"/>
        </w:rPr>
        <w:t xml:space="preserve"> </w:t>
      </w:r>
      <w:r w:rsidRPr="009A1AB5">
        <w:rPr>
          <w:color w:val="080808"/>
          <w:lang w:val="en-US"/>
        </w:rPr>
        <w:t xml:space="preserve">+ </w:t>
      </w:r>
      <w:r w:rsidRPr="009A1AB5">
        <w:rPr>
          <w:color w:val="1750EB"/>
          <w:lang w:val="en-US"/>
        </w:rPr>
        <w:t>1</w:t>
      </w:r>
      <w:r w:rsidRPr="009A1AB5">
        <w:rPr>
          <w:color w:val="080808"/>
          <w:lang w:val="en-US"/>
        </w:rPr>
        <w:t xml:space="preserve">, </w:t>
      </w:r>
      <w:proofErr w:type="spellStart"/>
      <w:r w:rsidRPr="009A1AB5">
        <w:rPr>
          <w:color w:val="871094"/>
          <w:lang w:val="en-US"/>
        </w:rPr>
        <w:t>fieldHeight</w:t>
      </w:r>
      <w:proofErr w:type="spellEnd"/>
      <w:r w:rsidRPr="009A1AB5">
        <w:rPr>
          <w:color w:val="871094"/>
          <w:lang w:val="en-US"/>
        </w:rPr>
        <w:t xml:space="preserve"> </w:t>
      </w:r>
      <w:r w:rsidRPr="009A1AB5">
        <w:rPr>
          <w:color w:val="080808"/>
          <w:lang w:val="en-US"/>
        </w:rPr>
        <w:t xml:space="preserve">+ </w:t>
      </w:r>
      <w:r w:rsidRPr="009A1AB5">
        <w:rPr>
          <w:color w:val="1750EB"/>
          <w:lang w:val="en-US"/>
        </w:rPr>
        <w:t>1</w:t>
      </w:r>
      <w:r w:rsidRPr="009A1AB5">
        <w:rPr>
          <w:color w:val="080808"/>
          <w:lang w:val="en-US"/>
        </w:rPr>
        <w:t>)));</w:t>
      </w:r>
      <w:r w:rsidRPr="009A1AB5">
        <w:rPr>
          <w:color w:val="080808"/>
          <w:lang w:val="en-US"/>
        </w:rPr>
        <w:br/>
        <w:t xml:space="preserve">    }</w:t>
      </w:r>
      <w:r w:rsidRPr="009A1AB5">
        <w:rPr>
          <w:color w:val="080808"/>
          <w:lang w:val="en-US"/>
        </w:rPr>
        <w:br/>
      </w:r>
      <w:r w:rsidRPr="009A1AB5">
        <w:rPr>
          <w:color w:val="080808"/>
          <w:lang w:val="en-US"/>
        </w:rPr>
        <w:br/>
        <w:t xml:space="preserve">    </w:t>
      </w:r>
      <w:r w:rsidRPr="009A1AB5">
        <w:rPr>
          <w:color w:val="9E880D"/>
          <w:lang w:val="en-US"/>
        </w:rPr>
        <w:t>@Test</w:t>
      </w:r>
      <w:r w:rsidRPr="009A1AB5">
        <w:rPr>
          <w:color w:val="9E880D"/>
          <w:lang w:val="en-US"/>
        </w:rPr>
        <w:br/>
        <w:t xml:space="preserve">    </w:t>
      </w:r>
      <w:r w:rsidRPr="009A1AB5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пройтись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кругом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соседям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ячейки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и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вернутся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обратно</w:t>
      </w:r>
      <w:r w:rsidRPr="009A1AB5">
        <w:rPr>
          <w:i/>
          <w:iCs/>
          <w:color w:val="8C8C8C"/>
          <w:lang w:val="en-US"/>
        </w:rPr>
        <w:t xml:space="preserve"> &gt; </w:t>
      </w:r>
      <w:r>
        <w:rPr>
          <w:i/>
          <w:iCs/>
          <w:color w:val="8C8C8C"/>
        </w:rPr>
        <w:t>должны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прийти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той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же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ячейке</w:t>
      </w:r>
      <w:r w:rsidRPr="009A1AB5">
        <w:rPr>
          <w:i/>
          <w:iCs/>
          <w:color w:val="8C8C8C"/>
          <w:lang w:val="en-US"/>
        </w:rPr>
        <w:br/>
        <w:t xml:space="preserve">    </w:t>
      </w:r>
      <w:r w:rsidRPr="009A1AB5">
        <w:rPr>
          <w:color w:val="0033B3"/>
          <w:lang w:val="en-US"/>
        </w:rPr>
        <w:t xml:space="preserve">public void </w:t>
      </w:r>
      <w:proofErr w:type="spellStart"/>
      <w:r w:rsidRPr="009A1AB5">
        <w:rPr>
          <w:color w:val="00627A"/>
          <w:lang w:val="en-US"/>
        </w:rPr>
        <w:t>CircleMoveTest</w:t>
      </w:r>
      <w:proofErr w:type="spellEnd"/>
      <w:r w:rsidRPr="009A1AB5">
        <w:rPr>
          <w:color w:val="080808"/>
          <w:lang w:val="en-US"/>
        </w:rPr>
        <w:t>(){</w:t>
      </w:r>
      <w:r w:rsidRPr="009A1AB5">
        <w:rPr>
          <w:color w:val="080808"/>
          <w:lang w:val="en-US"/>
        </w:rPr>
        <w:br/>
        <w:t xml:space="preserve">        </w:t>
      </w:r>
      <w:proofErr w:type="spellStart"/>
      <w:r w:rsidRPr="009A1AB5">
        <w:rPr>
          <w:color w:val="000000"/>
          <w:lang w:val="en-US"/>
        </w:rPr>
        <w:t>ColoredCell</w:t>
      </w:r>
      <w:proofErr w:type="spellEnd"/>
      <w:r w:rsidRPr="009A1AB5">
        <w:rPr>
          <w:color w:val="000000"/>
          <w:lang w:val="en-US"/>
        </w:rPr>
        <w:t xml:space="preserve"> </w:t>
      </w:r>
      <w:proofErr w:type="spellStart"/>
      <w:r w:rsidRPr="009A1AB5">
        <w:rPr>
          <w:color w:val="000000"/>
          <w:lang w:val="en-US"/>
        </w:rPr>
        <w:t>initialCell</w:t>
      </w:r>
      <w:proofErr w:type="spellEnd"/>
      <w:r w:rsidRPr="009A1AB5">
        <w:rPr>
          <w:color w:val="000000"/>
          <w:lang w:val="en-US"/>
        </w:rPr>
        <w:t xml:space="preserve"> </w:t>
      </w:r>
      <w:r w:rsidRPr="009A1AB5">
        <w:rPr>
          <w:color w:val="080808"/>
          <w:lang w:val="en-US"/>
        </w:rPr>
        <w:t>= (</w:t>
      </w:r>
      <w:proofErr w:type="spellStart"/>
      <w:r w:rsidRPr="009A1AB5">
        <w:rPr>
          <w:color w:val="000000"/>
          <w:lang w:val="en-US"/>
        </w:rPr>
        <w:t>ColoredCell</w:t>
      </w:r>
      <w:proofErr w:type="spellEnd"/>
      <w:r w:rsidRPr="009A1AB5">
        <w:rPr>
          <w:color w:val="080808"/>
          <w:lang w:val="en-US"/>
        </w:rPr>
        <w:t xml:space="preserve">) </w:t>
      </w:r>
      <w:proofErr w:type="spellStart"/>
      <w:r w:rsidRPr="009A1AB5">
        <w:rPr>
          <w:color w:val="871094"/>
          <w:lang w:val="en-US"/>
        </w:rPr>
        <w:t>robot</w:t>
      </w:r>
      <w:r w:rsidRPr="009A1AB5">
        <w:rPr>
          <w:color w:val="080808"/>
          <w:lang w:val="en-US"/>
        </w:rPr>
        <w:t>.getCell</w:t>
      </w:r>
      <w:proofErr w:type="spellEnd"/>
      <w:r w:rsidRPr="009A1AB5">
        <w:rPr>
          <w:color w:val="080808"/>
          <w:lang w:val="en-US"/>
        </w:rPr>
        <w:t>();</w:t>
      </w:r>
      <w:r w:rsidRPr="009A1AB5">
        <w:rPr>
          <w:color w:val="080808"/>
          <w:lang w:val="en-US"/>
        </w:rPr>
        <w:br/>
      </w:r>
      <w:r w:rsidRPr="009A1AB5">
        <w:rPr>
          <w:color w:val="080808"/>
          <w:lang w:val="en-US"/>
        </w:rPr>
        <w:br/>
        <w:t xml:space="preserve">        </w:t>
      </w:r>
      <w:proofErr w:type="spellStart"/>
      <w:r w:rsidRPr="009A1AB5">
        <w:rPr>
          <w:color w:val="871094"/>
          <w:lang w:val="en-US"/>
        </w:rPr>
        <w:t>robot</w:t>
      </w:r>
      <w:r w:rsidRPr="009A1AB5">
        <w:rPr>
          <w:color w:val="080808"/>
          <w:lang w:val="en-US"/>
        </w:rPr>
        <w:t>.move</w:t>
      </w:r>
      <w:proofErr w:type="spellEnd"/>
      <w:r w:rsidRPr="009A1AB5">
        <w:rPr>
          <w:color w:val="080808"/>
          <w:lang w:val="en-US"/>
        </w:rPr>
        <w:t>(</w:t>
      </w:r>
      <w:proofErr w:type="spellStart"/>
      <w:r w:rsidRPr="009A1AB5">
        <w:rPr>
          <w:color w:val="000000"/>
          <w:lang w:val="en-US"/>
        </w:rPr>
        <w:t>HexagonDirection</w:t>
      </w:r>
      <w:r w:rsidRPr="009A1AB5">
        <w:rPr>
          <w:color w:val="080808"/>
          <w:lang w:val="en-US"/>
        </w:rPr>
        <w:t>.</w:t>
      </w:r>
      <w:r w:rsidRPr="009A1AB5">
        <w:rPr>
          <w:i/>
          <w:iCs/>
          <w:color w:val="871094"/>
          <w:lang w:val="en-US"/>
        </w:rPr>
        <w:t>LEFT_DOWN</w:t>
      </w:r>
      <w:proofErr w:type="spellEnd"/>
      <w:r w:rsidRPr="009A1AB5">
        <w:rPr>
          <w:color w:val="080808"/>
          <w:lang w:val="en-US"/>
        </w:rPr>
        <w:t>);</w:t>
      </w:r>
      <w:r w:rsidRPr="009A1AB5">
        <w:rPr>
          <w:color w:val="080808"/>
          <w:lang w:val="en-US"/>
        </w:rPr>
        <w:br/>
        <w:t xml:space="preserve">        </w:t>
      </w:r>
      <w:proofErr w:type="spellStart"/>
      <w:r w:rsidRPr="009A1AB5">
        <w:rPr>
          <w:color w:val="871094"/>
          <w:lang w:val="en-US"/>
        </w:rPr>
        <w:t>robot</w:t>
      </w:r>
      <w:r w:rsidRPr="009A1AB5">
        <w:rPr>
          <w:color w:val="080808"/>
          <w:lang w:val="en-US"/>
        </w:rPr>
        <w:t>.move</w:t>
      </w:r>
      <w:proofErr w:type="spellEnd"/>
      <w:r w:rsidRPr="009A1AB5">
        <w:rPr>
          <w:color w:val="080808"/>
          <w:lang w:val="en-US"/>
        </w:rPr>
        <w:t>(</w:t>
      </w:r>
      <w:proofErr w:type="spellStart"/>
      <w:r w:rsidRPr="009A1AB5">
        <w:rPr>
          <w:color w:val="000000"/>
          <w:lang w:val="en-US"/>
        </w:rPr>
        <w:t>HexagonDirection</w:t>
      </w:r>
      <w:r w:rsidRPr="009A1AB5">
        <w:rPr>
          <w:color w:val="080808"/>
          <w:lang w:val="en-US"/>
        </w:rPr>
        <w:t>.</w:t>
      </w:r>
      <w:r w:rsidRPr="009A1AB5">
        <w:rPr>
          <w:i/>
          <w:iCs/>
          <w:color w:val="871094"/>
          <w:lang w:val="en-US"/>
        </w:rPr>
        <w:t>RIGHT</w:t>
      </w:r>
      <w:proofErr w:type="spellEnd"/>
      <w:r w:rsidRPr="009A1AB5">
        <w:rPr>
          <w:color w:val="080808"/>
          <w:lang w:val="en-US"/>
        </w:rPr>
        <w:t>);</w:t>
      </w:r>
      <w:r w:rsidRPr="009A1AB5">
        <w:rPr>
          <w:color w:val="080808"/>
          <w:lang w:val="en-US"/>
        </w:rPr>
        <w:br/>
        <w:t xml:space="preserve">        </w:t>
      </w:r>
      <w:proofErr w:type="spellStart"/>
      <w:r w:rsidRPr="009A1AB5">
        <w:rPr>
          <w:color w:val="000000"/>
          <w:lang w:val="en-US"/>
        </w:rPr>
        <w:t>initialCell</w:t>
      </w:r>
      <w:r w:rsidRPr="009A1AB5">
        <w:rPr>
          <w:color w:val="080808"/>
          <w:lang w:val="en-US"/>
        </w:rPr>
        <w:t>.setCurrentFootprint</w:t>
      </w:r>
      <w:proofErr w:type="spellEnd"/>
      <w:r w:rsidRPr="009A1AB5">
        <w:rPr>
          <w:color w:val="080808"/>
          <w:lang w:val="en-US"/>
        </w:rPr>
        <w:t>(</w:t>
      </w:r>
      <w:proofErr w:type="spellStart"/>
      <w:r w:rsidRPr="009A1AB5">
        <w:rPr>
          <w:color w:val="000000"/>
          <w:lang w:val="en-US"/>
        </w:rPr>
        <w:t>ColoredCell</w:t>
      </w:r>
      <w:r w:rsidRPr="009A1AB5">
        <w:rPr>
          <w:color w:val="080808"/>
          <w:lang w:val="en-US"/>
        </w:rPr>
        <w:t>.</w:t>
      </w:r>
      <w:r w:rsidRPr="009A1AB5">
        <w:rPr>
          <w:i/>
          <w:iCs/>
          <w:color w:val="871094"/>
          <w:lang w:val="en-US"/>
        </w:rPr>
        <w:t>defaultFootprint</w:t>
      </w:r>
      <w:proofErr w:type="spellEnd"/>
      <w:r w:rsidRPr="009A1AB5">
        <w:rPr>
          <w:color w:val="080808"/>
          <w:lang w:val="en-US"/>
        </w:rPr>
        <w:t>);</w:t>
      </w:r>
      <w:r w:rsidRPr="009A1AB5">
        <w:rPr>
          <w:color w:val="080808"/>
          <w:lang w:val="en-US"/>
        </w:rPr>
        <w:br/>
        <w:t xml:space="preserve">        </w:t>
      </w:r>
      <w:proofErr w:type="spellStart"/>
      <w:r w:rsidRPr="009A1AB5">
        <w:rPr>
          <w:color w:val="871094"/>
          <w:lang w:val="en-US"/>
        </w:rPr>
        <w:t>robot</w:t>
      </w:r>
      <w:r w:rsidRPr="009A1AB5">
        <w:rPr>
          <w:color w:val="080808"/>
          <w:lang w:val="en-US"/>
        </w:rPr>
        <w:t>.move</w:t>
      </w:r>
      <w:proofErr w:type="spellEnd"/>
      <w:r w:rsidRPr="009A1AB5">
        <w:rPr>
          <w:color w:val="080808"/>
          <w:lang w:val="en-US"/>
        </w:rPr>
        <w:t>(</w:t>
      </w:r>
      <w:proofErr w:type="spellStart"/>
      <w:r w:rsidRPr="009A1AB5">
        <w:rPr>
          <w:color w:val="000000"/>
          <w:lang w:val="en-US"/>
        </w:rPr>
        <w:t>HexagonDirection</w:t>
      </w:r>
      <w:r w:rsidRPr="009A1AB5">
        <w:rPr>
          <w:color w:val="080808"/>
          <w:lang w:val="en-US"/>
        </w:rPr>
        <w:t>.</w:t>
      </w:r>
      <w:r w:rsidRPr="009A1AB5">
        <w:rPr>
          <w:i/>
          <w:iCs/>
          <w:color w:val="871094"/>
          <w:lang w:val="en-US"/>
        </w:rPr>
        <w:t>LEFT_UP</w:t>
      </w:r>
      <w:proofErr w:type="spellEnd"/>
      <w:r w:rsidRPr="009A1AB5">
        <w:rPr>
          <w:color w:val="080808"/>
          <w:lang w:val="en-US"/>
        </w:rPr>
        <w:t>);</w:t>
      </w:r>
      <w:r w:rsidRPr="009A1AB5">
        <w:rPr>
          <w:color w:val="080808"/>
          <w:lang w:val="en-US"/>
        </w:rPr>
        <w:br/>
      </w:r>
      <w:r w:rsidRPr="009A1AB5">
        <w:rPr>
          <w:color w:val="080808"/>
          <w:lang w:val="en-US"/>
        </w:rPr>
        <w:br/>
        <w:t xml:space="preserve">        </w:t>
      </w:r>
      <w:proofErr w:type="spellStart"/>
      <w:r w:rsidRPr="009A1AB5">
        <w:rPr>
          <w:i/>
          <w:iCs/>
          <w:color w:val="080808"/>
          <w:lang w:val="en-US"/>
        </w:rPr>
        <w:t>assertEquals</w:t>
      </w:r>
      <w:proofErr w:type="spellEnd"/>
      <w:r w:rsidRPr="009A1AB5">
        <w:rPr>
          <w:color w:val="080808"/>
          <w:lang w:val="en-US"/>
        </w:rPr>
        <w:t>(</w:t>
      </w:r>
      <w:proofErr w:type="spellStart"/>
      <w:r w:rsidRPr="009A1AB5">
        <w:rPr>
          <w:color w:val="000000"/>
          <w:lang w:val="en-US"/>
        </w:rPr>
        <w:t>initialCell</w:t>
      </w:r>
      <w:proofErr w:type="spellEnd"/>
      <w:r w:rsidRPr="009A1AB5">
        <w:rPr>
          <w:color w:val="080808"/>
          <w:lang w:val="en-US"/>
        </w:rPr>
        <w:t xml:space="preserve">, </w:t>
      </w:r>
      <w:proofErr w:type="spellStart"/>
      <w:r w:rsidRPr="009A1AB5">
        <w:rPr>
          <w:color w:val="871094"/>
          <w:lang w:val="en-US"/>
        </w:rPr>
        <w:t>robot</w:t>
      </w:r>
      <w:r w:rsidRPr="009A1AB5">
        <w:rPr>
          <w:color w:val="080808"/>
          <w:lang w:val="en-US"/>
        </w:rPr>
        <w:t>.getCell</w:t>
      </w:r>
      <w:proofErr w:type="spellEnd"/>
      <w:r w:rsidRPr="009A1AB5">
        <w:rPr>
          <w:color w:val="080808"/>
          <w:lang w:val="en-US"/>
        </w:rPr>
        <w:t>());</w:t>
      </w:r>
      <w:r w:rsidRPr="009A1AB5">
        <w:rPr>
          <w:color w:val="080808"/>
          <w:lang w:val="en-US"/>
        </w:rPr>
        <w:br/>
        <w:t xml:space="preserve">    }</w:t>
      </w:r>
      <w:r w:rsidRPr="009A1AB5">
        <w:rPr>
          <w:color w:val="080808"/>
          <w:lang w:val="en-US"/>
        </w:rPr>
        <w:br/>
      </w:r>
      <w:r w:rsidRPr="009A1AB5">
        <w:rPr>
          <w:color w:val="080808"/>
          <w:lang w:val="en-US"/>
        </w:rPr>
        <w:lastRenderedPageBreak/>
        <w:br/>
        <w:t xml:space="preserve">    </w:t>
      </w:r>
      <w:r w:rsidRPr="009A1AB5">
        <w:rPr>
          <w:color w:val="9E880D"/>
          <w:lang w:val="en-US"/>
        </w:rPr>
        <w:t>@Test</w:t>
      </w:r>
      <w:r w:rsidRPr="009A1AB5">
        <w:rPr>
          <w:color w:val="9E880D"/>
          <w:lang w:val="en-US"/>
        </w:rPr>
        <w:br/>
        <w:t xml:space="preserve">    </w:t>
      </w:r>
      <w:r w:rsidRPr="009A1AB5">
        <w:rPr>
          <w:i/>
          <w:iCs/>
          <w:color w:val="8C8C8C"/>
          <w:lang w:val="en-US"/>
        </w:rPr>
        <w:t xml:space="preserve">// </w:t>
      </w:r>
      <w:proofErr w:type="spellStart"/>
      <w:r>
        <w:rPr>
          <w:i/>
          <w:iCs/>
          <w:color w:val="8C8C8C"/>
        </w:rPr>
        <w:t>заспавнить</w:t>
      </w:r>
      <w:proofErr w:type="spellEnd"/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объект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ячейке</w:t>
      </w:r>
      <w:r w:rsidRPr="009A1AB5">
        <w:rPr>
          <w:i/>
          <w:iCs/>
          <w:color w:val="8C8C8C"/>
          <w:lang w:val="en-US"/>
        </w:rPr>
        <w:t xml:space="preserve"> &gt; </w:t>
      </w:r>
      <w:r>
        <w:rPr>
          <w:i/>
          <w:iCs/>
          <w:color w:val="8C8C8C"/>
        </w:rPr>
        <w:t>объект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ячейке</w:t>
      </w:r>
      <w:r w:rsidRPr="009A1AB5">
        <w:rPr>
          <w:i/>
          <w:iCs/>
          <w:color w:val="8C8C8C"/>
          <w:lang w:val="en-US"/>
        </w:rPr>
        <w:br/>
        <w:t xml:space="preserve">    </w:t>
      </w:r>
      <w:r w:rsidRPr="009A1AB5">
        <w:rPr>
          <w:color w:val="0033B3"/>
          <w:lang w:val="en-US"/>
        </w:rPr>
        <w:t xml:space="preserve">public void </w:t>
      </w:r>
      <w:proofErr w:type="spellStart"/>
      <w:r w:rsidRPr="009A1AB5">
        <w:rPr>
          <w:color w:val="00627A"/>
          <w:lang w:val="en-US"/>
        </w:rPr>
        <w:t>SpawnObjectTest</w:t>
      </w:r>
      <w:proofErr w:type="spellEnd"/>
      <w:r w:rsidRPr="009A1AB5">
        <w:rPr>
          <w:color w:val="080808"/>
          <w:lang w:val="en-US"/>
        </w:rPr>
        <w:t>(){</w:t>
      </w:r>
      <w:r w:rsidRPr="009A1AB5">
        <w:rPr>
          <w:color w:val="080808"/>
          <w:lang w:val="en-US"/>
        </w:rPr>
        <w:br/>
        <w:t xml:space="preserve">        </w:t>
      </w:r>
      <w:proofErr w:type="spellStart"/>
      <w:r w:rsidRPr="009A1AB5">
        <w:rPr>
          <w:color w:val="000000"/>
          <w:lang w:val="en-US"/>
        </w:rPr>
        <w:t>CellObject</w:t>
      </w:r>
      <w:proofErr w:type="spellEnd"/>
      <w:r w:rsidRPr="009A1AB5">
        <w:rPr>
          <w:color w:val="000000"/>
          <w:lang w:val="en-US"/>
        </w:rPr>
        <w:t xml:space="preserve"> </w:t>
      </w:r>
      <w:proofErr w:type="spellStart"/>
      <w:r w:rsidRPr="009A1AB5">
        <w:rPr>
          <w:color w:val="000000"/>
          <w:lang w:val="en-US"/>
        </w:rPr>
        <w:t>spawnedObject</w:t>
      </w:r>
      <w:proofErr w:type="spellEnd"/>
      <w:r w:rsidRPr="009A1AB5">
        <w:rPr>
          <w:color w:val="000000"/>
          <w:lang w:val="en-US"/>
        </w:rPr>
        <w:t xml:space="preserve"> </w:t>
      </w:r>
      <w:r w:rsidRPr="009A1AB5">
        <w:rPr>
          <w:color w:val="080808"/>
          <w:lang w:val="en-US"/>
        </w:rPr>
        <w:t xml:space="preserve">= </w:t>
      </w:r>
      <w:r w:rsidRPr="009A1AB5">
        <w:rPr>
          <w:color w:val="0033B3"/>
          <w:lang w:val="en-US"/>
        </w:rPr>
        <w:t xml:space="preserve">new </w:t>
      </w:r>
      <w:r w:rsidRPr="009A1AB5">
        <w:rPr>
          <w:color w:val="080808"/>
          <w:lang w:val="en-US"/>
        </w:rPr>
        <w:t>Key();</w:t>
      </w:r>
      <w:r w:rsidRPr="009A1AB5">
        <w:rPr>
          <w:color w:val="080808"/>
          <w:lang w:val="en-US"/>
        </w:rPr>
        <w:br/>
        <w:t xml:space="preserve">        </w:t>
      </w:r>
      <w:r w:rsidRPr="009A1AB5">
        <w:rPr>
          <w:color w:val="000000"/>
          <w:lang w:val="en-US"/>
        </w:rPr>
        <w:t xml:space="preserve">Cell </w:t>
      </w:r>
      <w:proofErr w:type="spellStart"/>
      <w:r w:rsidRPr="009A1AB5">
        <w:rPr>
          <w:color w:val="000000"/>
          <w:lang w:val="en-US"/>
        </w:rPr>
        <w:t>cell</w:t>
      </w:r>
      <w:proofErr w:type="spellEnd"/>
      <w:r w:rsidRPr="009A1AB5">
        <w:rPr>
          <w:color w:val="000000"/>
          <w:lang w:val="en-US"/>
        </w:rPr>
        <w:t xml:space="preserve"> </w:t>
      </w:r>
      <w:r w:rsidRPr="009A1AB5">
        <w:rPr>
          <w:color w:val="080808"/>
          <w:lang w:val="en-US"/>
        </w:rPr>
        <w:t xml:space="preserve">= </w:t>
      </w:r>
      <w:proofErr w:type="spellStart"/>
      <w:r w:rsidRPr="009A1AB5">
        <w:rPr>
          <w:color w:val="871094"/>
          <w:lang w:val="en-US"/>
        </w:rPr>
        <w:t>field</w:t>
      </w:r>
      <w:r w:rsidRPr="009A1AB5">
        <w:rPr>
          <w:color w:val="080808"/>
          <w:lang w:val="en-US"/>
        </w:rPr>
        <w:t>.getCell</w:t>
      </w:r>
      <w:proofErr w:type="spellEnd"/>
      <w:r w:rsidRPr="009A1AB5">
        <w:rPr>
          <w:color w:val="080808"/>
          <w:lang w:val="en-US"/>
        </w:rPr>
        <w:t>(</w:t>
      </w:r>
      <w:r w:rsidRPr="009A1AB5">
        <w:rPr>
          <w:color w:val="0033B3"/>
          <w:lang w:val="en-US"/>
        </w:rPr>
        <w:t xml:space="preserve">new </w:t>
      </w:r>
      <w:r w:rsidRPr="009A1AB5">
        <w:rPr>
          <w:color w:val="080808"/>
          <w:lang w:val="en-US"/>
        </w:rPr>
        <w:t>Position(</w:t>
      </w:r>
      <w:r w:rsidRPr="009A1AB5">
        <w:rPr>
          <w:color w:val="1750EB"/>
          <w:lang w:val="en-US"/>
        </w:rPr>
        <w:t>0</w:t>
      </w:r>
      <w:r w:rsidRPr="009A1AB5">
        <w:rPr>
          <w:color w:val="080808"/>
          <w:lang w:val="en-US"/>
        </w:rPr>
        <w:t xml:space="preserve">, </w:t>
      </w:r>
      <w:r w:rsidRPr="009A1AB5">
        <w:rPr>
          <w:color w:val="1750EB"/>
          <w:lang w:val="en-US"/>
        </w:rPr>
        <w:t>0</w:t>
      </w:r>
      <w:r w:rsidRPr="009A1AB5">
        <w:rPr>
          <w:color w:val="080808"/>
          <w:lang w:val="en-US"/>
        </w:rPr>
        <w:t>));</w:t>
      </w:r>
      <w:r w:rsidRPr="009A1AB5">
        <w:rPr>
          <w:color w:val="080808"/>
          <w:lang w:val="en-US"/>
        </w:rPr>
        <w:br/>
      </w:r>
      <w:r w:rsidRPr="009A1AB5">
        <w:rPr>
          <w:color w:val="080808"/>
          <w:lang w:val="en-US"/>
        </w:rPr>
        <w:br/>
        <w:t xml:space="preserve">        </w:t>
      </w:r>
      <w:proofErr w:type="spellStart"/>
      <w:r w:rsidRPr="009A1AB5">
        <w:rPr>
          <w:color w:val="871094"/>
          <w:lang w:val="en-US"/>
        </w:rPr>
        <w:t>field</w:t>
      </w:r>
      <w:r w:rsidRPr="009A1AB5">
        <w:rPr>
          <w:color w:val="080808"/>
          <w:lang w:val="en-US"/>
        </w:rPr>
        <w:t>.spawnObject</w:t>
      </w:r>
      <w:proofErr w:type="spellEnd"/>
      <w:r w:rsidRPr="009A1AB5">
        <w:rPr>
          <w:color w:val="080808"/>
          <w:lang w:val="en-US"/>
        </w:rPr>
        <w:t>(</w:t>
      </w:r>
      <w:proofErr w:type="spellStart"/>
      <w:r w:rsidRPr="009A1AB5">
        <w:rPr>
          <w:color w:val="000000"/>
          <w:lang w:val="en-US"/>
        </w:rPr>
        <w:t>spawnedObject</w:t>
      </w:r>
      <w:proofErr w:type="spellEnd"/>
      <w:r w:rsidRPr="009A1AB5">
        <w:rPr>
          <w:color w:val="080808"/>
          <w:lang w:val="en-US"/>
        </w:rPr>
        <w:t xml:space="preserve">, </w:t>
      </w:r>
      <w:r w:rsidRPr="009A1AB5">
        <w:rPr>
          <w:color w:val="000000"/>
          <w:lang w:val="en-US"/>
        </w:rPr>
        <w:t>cell</w:t>
      </w:r>
      <w:r w:rsidRPr="009A1AB5">
        <w:rPr>
          <w:color w:val="080808"/>
          <w:lang w:val="en-US"/>
        </w:rPr>
        <w:t>);</w:t>
      </w:r>
      <w:r w:rsidRPr="009A1AB5">
        <w:rPr>
          <w:color w:val="080808"/>
          <w:lang w:val="en-US"/>
        </w:rPr>
        <w:br/>
      </w:r>
      <w:r w:rsidRPr="009A1AB5">
        <w:rPr>
          <w:color w:val="080808"/>
          <w:lang w:val="en-US"/>
        </w:rPr>
        <w:br/>
        <w:t xml:space="preserve">        </w:t>
      </w:r>
      <w:proofErr w:type="spellStart"/>
      <w:r w:rsidRPr="009A1AB5">
        <w:rPr>
          <w:i/>
          <w:iCs/>
          <w:color w:val="080808"/>
          <w:lang w:val="en-US"/>
        </w:rPr>
        <w:t>assertNotNull</w:t>
      </w:r>
      <w:proofErr w:type="spellEnd"/>
      <w:r w:rsidRPr="009A1AB5">
        <w:rPr>
          <w:color w:val="080808"/>
          <w:lang w:val="en-US"/>
        </w:rPr>
        <w:t>(</w:t>
      </w:r>
      <w:proofErr w:type="spellStart"/>
      <w:r w:rsidRPr="009A1AB5">
        <w:rPr>
          <w:color w:val="871094"/>
          <w:lang w:val="en-US"/>
        </w:rPr>
        <w:t>field</w:t>
      </w:r>
      <w:r w:rsidRPr="009A1AB5">
        <w:rPr>
          <w:color w:val="080808"/>
          <w:lang w:val="en-US"/>
        </w:rPr>
        <w:t>.getSpawnedObjects</w:t>
      </w:r>
      <w:proofErr w:type="spellEnd"/>
      <w:r w:rsidRPr="009A1AB5">
        <w:rPr>
          <w:color w:val="080808"/>
          <w:lang w:val="en-US"/>
        </w:rPr>
        <w:t xml:space="preserve">().stream().filter(obj -&gt; obj == </w:t>
      </w:r>
      <w:proofErr w:type="spellStart"/>
      <w:r w:rsidRPr="009A1AB5">
        <w:rPr>
          <w:color w:val="851691"/>
          <w:lang w:val="en-US"/>
        </w:rPr>
        <w:t>spawnedObject</w:t>
      </w:r>
      <w:proofErr w:type="spellEnd"/>
      <w:r w:rsidRPr="009A1AB5">
        <w:rPr>
          <w:color w:val="080808"/>
          <w:lang w:val="en-US"/>
        </w:rPr>
        <w:t>).</w:t>
      </w:r>
      <w:proofErr w:type="spellStart"/>
      <w:r w:rsidRPr="009A1AB5">
        <w:rPr>
          <w:color w:val="080808"/>
          <w:lang w:val="en-US"/>
        </w:rPr>
        <w:t>findFirst</w:t>
      </w:r>
      <w:proofErr w:type="spellEnd"/>
      <w:r w:rsidRPr="009A1AB5">
        <w:rPr>
          <w:color w:val="080808"/>
          <w:lang w:val="en-US"/>
        </w:rPr>
        <w:t>().</w:t>
      </w:r>
      <w:proofErr w:type="spellStart"/>
      <w:r w:rsidRPr="009A1AB5">
        <w:rPr>
          <w:color w:val="080808"/>
          <w:lang w:val="en-US"/>
        </w:rPr>
        <w:t>orElse</w:t>
      </w:r>
      <w:proofErr w:type="spellEnd"/>
      <w:r w:rsidRPr="009A1AB5">
        <w:rPr>
          <w:color w:val="080808"/>
          <w:lang w:val="en-US"/>
        </w:rPr>
        <w:t>(</w:t>
      </w:r>
      <w:r w:rsidRPr="009A1AB5">
        <w:rPr>
          <w:color w:val="0033B3"/>
          <w:lang w:val="en-US"/>
        </w:rPr>
        <w:t>null</w:t>
      </w:r>
      <w:r w:rsidRPr="009A1AB5">
        <w:rPr>
          <w:color w:val="080808"/>
          <w:lang w:val="en-US"/>
        </w:rPr>
        <w:t>));</w:t>
      </w:r>
      <w:r w:rsidRPr="009A1AB5">
        <w:rPr>
          <w:color w:val="080808"/>
          <w:lang w:val="en-US"/>
        </w:rPr>
        <w:br/>
        <w:t xml:space="preserve">        </w:t>
      </w:r>
      <w:proofErr w:type="spellStart"/>
      <w:r w:rsidRPr="009A1AB5">
        <w:rPr>
          <w:i/>
          <w:iCs/>
          <w:color w:val="080808"/>
          <w:lang w:val="en-US"/>
        </w:rPr>
        <w:t>assertEquals</w:t>
      </w:r>
      <w:proofErr w:type="spellEnd"/>
      <w:r w:rsidRPr="009A1AB5">
        <w:rPr>
          <w:color w:val="080808"/>
          <w:lang w:val="en-US"/>
        </w:rPr>
        <w:t>(</w:t>
      </w:r>
      <w:proofErr w:type="spellStart"/>
      <w:r w:rsidRPr="009A1AB5">
        <w:rPr>
          <w:color w:val="000000"/>
          <w:lang w:val="en-US"/>
        </w:rPr>
        <w:t>spawnedObject</w:t>
      </w:r>
      <w:proofErr w:type="spellEnd"/>
      <w:r w:rsidRPr="009A1AB5">
        <w:rPr>
          <w:color w:val="080808"/>
          <w:lang w:val="en-US"/>
        </w:rPr>
        <w:t xml:space="preserve">, </w:t>
      </w:r>
      <w:proofErr w:type="spellStart"/>
      <w:r w:rsidRPr="009A1AB5">
        <w:rPr>
          <w:color w:val="000000"/>
          <w:lang w:val="en-US"/>
        </w:rPr>
        <w:t>cell</w:t>
      </w:r>
      <w:r w:rsidRPr="009A1AB5">
        <w:rPr>
          <w:color w:val="080808"/>
          <w:lang w:val="en-US"/>
        </w:rPr>
        <w:t>.getContainedObject</w:t>
      </w:r>
      <w:proofErr w:type="spellEnd"/>
      <w:r w:rsidRPr="009A1AB5">
        <w:rPr>
          <w:color w:val="080808"/>
          <w:lang w:val="en-US"/>
        </w:rPr>
        <w:t>());</w:t>
      </w:r>
      <w:r w:rsidRPr="009A1AB5">
        <w:rPr>
          <w:color w:val="080808"/>
          <w:lang w:val="en-US"/>
        </w:rPr>
        <w:br/>
        <w:t xml:space="preserve">        </w:t>
      </w:r>
      <w:proofErr w:type="spellStart"/>
      <w:r w:rsidRPr="009A1AB5">
        <w:rPr>
          <w:i/>
          <w:iCs/>
          <w:color w:val="080808"/>
          <w:lang w:val="en-US"/>
        </w:rPr>
        <w:t>assertEquals</w:t>
      </w:r>
      <w:proofErr w:type="spellEnd"/>
      <w:r w:rsidRPr="009A1AB5">
        <w:rPr>
          <w:color w:val="080808"/>
          <w:lang w:val="en-US"/>
        </w:rPr>
        <w:t>(</w:t>
      </w:r>
      <w:r w:rsidRPr="009A1AB5">
        <w:rPr>
          <w:color w:val="000000"/>
          <w:lang w:val="en-US"/>
        </w:rPr>
        <w:t>cell</w:t>
      </w:r>
      <w:r w:rsidRPr="009A1AB5">
        <w:rPr>
          <w:color w:val="080808"/>
          <w:lang w:val="en-US"/>
        </w:rPr>
        <w:t xml:space="preserve">, </w:t>
      </w:r>
      <w:proofErr w:type="spellStart"/>
      <w:r w:rsidRPr="009A1AB5">
        <w:rPr>
          <w:color w:val="000000"/>
          <w:lang w:val="en-US"/>
        </w:rPr>
        <w:t>spawnedObject</w:t>
      </w:r>
      <w:r w:rsidRPr="009A1AB5">
        <w:rPr>
          <w:color w:val="080808"/>
          <w:lang w:val="en-US"/>
        </w:rPr>
        <w:t>.getCell</w:t>
      </w:r>
      <w:proofErr w:type="spellEnd"/>
      <w:r w:rsidRPr="009A1AB5">
        <w:rPr>
          <w:color w:val="080808"/>
          <w:lang w:val="en-US"/>
        </w:rPr>
        <w:t>());</w:t>
      </w:r>
      <w:r w:rsidRPr="009A1AB5">
        <w:rPr>
          <w:color w:val="080808"/>
          <w:lang w:val="en-US"/>
        </w:rPr>
        <w:br/>
        <w:t xml:space="preserve">    }</w:t>
      </w:r>
      <w:r w:rsidRPr="009A1AB5">
        <w:rPr>
          <w:color w:val="080808"/>
          <w:lang w:val="en-US"/>
        </w:rPr>
        <w:br/>
      </w:r>
      <w:r w:rsidRPr="009A1AB5">
        <w:rPr>
          <w:color w:val="080808"/>
          <w:lang w:val="en-US"/>
        </w:rPr>
        <w:br/>
        <w:t xml:space="preserve">    </w:t>
      </w:r>
      <w:r w:rsidRPr="009A1AB5">
        <w:rPr>
          <w:color w:val="9E880D"/>
          <w:lang w:val="en-US"/>
        </w:rPr>
        <w:t>@Test</w:t>
      </w:r>
      <w:r w:rsidRPr="009A1AB5">
        <w:rPr>
          <w:color w:val="9E880D"/>
          <w:lang w:val="en-US"/>
        </w:rPr>
        <w:br/>
        <w:t xml:space="preserve">    </w:t>
      </w:r>
      <w:r w:rsidRPr="009A1AB5">
        <w:rPr>
          <w:i/>
          <w:iCs/>
          <w:color w:val="8C8C8C"/>
          <w:lang w:val="en-US"/>
        </w:rPr>
        <w:t xml:space="preserve">// </w:t>
      </w:r>
      <w:proofErr w:type="spellStart"/>
      <w:r>
        <w:rPr>
          <w:i/>
          <w:iCs/>
          <w:color w:val="8C8C8C"/>
        </w:rPr>
        <w:t>задеспавнить</w:t>
      </w:r>
      <w:proofErr w:type="spellEnd"/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объект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ячейке</w:t>
      </w:r>
      <w:r w:rsidRPr="009A1AB5">
        <w:rPr>
          <w:i/>
          <w:iCs/>
          <w:color w:val="8C8C8C"/>
          <w:lang w:val="en-US"/>
        </w:rPr>
        <w:t xml:space="preserve"> &gt; </w:t>
      </w:r>
      <w:r>
        <w:rPr>
          <w:i/>
          <w:iCs/>
          <w:color w:val="8C8C8C"/>
        </w:rPr>
        <w:t>объекта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нет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</w:t>
      </w:r>
      <w:r w:rsidRPr="009A1AB5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ячейке</w:t>
      </w:r>
      <w:r w:rsidRPr="009A1AB5">
        <w:rPr>
          <w:i/>
          <w:iCs/>
          <w:color w:val="8C8C8C"/>
          <w:lang w:val="en-US"/>
        </w:rPr>
        <w:br/>
        <w:t xml:space="preserve">    </w:t>
      </w:r>
      <w:r w:rsidRPr="009A1AB5">
        <w:rPr>
          <w:color w:val="0033B3"/>
          <w:lang w:val="en-US"/>
        </w:rPr>
        <w:t xml:space="preserve">public void </w:t>
      </w:r>
      <w:proofErr w:type="spellStart"/>
      <w:r w:rsidRPr="009A1AB5">
        <w:rPr>
          <w:color w:val="00627A"/>
          <w:lang w:val="en-US"/>
        </w:rPr>
        <w:t>DespawnObjectTest</w:t>
      </w:r>
      <w:proofErr w:type="spellEnd"/>
      <w:r w:rsidRPr="009A1AB5">
        <w:rPr>
          <w:color w:val="080808"/>
          <w:lang w:val="en-US"/>
        </w:rPr>
        <w:t>(){</w:t>
      </w:r>
      <w:r w:rsidRPr="009A1AB5">
        <w:rPr>
          <w:color w:val="080808"/>
          <w:lang w:val="en-US"/>
        </w:rPr>
        <w:br/>
        <w:t xml:space="preserve">        </w:t>
      </w:r>
      <w:proofErr w:type="spellStart"/>
      <w:r w:rsidRPr="009A1AB5">
        <w:rPr>
          <w:color w:val="000000"/>
          <w:lang w:val="en-US"/>
        </w:rPr>
        <w:t>CellObject</w:t>
      </w:r>
      <w:proofErr w:type="spellEnd"/>
      <w:r w:rsidRPr="009A1AB5">
        <w:rPr>
          <w:color w:val="000000"/>
          <w:lang w:val="en-US"/>
        </w:rPr>
        <w:t xml:space="preserve"> </w:t>
      </w:r>
      <w:proofErr w:type="spellStart"/>
      <w:r w:rsidRPr="009A1AB5">
        <w:rPr>
          <w:color w:val="000000"/>
          <w:lang w:val="en-US"/>
        </w:rPr>
        <w:t>despawnedObject</w:t>
      </w:r>
      <w:proofErr w:type="spellEnd"/>
      <w:r w:rsidRPr="009A1AB5">
        <w:rPr>
          <w:color w:val="000000"/>
          <w:lang w:val="en-US"/>
        </w:rPr>
        <w:t xml:space="preserve"> </w:t>
      </w:r>
      <w:r w:rsidRPr="009A1AB5">
        <w:rPr>
          <w:color w:val="080808"/>
          <w:lang w:val="en-US"/>
        </w:rPr>
        <w:t xml:space="preserve">= </w:t>
      </w:r>
      <w:r w:rsidRPr="009A1AB5">
        <w:rPr>
          <w:color w:val="871094"/>
          <w:lang w:val="en-US"/>
        </w:rPr>
        <w:t>robot</w:t>
      </w:r>
      <w:r w:rsidRPr="009A1AB5">
        <w:rPr>
          <w:color w:val="080808"/>
          <w:lang w:val="en-US"/>
        </w:rPr>
        <w:t>;</w:t>
      </w:r>
      <w:r w:rsidRPr="009A1AB5">
        <w:rPr>
          <w:color w:val="080808"/>
          <w:lang w:val="en-US"/>
        </w:rPr>
        <w:br/>
        <w:t xml:space="preserve">        </w:t>
      </w:r>
      <w:r w:rsidRPr="009A1AB5">
        <w:rPr>
          <w:color w:val="000000"/>
          <w:lang w:val="en-US"/>
        </w:rPr>
        <w:t xml:space="preserve">Cell </w:t>
      </w:r>
      <w:proofErr w:type="spellStart"/>
      <w:r w:rsidRPr="009A1AB5">
        <w:rPr>
          <w:color w:val="000000"/>
          <w:lang w:val="en-US"/>
        </w:rPr>
        <w:t>cell</w:t>
      </w:r>
      <w:proofErr w:type="spellEnd"/>
      <w:r w:rsidRPr="009A1AB5">
        <w:rPr>
          <w:color w:val="000000"/>
          <w:lang w:val="en-US"/>
        </w:rPr>
        <w:t xml:space="preserve"> </w:t>
      </w:r>
      <w:r w:rsidRPr="009A1AB5">
        <w:rPr>
          <w:color w:val="080808"/>
          <w:lang w:val="en-US"/>
        </w:rPr>
        <w:t xml:space="preserve">= </w:t>
      </w:r>
      <w:proofErr w:type="spellStart"/>
      <w:r w:rsidRPr="009A1AB5">
        <w:rPr>
          <w:color w:val="871094"/>
          <w:lang w:val="en-US"/>
        </w:rPr>
        <w:t>robot</w:t>
      </w:r>
      <w:r w:rsidRPr="009A1AB5">
        <w:rPr>
          <w:color w:val="080808"/>
          <w:lang w:val="en-US"/>
        </w:rPr>
        <w:t>.getCell</w:t>
      </w:r>
      <w:proofErr w:type="spellEnd"/>
      <w:r w:rsidRPr="009A1AB5">
        <w:rPr>
          <w:color w:val="080808"/>
          <w:lang w:val="en-US"/>
        </w:rPr>
        <w:t>();</w:t>
      </w:r>
      <w:r w:rsidRPr="009A1AB5">
        <w:rPr>
          <w:color w:val="080808"/>
          <w:lang w:val="en-US"/>
        </w:rPr>
        <w:br/>
      </w:r>
      <w:r w:rsidRPr="009A1AB5">
        <w:rPr>
          <w:color w:val="080808"/>
          <w:lang w:val="en-US"/>
        </w:rPr>
        <w:br/>
        <w:t xml:space="preserve">        </w:t>
      </w:r>
      <w:proofErr w:type="spellStart"/>
      <w:r w:rsidRPr="009A1AB5">
        <w:rPr>
          <w:color w:val="871094"/>
          <w:lang w:val="en-US"/>
        </w:rPr>
        <w:t>field</w:t>
      </w:r>
      <w:r w:rsidRPr="009A1AB5">
        <w:rPr>
          <w:color w:val="080808"/>
          <w:lang w:val="en-US"/>
        </w:rPr>
        <w:t>.despawnObject</w:t>
      </w:r>
      <w:proofErr w:type="spellEnd"/>
      <w:r w:rsidRPr="009A1AB5">
        <w:rPr>
          <w:color w:val="080808"/>
          <w:lang w:val="en-US"/>
        </w:rPr>
        <w:t>(</w:t>
      </w:r>
      <w:proofErr w:type="spellStart"/>
      <w:r w:rsidRPr="009A1AB5">
        <w:rPr>
          <w:color w:val="000000"/>
          <w:lang w:val="en-US"/>
        </w:rPr>
        <w:t>despawnedObject</w:t>
      </w:r>
      <w:proofErr w:type="spellEnd"/>
      <w:r w:rsidRPr="009A1AB5">
        <w:rPr>
          <w:color w:val="080808"/>
          <w:lang w:val="en-US"/>
        </w:rPr>
        <w:t>);</w:t>
      </w:r>
      <w:r w:rsidRPr="009A1AB5">
        <w:rPr>
          <w:color w:val="080808"/>
          <w:lang w:val="en-US"/>
        </w:rPr>
        <w:br/>
      </w:r>
      <w:r w:rsidRPr="009A1AB5">
        <w:rPr>
          <w:color w:val="080808"/>
          <w:lang w:val="en-US"/>
        </w:rPr>
        <w:br/>
        <w:t xml:space="preserve">        </w:t>
      </w:r>
      <w:proofErr w:type="spellStart"/>
      <w:r w:rsidRPr="009A1AB5">
        <w:rPr>
          <w:i/>
          <w:iCs/>
          <w:color w:val="080808"/>
          <w:lang w:val="en-US"/>
        </w:rPr>
        <w:t>assertNull</w:t>
      </w:r>
      <w:proofErr w:type="spellEnd"/>
      <w:r w:rsidRPr="009A1AB5">
        <w:rPr>
          <w:color w:val="080808"/>
          <w:lang w:val="en-US"/>
        </w:rPr>
        <w:t>(</w:t>
      </w:r>
      <w:proofErr w:type="spellStart"/>
      <w:r w:rsidRPr="009A1AB5">
        <w:rPr>
          <w:color w:val="871094"/>
          <w:lang w:val="en-US"/>
        </w:rPr>
        <w:t>field</w:t>
      </w:r>
      <w:r w:rsidRPr="009A1AB5">
        <w:rPr>
          <w:color w:val="080808"/>
          <w:lang w:val="en-US"/>
        </w:rPr>
        <w:t>.getSpawnedObjects</w:t>
      </w:r>
      <w:proofErr w:type="spellEnd"/>
      <w:r w:rsidRPr="009A1AB5">
        <w:rPr>
          <w:color w:val="080808"/>
          <w:lang w:val="en-US"/>
        </w:rPr>
        <w:t xml:space="preserve">().stream().filter(obj -&gt; obj == </w:t>
      </w:r>
      <w:proofErr w:type="spellStart"/>
      <w:r w:rsidRPr="009A1AB5">
        <w:rPr>
          <w:color w:val="851691"/>
          <w:lang w:val="en-US"/>
        </w:rPr>
        <w:t>despawnedObject</w:t>
      </w:r>
      <w:proofErr w:type="spellEnd"/>
      <w:r w:rsidRPr="009A1AB5">
        <w:rPr>
          <w:color w:val="080808"/>
          <w:lang w:val="en-US"/>
        </w:rPr>
        <w:t>).</w:t>
      </w:r>
      <w:proofErr w:type="spellStart"/>
      <w:r w:rsidRPr="009A1AB5">
        <w:rPr>
          <w:color w:val="080808"/>
          <w:lang w:val="en-US"/>
        </w:rPr>
        <w:t>findFirst</w:t>
      </w:r>
      <w:proofErr w:type="spellEnd"/>
      <w:r w:rsidRPr="009A1AB5">
        <w:rPr>
          <w:color w:val="080808"/>
          <w:lang w:val="en-US"/>
        </w:rPr>
        <w:t>().</w:t>
      </w:r>
      <w:proofErr w:type="spellStart"/>
      <w:r w:rsidRPr="009A1AB5">
        <w:rPr>
          <w:color w:val="080808"/>
          <w:lang w:val="en-US"/>
        </w:rPr>
        <w:t>orElse</w:t>
      </w:r>
      <w:proofErr w:type="spellEnd"/>
      <w:r w:rsidRPr="009A1AB5">
        <w:rPr>
          <w:color w:val="080808"/>
          <w:lang w:val="en-US"/>
        </w:rPr>
        <w:t>(</w:t>
      </w:r>
      <w:r w:rsidRPr="009A1AB5">
        <w:rPr>
          <w:color w:val="0033B3"/>
          <w:lang w:val="en-US"/>
        </w:rPr>
        <w:t>null</w:t>
      </w:r>
      <w:r w:rsidRPr="009A1AB5">
        <w:rPr>
          <w:color w:val="080808"/>
          <w:lang w:val="en-US"/>
        </w:rPr>
        <w:t>));</w:t>
      </w:r>
      <w:r w:rsidRPr="009A1AB5">
        <w:rPr>
          <w:color w:val="080808"/>
          <w:lang w:val="en-US"/>
        </w:rPr>
        <w:br/>
        <w:t xml:space="preserve">        </w:t>
      </w:r>
      <w:proofErr w:type="spellStart"/>
      <w:r w:rsidRPr="009A1AB5">
        <w:rPr>
          <w:i/>
          <w:iCs/>
          <w:color w:val="080808"/>
          <w:lang w:val="en-US"/>
        </w:rPr>
        <w:t>assertNull</w:t>
      </w:r>
      <w:proofErr w:type="spellEnd"/>
      <w:r w:rsidRPr="009A1AB5">
        <w:rPr>
          <w:color w:val="080808"/>
          <w:lang w:val="en-US"/>
        </w:rPr>
        <w:t>(</w:t>
      </w:r>
      <w:proofErr w:type="spellStart"/>
      <w:r w:rsidRPr="009A1AB5">
        <w:rPr>
          <w:color w:val="000000"/>
          <w:lang w:val="en-US"/>
        </w:rPr>
        <w:t>cell</w:t>
      </w:r>
      <w:r w:rsidRPr="009A1AB5">
        <w:rPr>
          <w:color w:val="080808"/>
          <w:lang w:val="en-US"/>
        </w:rPr>
        <w:t>.getContainedObject</w:t>
      </w:r>
      <w:proofErr w:type="spellEnd"/>
      <w:r w:rsidRPr="009A1AB5">
        <w:rPr>
          <w:color w:val="080808"/>
          <w:lang w:val="en-US"/>
        </w:rPr>
        <w:t>());</w:t>
      </w:r>
      <w:r w:rsidRPr="009A1AB5">
        <w:rPr>
          <w:color w:val="080808"/>
          <w:lang w:val="en-US"/>
        </w:rPr>
        <w:br/>
        <w:t xml:space="preserve">        </w:t>
      </w:r>
      <w:proofErr w:type="spellStart"/>
      <w:r w:rsidRPr="009A1AB5">
        <w:rPr>
          <w:i/>
          <w:iCs/>
          <w:color w:val="080808"/>
          <w:lang w:val="en-US"/>
        </w:rPr>
        <w:t>assertNull</w:t>
      </w:r>
      <w:proofErr w:type="spellEnd"/>
      <w:r w:rsidRPr="009A1AB5">
        <w:rPr>
          <w:color w:val="080808"/>
          <w:lang w:val="en-US"/>
        </w:rPr>
        <w:t>(</w:t>
      </w:r>
      <w:proofErr w:type="spellStart"/>
      <w:r w:rsidRPr="009A1AB5">
        <w:rPr>
          <w:color w:val="000000"/>
          <w:lang w:val="en-US"/>
        </w:rPr>
        <w:t>despawnedObject</w:t>
      </w:r>
      <w:r w:rsidRPr="009A1AB5">
        <w:rPr>
          <w:color w:val="080808"/>
          <w:lang w:val="en-US"/>
        </w:rPr>
        <w:t>.getCell</w:t>
      </w:r>
      <w:proofErr w:type="spellEnd"/>
      <w:r w:rsidRPr="009A1AB5">
        <w:rPr>
          <w:color w:val="080808"/>
          <w:lang w:val="en-US"/>
        </w:rPr>
        <w:t>());</w:t>
      </w:r>
      <w:r w:rsidRPr="009A1AB5">
        <w:rPr>
          <w:color w:val="080808"/>
          <w:lang w:val="en-US"/>
        </w:rPr>
        <w:br/>
        <w:t xml:space="preserve">    }</w:t>
      </w:r>
      <w:r w:rsidRPr="009A1AB5">
        <w:rPr>
          <w:color w:val="080808"/>
          <w:lang w:val="en-US"/>
        </w:rPr>
        <w:br/>
      </w:r>
      <w:r w:rsidRPr="009A1AB5">
        <w:rPr>
          <w:color w:val="080808"/>
          <w:lang w:val="en-US"/>
        </w:rPr>
        <w:br/>
        <w:t xml:space="preserve">    </w:t>
      </w:r>
      <w:r w:rsidRPr="009A1AB5">
        <w:rPr>
          <w:color w:val="9E880D"/>
          <w:lang w:val="en-US"/>
        </w:rPr>
        <w:t>@Test</w:t>
      </w:r>
      <w:r w:rsidRPr="009A1AB5">
        <w:rPr>
          <w:color w:val="9E880D"/>
          <w:lang w:val="en-US"/>
        </w:rPr>
        <w:br/>
        <w:t xml:space="preserve">    </w:t>
      </w:r>
      <w:r w:rsidRPr="009A1AB5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движения</w:t>
      </w:r>
      <w:r w:rsidRPr="009A1AB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робота</w:t>
      </w:r>
      <w:r w:rsidRPr="009A1AB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в</w:t>
      </w:r>
      <w:r w:rsidRPr="009A1AB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ячейку</w:t>
      </w:r>
      <w:r w:rsidRPr="009A1AB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без</w:t>
      </w:r>
      <w:r w:rsidRPr="009A1AB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следа</w:t>
      </w:r>
      <w:r w:rsidRPr="009A1AB5">
        <w:rPr>
          <w:i/>
          <w:iCs/>
          <w:color w:val="8C8C8C"/>
        </w:rPr>
        <w:t xml:space="preserve"> &gt; </w:t>
      </w:r>
      <w:r>
        <w:rPr>
          <w:i/>
          <w:iCs/>
          <w:color w:val="8C8C8C"/>
        </w:rPr>
        <w:t>перемещение</w:t>
      </w:r>
      <w:r w:rsidRPr="009A1AB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совершилось</w:t>
      </w:r>
      <w:r w:rsidRPr="009A1AB5">
        <w:rPr>
          <w:i/>
          <w:iCs/>
          <w:color w:val="8C8C8C"/>
        </w:rPr>
        <w:t xml:space="preserve">, </w:t>
      </w:r>
      <w:r>
        <w:rPr>
          <w:i/>
          <w:iCs/>
          <w:color w:val="8C8C8C"/>
        </w:rPr>
        <w:t>ячейка</w:t>
      </w:r>
      <w:r w:rsidRPr="009A1AB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со</w:t>
      </w:r>
      <w:r w:rsidRPr="009A1AB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следом</w:t>
      </w:r>
      <w:r w:rsidRPr="009A1AB5">
        <w:rPr>
          <w:i/>
          <w:iCs/>
          <w:color w:val="8C8C8C"/>
        </w:rPr>
        <w:br/>
        <w:t xml:space="preserve">    </w:t>
      </w:r>
      <w:r w:rsidRPr="009A1AB5">
        <w:rPr>
          <w:color w:val="0033B3"/>
          <w:lang w:val="en-US"/>
        </w:rPr>
        <w:t>public</w:t>
      </w:r>
      <w:r w:rsidRPr="009A1AB5">
        <w:rPr>
          <w:color w:val="0033B3"/>
        </w:rPr>
        <w:t xml:space="preserve"> </w:t>
      </w:r>
      <w:r w:rsidRPr="009A1AB5">
        <w:rPr>
          <w:color w:val="0033B3"/>
          <w:lang w:val="en-US"/>
        </w:rPr>
        <w:t>void</w:t>
      </w:r>
      <w:r w:rsidRPr="009A1AB5">
        <w:rPr>
          <w:color w:val="0033B3"/>
        </w:rPr>
        <w:t xml:space="preserve"> </w:t>
      </w:r>
      <w:proofErr w:type="spellStart"/>
      <w:r w:rsidRPr="009A1AB5">
        <w:rPr>
          <w:color w:val="00627A"/>
          <w:lang w:val="en-US"/>
        </w:rPr>
        <w:t>MoveToWithoutFootprintTest</w:t>
      </w:r>
      <w:proofErr w:type="spellEnd"/>
      <w:r w:rsidRPr="009A1AB5">
        <w:rPr>
          <w:color w:val="080808"/>
        </w:rPr>
        <w:t>(){</w:t>
      </w:r>
      <w:r w:rsidRPr="009A1AB5">
        <w:rPr>
          <w:color w:val="080808"/>
        </w:rPr>
        <w:br/>
        <w:t xml:space="preserve">        </w:t>
      </w:r>
      <w:r w:rsidRPr="009A1AB5">
        <w:rPr>
          <w:color w:val="000000"/>
          <w:lang w:val="en-US"/>
        </w:rPr>
        <w:t>Cell</w:t>
      </w:r>
      <w:r w:rsidRPr="009A1AB5">
        <w:rPr>
          <w:color w:val="000000"/>
        </w:rPr>
        <w:t xml:space="preserve"> </w:t>
      </w:r>
      <w:proofErr w:type="spellStart"/>
      <w:r w:rsidRPr="009A1AB5">
        <w:rPr>
          <w:color w:val="000000"/>
          <w:lang w:val="en-US"/>
        </w:rPr>
        <w:t>initialCell</w:t>
      </w:r>
      <w:proofErr w:type="spellEnd"/>
      <w:r w:rsidRPr="009A1AB5">
        <w:rPr>
          <w:color w:val="000000"/>
        </w:rPr>
        <w:t xml:space="preserve"> </w:t>
      </w:r>
      <w:r w:rsidRPr="009A1AB5">
        <w:rPr>
          <w:color w:val="080808"/>
        </w:rPr>
        <w:t xml:space="preserve">= </w:t>
      </w:r>
      <w:r w:rsidRPr="009A1AB5">
        <w:rPr>
          <w:color w:val="871094"/>
          <w:lang w:val="en-US"/>
        </w:rPr>
        <w:t>robot</w:t>
      </w:r>
      <w:r w:rsidRPr="009A1AB5">
        <w:rPr>
          <w:color w:val="080808"/>
        </w:rPr>
        <w:t>.</w:t>
      </w:r>
      <w:proofErr w:type="spellStart"/>
      <w:r w:rsidRPr="009A1AB5">
        <w:rPr>
          <w:color w:val="080808"/>
          <w:lang w:val="en-US"/>
        </w:rPr>
        <w:t>getCell</w:t>
      </w:r>
      <w:proofErr w:type="spellEnd"/>
      <w:r w:rsidRPr="009A1AB5">
        <w:rPr>
          <w:color w:val="080808"/>
        </w:rPr>
        <w:t>();</w:t>
      </w:r>
      <w:r w:rsidRPr="009A1AB5">
        <w:rPr>
          <w:color w:val="080808"/>
        </w:rPr>
        <w:br/>
      </w:r>
      <w:r w:rsidRPr="009A1AB5">
        <w:rPr>
          <w:color w:val="080808"/>
        </w:rPr>
        <w:br/>
        <w:t xml:space="preserve">        </w:t>
      </w:r>
      <w:r w:rsidRPr="009A1AB5">
        <w:rPr>
          <w:color w:val="871094"/>
          <w:lang w:val="en-US"/>
        </w:rPr>
        <w:t>robot</w:t>
      </w:r>
      <w:r w:rsidRPr="009A1AB5">
        <w:rPr>
          <w:color w:val="080808"/>
        </w:rPr>
        <w:t>.</w:t>
      </w:r>
      <w:r w:rsidRPr="009A1AB5">
        <w:rPr>
          <w:color w:val="080808"/>
          <w:lang w:val="en-US"/>
        </w:rPr>
        <w:t>move</w:t>
      </w:r>
      <w:r w:rsidRPr="009A1AB5">
        <w:rPr>
          <w:color w:val="080808"/>
        </w:rPr>
        <w:t>(</w:t>
      </w:r>
      <w:proofErr w:type="spellStart"/>
      <w:r w:rsidRPr="009A1AB5">
        <w:rPr>
          <w:color w:val="000000"/>
          <w:lang w:val="en-US"/>
        </w:rPr>
        <w:t>HexagonDirection</w:t>
      </w:r>
      <w:proofErr w:type="spellEnd"/>
      <w:r w:rsidRPr="009A1AB5">
        <w:rPr>
          <w:color w:val="080808"/>
        </w:rPr>
        <w:t>.</w:t>
      </w:r>
      <w:r w:rsidRPr="009A1AB5">
        <w:rPr>
          <w:i/>
          <w:iCs/>
          <w:color w:val="871094"/>
          <w:lang w:val="en-US"/>
        </w:rPr>
        <w:t>RIGHT</w:t>
      </w:r>
      <w:r w:rsidRPr="009A1AB5">
        <w:rPr>
          <w:color w:val="080808"/>
        </w:rPr>
        <w:t>);</w:t>
      </w:r>
      <w:r w:rsidRPr="009A1AB5">
        <w:rPr>
          <w:color w:val="080808"/>
        </w:rPr>
        <w:br/>
      </w:r>
      <w:r w:rsidRPr="009A1AB5">
        <w:rPr>
          <w:color w:val="080808"/>
        </w:rPr>
        <w:br/>
        <w:t xml:space="preserve">        </w:t>
      </w:r>
      <w:proofErr w:type="spellStart"/>
      <w:r w:rsidRPr="009A1AB5">
        <w:rPr>
          <w:i/>
          <w:iCs/>
          <w:color w:val="080808"/>
          <w:lang w:val="en-US"/>
        </w:rPr>
        <w:t>assertNull</w:t>
      </w:r>
      <w:proofErr w:type="spellEnd"/>
      <w:r w:rsidRPr="009A1AB5">
        <w:rPr>
          <w:color w:val="080808"/>
        </w:rPr>
        <w:t>(</w:t>
      </w:r>
      <w:proofErr w:type="spellStart"/>
      <w:r w:rsidRPr="009A1AB5">
        <w:rPr>
          <w:color w:val="000000"/>
          <w:lang w:val="en-US"/>
        </w:rPr>
        <w:t>initialCell</w:t>
      </w:r>
      <w:proofErr w:type="spellEnd"/>
      <w:r w:rsidRPr="009A1AB5">
        <w:rPr>
          <w:color w:val="080808"/>
        </w:rPr>
        <w:t>.</w:t>
      </w:r>
      <w:proofErr w:type="spellStart"/>
      <w:r w:rsidRPr="009A1AB5">
        <w:rPr>
          <w:color w:val="080808"/>
          <w:lang w:val="en-US"/>
        </w:rPr>
        <w:t>getContainedObject</w:t>
      </w:r>
      <w:proofErr w:type="spellEnd"/>
      <w:r w:rsidRPr="009A1AB5">
        <w:rPr>
          <w:color w:val="080808"/>
        </w:rPr>
        <w:t>());</w:t>
      </w:r>
      <w:r w:rsidRPr="009A1AB5">
        <w:rPr>
          <w:color w:val="080808"/>
        </w:rPr>
        <w:br/>
        <w:t xml:space="preserve">        </w:t>
      </w:r>
      <w:proofErr w:type="spellStart"/>
      <w:r w:rsidRPr="009A1AB5">
        <w:rPr>
          <w:i/>
          <w:iCs/>
          <w:color w:val="080808"/>
          <w:lang w:val="en-US"/>
        </w:rPr>
        <w:t>assertEquals</w:t>
      </w:r>
      <w:proofErr w:type="spellEnd"/>
      <w:r w:rsidRPr="009A1AB5">
        <w:rPr>
          <w:color w:val="080808"/>
        </w:rPr>
        <w:t>(</w:t>
      </w:r>
      <w:proofErr w:type="spellStart"/>
      <w:r w:rsidRPr="009A1AB5">
        <w:rPr>
          <w:color w:val="000000"/>
          <w:lang w:val="en-US"/>
        </w:rPr>
        <w:t>initialCell</w:t>
      </w:r>
      <w:proofErr w:type="spellEnd"/>
      <w:r w:rsidRPr="009A1AB5">
        <w:rPr>
          <w:color w:val="080808"/>
        </w:rPr>
        <w:t>.</w:t>
      </w:r>
      <w:proofErr w:type="spellStart"/>
      <w:r w:rsidRPr="009A1AB5">
        <w:rPr>
          <w:color w:val="080808"/>
          <w:lang w:val="en-US"/>
        </w:rPr>
        <w:t>getNeighbor</w:t>
      </w:r>
      <w:proofErr w:type="spellEnd"/>
      <w:r w:rsidRPr="009A1AB5">
        <w:rPr>
          <w:color w:val="080808"/>
        </w:rPr>
        <w:t>(</w:t>
      </w:r>
      <w:proofErr w:type="spellStart"/>
      <w:r w:rsidRPr="009A1AB5">
        <w:rPr>
          <w:color w:val="000000"/>
          <w:lang w:val="en-US"/>
        </w:rPr>
        <w:t>HexagonDirection</w:t>
      </w:r>
      <w:proofErr w:type="spellEnd"/>
      <w:r w:rsidRPr="009A1AB5">
        <w:rPr>
          <w:color w:val="080808"/>
        </w:rPr>
        <w:t>.</w:t>
      </w:r>
      <w:r w:rsidRPr="009A1AB5">
        <w:rPr>
          <w:i/>
          <w:iCs/>
          <w:color w:val="871094"/>
          <w:lang w:val="en-US"/>
        </w:rPr>
        <w:t>RIGHT</w:t>
      </w:r>
      <w:r w:rsidRPr="009A1AB5">
        <w:rPr>
          <w:color w:val="080808"/>
        </w:rPr>
        <w:t xml:space="preserve">), </w:t>
      </w:r>
      <w:r w:rsidRPr="009A1AB5">
        <w:rPr>
          <w:color w:val="871094"/>
          <w:lang w:val="en-US"/>
        </w:rPr>
        <w:t>robot</w:t>
      </w:r>
      <w:r w:rsidRPr="009A1AB5">
        <w:rPr>
          <w:color w:val="080808"/>
        </w:rPr>
        <w:t>.</w:t>
      </w:r>
      <w:proofErr w:type="spellStart"/>
      <w:r w:rsidRPr="009A1AB5">
        <w:rPr>
          <w:color w:val="080808"/>
          <w:lang w:val="en-US"/>
        </w:rPr>
        <w:t>getCell</w:t>
      </w:r>
      <w:proofErr w:type="spellEnd"/>
      <w:r w:rsidRPr="009A1AB5">
        <w:rPr>
          <w:color w:val="080808"/>
        </w:rPr>
        <w:t>());</w:t>
      </w:r>
      <w:r w:rsidRPr="009A1AB5">
        <w:rPr>
          <w:color w:val="080808"/>
        </w:rPr>
        <w:br/>
        <w:t xml:space="preserve">        </w:t>
      </w:r>
      <w:proofErr w:type="spellStart"/>
      <w:r w:rsidRPr="009A1AB5">
        <w:rPr>
          <w:i/>
          <w:iCs/>
          <w:color w:val="080808"/>
          <w:lang w:val="en-US"/>
        </w:rPr>
        <w:t>assertEquals</w:t>
      </w:r>
      <w:proofErr w:type="spellEnd"/>
      <w:r w:rsidRPr="009A1AB5">
        <w:rPr>
          <w:color w:val="080808"/>
        </w:rPr>
        <w:t>(</w:t>
      </w:r>
      <w:r w:rsidRPr="009A1AB5">
        <w:rPr>
          <w:color w:val="871094"/>
          <w:lang w:val="en-US"/>
        </w:rPr>
        <w:t>robot</w:t>
      </w:r>
      <w:r w:rsidRPr="009A1AB5">
        <w:rPr>
          <w:color w:val="080808"/>
        </w:rPr>
        <w:t>.</w:t>
      </w:r>
      <w:proofErr w:type="spellStart"/>
      <w:r w:rsidRPr="009A1AB5">
        <w:rPr>
          <w:color w:val="080808"/>
          <w:lang w:val="en-US"/>
        </w:rPr>
        <w:t>getFootprintColor</w:t>
      </w:r>
      <w:proofErr w:type="spellEnd"/>
      <w:r w:rsidRPr="009A1AB5">
        <w:rPr>
          <w:color w:val="080808"/>
        </w:rPr>
        <w:t>(), ((</w:t>
      </w:r>
      <w:proofErr w:type="spellStart"/>
      <w:r w:rsidRPr="009A1AB5">
        <w:rPr>
          <w:color w:val="000000"/>
          <w:lang w:val="en-US"/>
        </w:rPr>
        <w:t>ColoredCell</w:t>
      </w:r>
      <w:proofErr w:type="spellEnd"/>
      <w:r w:rsidRPr="009A1AB5">
        <w:rPr>
          <w:color w:val="080808"/>
        </w:rPr>
        <w:t xml:space="preserve">) </w:t>
      </w:r>
      <w:r w:rsidRPr="009A1AB5">
        <w:rPr>
          <w:color w:val="871094"/>
          <w:lang w:val="en-US"/>
        </w:rPr>
        <w:t>robot</w:t>
      </w:r>
      <w:r w:rsidRPr="009A1AB5">
        <w:rPr>
          <w:color w:val="080808"/>
        </w:rPr>
        <w:t>.</w:t>
      </w:r>
      <w:proofErr w:type="spellStart"/>
      <w:r w:rsidRPr="009A1AB5">
        <w:rPr>
          <w:color w:val="080808"/>
          <w:lang w:val="en-US"/>
        </w:rPr>
        <w:t>getCell</w:t>
      </w:r>
      <w:proofErr w:type="spellEnd"/>
      <w:r w:rsidRPr="009A1AB5">
        <w:rPr>
          <w:color w:val="080808"/>
        </w:rPr>
        <w:t>()).</w:t>
      </w:r>
      <w:proofErr w:type="spellStart"/>
      <w:r w:rsidRPr="009A1AB5">
        <w:rPr>
          <w:color w:val="080808"/>
          <w:lang w:val="en-US"/>
        </w:rPr>
        <w:t>getCurrentFootprint</w:t>
      </w:r>
      <w:proofErr w:type="spellEnd"/>
      <w:r w:rsidRPr="009A1AB5">
        <w:rPr>
          <w:color w:val="080808"/>
        </w:rPr>
        <w:t>());</w:t>
      </w:r>
      <w:r w:rsidRPr="009A1AB5">
        <w:rPr>
          <w:color w:val="080808"/>
        </w:rPr>
        <w:br/>
        <w:t xml:space="preserve">    }</w:t>
      </w:r>
      <w:r w:rsidRPr="009A1AB5">
        <w:rPr>
          <w:color w:val="080808"/>
        </w:rPr>
        <w:br/>
      </w:r>
      <w:r w:rsidRPr="009A1AB5">
        <w:rPr>
          <w:color w:val="080808"/>
        </w:rPr>
        <w:br/>
        <w:t xml:space="preserve">    </w:t>
      </w:r>
      <w:r w:rsidRPr="009A1AB5">
        <w:rPr>
          <w:color w:val="9E880D"/>
        </w:rPr>
        <w:t>@</w:t>
      </w:r>
      <w:r w:rsidRPr="009A1AB5">
        <w:rPr>
          <w:color w:val="9E880D"/>
          <w:lang w:val="en-US"/>
        </w:rPr>
        <w:t>Test</w:t>
      </w:r>
      <w:r w:rsidRPr="009A1AB5">
        <w:rPr>
          <w:color w:val="9E880D"/>
        </w:rPr>
        <w:br/>
        <w:t xml:space="preserve">    </w:t>
      </w:r>
      <w:r w:rsidRPr="009A1AB5">
        <w:rPr>
          <w:i/>
          <w:iCs/>
          <w:color w:val="8C8C8C"/>
        </w:rPr>
        <w:t xml:space="preserve">// </w:t>
      </w:r>
      <w:r>
        <w:rPr>
          <w:i/>
          <w:iCs/>
          <w:color w:val="8C8C8C"/>
        </w:rPr>
        <w:t>движение</w:t>
      </w:r>
      <w:r w:rsidRPr="009A1AB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робота</w:t>
      </w:r>
      <w:r w:rsidRPr="009A1AB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в</w:t>
      </w:r>
      <w:r w:rsidRPr="009A1AB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ячейку</w:t>
      </w:r>
      <w:r w:rsidRPr="009A1AB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со</w:t>
      </w:r>
      <w:r w:rsidRPr="009A1AB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следом</w:t>
      </w:r>
      <w:r w:rsidRPr="009A1AB5">
        <w:rPr>
          <w:i/>
          <w:iCs/>
          <w:color w:val="8C8C8C"/>
        </w:rPr>
        <w:t xml:space="preserve"> &gt; </w:t>
      </w:r>
      <w:r>
        <w:rPr>
          <w:i/>
          <w:iCs/>
          <w:color w:val="8C8C8C"/>
        </w:rPr>
        <w:t>движения</w:t>
      </w:r>
      <w:r w:rsidRPr="009A1AB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не</w:t>
      </w:r>
      <w:r w:rsidRPr="009A1AB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произошло</w:t>
      </w:r>
      <w:r w:rsidRPr="009A1AB5">
        <w:rPr>
          <w:i/>
          <w:iCs/>
          <w:color w:val="8C8C8C"/>
        </w:rPr>
        <w:br/>
        <w:t xml:space="preserve">    </w:t>
      </w:r>
      <w:r w:rsidRPr="009A1AB5">
        <w:rPr>
          <w:color w:val="0033B3"/>
          <w:lang w:val="en-US"/>
        </w:rPr>
        <w:t>public</w:t>
      </w:r>
      <w:r w:rsidRPr="009A1AB5">
        <w:rPr>
          <w:color w:val="0033B3"/>
        </w:rPr>
        <w:t xml:space="preserve"> </w:t>
      </w:r>
      <w:r w:rsidRPr="009A1AB5">
        <w:rPr>
          <w:color w:val="0033B3"/>
          <w:lang w:val="en-US"/>
        </w:rPr>
        <w:t>void</w:t>
      </w:r>
      <w:r w:rsidRPr="009A1AB5">
        <w:rPr>
          <w:color w:val="0033B3"/>
        </w:rPr>
        <w:t xml:space="preserve"> </w:t>
      </w:r>
      <w:proofErr w:type="spellStart"/>
      <w:r w:rsidRPr="009A1AB5">
        <w:rPr>
          <w:color w:val="00627A"/>
          <w:lang w:val="en-US"/>
        </w:rPr>
        <w:t>MoveToWithFootprintTest</w:t>
      </w:r>
      <w:proofErr w:type="spellEnd"/>
      <w:r w:rsidRPr="009A1AB5">
        <w:rPr>
          <w:color w:val="080808"/>
        </w:rPr>
        <w:t>(){</w:t>
      </w:r>
      <w:r w:rsidRPr="009A1AB5">
        <w:rPr>
          <w:color w:val="080808"/>
        </w:rPr>
        <w:br/>
        <w:t xml:space="preserve">        </w:t>
      </w:r>
      <w:r w:rsidRPr="009A1AB5">
        <w:rPr>
          <w:color w:val="000000"/>
          <w:lang w:val="en-US"/>
        </w:rPr>
        <w:t>Cell</w:t>
      </w:r>
      <w:r w:rsidRPr="009A1AB5">
        <w:rPr>
          <w:color w:val="000000"/>
        </w:rPr>
        <w:t xml:space="preserve"> </w:t>
      </w:r>
      <w:proofErr w:type="spellStart"/>
      <w:r w:rsidRPr="009A1AB5">
        <w:rPr>
          <w:color w:val="000000"/>
          <w:lang w:val="en-US"/>
        </w:rPr>
        <w:t>initialCell</w:t>
      </w:r>
      <w:proofErr w:type="spellEnd"/>
      <w:r w:rsidRPr="009A1AB5">
        <w:rPr>
          <w:color w:val="000000"/>
        </w:rPr>
        <w:t xml:space="preserve"> </w:t>
      </w:r>
      <w:r w:rsidRPr="009A1AB5">
        <w:rPr>
          <w:color w:val="080808"/>
        </w:rPr>
        <w:t xml:space="preserve">= </w:t>
      </w:r>
      <w:r w:rsidRPr="009A1AB5">
        <w:rPr>
          <w:color w:val="871094"/>
          <w:lang w:val="en-US"/>
        </w:rPr>
        <w:t>robot</w:t>
      </w:r>
      <w:r w:rsidRPr="009A1AB5">
        <w:rPr>
          <w:color w:val="080808"/>
        </w:rPr>
        <w:t>.</w:t>
      </w:r>
      <w:proofErr w:type="spellStart"/>
      <w:r w:rsidRPr="009A1AB5">
        <w:rPr>
          <w:color w:val="080808"/>
          <w:lang w:val="en-US"/>
        </w:rPr>
        <w:t>getCell</w:t>
      </w:r>
      <w:proofErr w:type="spellEnd"/>
      <w:r w:rsidRPr="009A1AB5">
        <w:rPr>
          <w:color w:val="080808"/>
        </w:rPr>
        <w:t>();</w:t>
      </w:r>
      <w:r w:rsidRPr="009A1AB5">
        <w:rPr>
          <w:color w:val="080808"/>
        </w:rPr>
        <w:br/>
        <w:t xml:space="preserve">        </w:t>
      </w:r>
      <w:proofErr w:type="spellStart"/>
      <w:r w:rsidRPr="009A1AB5">
        <w:rPr>
          <w:color w:val="000000"/>
          <w:lang w:val="en-US"/>
        </w:rPr>
        <w:t>ColoredCell</w:t>
      </w:r>
      <w:proofErr w:type="spellEnd"/>
      <w:r w:rsidRPr="009A1AB5">
        <w:rPr>
          <w:color w:val="000000"/>
        </w:rPr>
        <w:t xml:space="preserve"> </w:t>
      </w:r>
      <w:proofErr w:type="spellStart"/>
      <w:r w:rsidRPr="009A1AB5">
        <w:rPr>
          <w:color w:val="000000"/>
          <w:lang w:val="en-US"/>
        </w:rPr>
        <w:t>targetCell</w:t>
      </w:r>
      <w:proofErr w:type="spellEnd"/>
      <w:r w:rsidRPr="009A1AB5">
        <w:rPr>
          <w:color w:val="000000"/>
        </w:rPr>
        <w:t xml:space="preserve"> </w:t>
      </w:r>
      <w:r w:rsidRPr="009A1AB5">
        <w:rPr>
          <w:color w:val="080808"/>
        </w:rPr>
        <w:t>= (</w:t>
      </w:r>
      <w:proofErr w:type="spellStart"/>
      <w:r w:rsidRPr="009A1AB5">
        <w:rPr>
          <w:color w:val="000000"/>
          <w:lang w:val="en-US"/>
        </w:rPr>
        <w:t>ColoredCell</w:t>
      </w:r>
      <w:proofErr w:type="spellEnd"/>
      <w:r w:rsidRPr="009A1AB5">
        <w:rPr>
          <w:color w:val="080808"/>
        </w:rPr>
        <w:t xml:space="preserve">) </w:t>
      </w:r>
      <w:proofErr w:type="spellStart"/>
      <w:r w:rsidRPr="009A1AB5">
        <w:rPr>
          <w:color w:val="000000"/>
          <w:lang w:val="en-US"/>
        </w:rPr>
        <w:t>initialCell</w:t>
      </w:r>
      <w:proofErr w:type="spellEnd"/>
      <w:r w:rsidRPr="009A1AB5">
        <w:rPr>
          <w:color w:val="080808"/>
        </w:rPr>
        <w:t>.</w:t>
      </w:r>
      <w:proofErr w:type="spellStart"/>
      <w:r w:rsidRPr="009A1AB5">
        <w:rPr>
          <w:color w:val="080808"/>
          <w:lang w:val="en-US"/>
        </w:rPr>
        <w:t>getNeighbor</w:t>
      </w:r>
      <w:proofErr w:type="spellEnd"/>
      <w:r w:rsidRPr="009A1AB5">
        <w:rPr>
          <w:color w:val="080808"/>
        </w:rPr>
        <w:t>(</w:t>
      </w:r>
      <w:proofErr w:type="spellStart"/>
      <w:r w:rsidRPr="009A1AB5">
        <w:rPr>
          <w:color w:val="000000"/>
          <w:lang w:val="en-US"/>
        </w:rPr>
        <w:t>HexagonDirection</w:t>
      </w:r>
      <w:proofErr w:type="spellEnd"/>
      <w:r w:rsidRPr="009A1AB5">
        <w:rPr>
          <w:color w:val="080808"/>
        </w:rPr>
        <w:t>.</w:t>
      </w:r>
      <w:r w:rsidRPr="009A1AB5">
        <w:rPr>
          <w:i/>
          <w:iCs/>
          <w:color w:val="871094"/>
          <w:lang w:val="en-US"/>
        </w:rPr>
        <w:t>RIGHT</w:t>
      </w:r>
      <w:r w:rsidRPr="009A1AB5">
        <w:rPr>
          <w:color w:val="080808"/>
        </w:rPr>
        <w:t>);</w:t>
      </w:r>
      <w:r w:rsidRPr="009A1AB5">
        <w:rPr>
          <w:color w:val="080808"/>
        </w:rPr>
        <w:br/>
      </w:r>
      <w:r w:rsidRPr="009A1AB5">
        <w:rPr>
          <w:color w:val="080808"/>
        </w:rPr>
        <w:br/>
        <w:t xml:space="preserve">        </w:t>
      </w:r>
      <w:proofErr w:type="spellStart"/>
      <w:r w:rsidRPr="009A1AB5">
        <w:rPr>
          <w:color w:val="000000"/>
          <w:lang w:val="en-US"/>
        </w:rPr>
        <w:t>targetCell</w:t>
      </w:r>
      <w:proofErr w:type="spellEnd"/>
      <w:r w:rsidRPr="009A1AB5">
        <w:rPr>
          <w:color w:val="080808"/>
        </w:rPr>
        <w:t>.</w:t>
      </w:r>
      <w:proofErr w:type="spellStart"/>
      <w:r w:rsidRPr="009A1AB5">
        <w:rPr>
          <w:color w:val="080808"/>
          <w:lang w:val="en-US"/>
        </w:rPr>
        <w:t>setCurrentFootprint</w:t>
      </w:r>
      <w:proofErr w:type="spellEnd"/>
      <w:r w:rsidRPr="009A1AB5">
        <w:rPr>
          <w:color w:val="080808"/>
        </w:rPr>
        <w:t>(</w:t>
      </w:r>
      <w:r w:rsidRPr="009A1AB5">
        <w:rPr>
          <w:color w:val="871094"/>
          <w:lang w:val="en-US"/>
        </w:rPr>
        <w:t>robot</w:t>
      </w:r>
      <w:r w:rsidRPr="009A1AB5">
        <w:rPr>
          <w:color w:val="080808"/>
        </w:rPr>
        <w:t>.</w:t>
      </w:r>
      <w:proofErr w:type="spellStart"/>
      <w:r w:rsidRPr="009A1AB5">
        <w:rPr>
          <w:color w:val="080808"/>
          <w:lang w:val="en-US"/>
        </w:rPr>
        <w:t>getFootprintColor</w:t>
      </w:r>
      <w:proofErr w:type="spellEnd"/>
      <w:r w:rsidRPr="009A1AB5">
        <w:rPr>
          <w:color w:val="080808"/>
        </w:rPr>
        <w:t>());</w:t>
      </w:r>
      <w:r w:rsidRPr="009A1AB5">
        <w:rPr>
          <w:color w:val="080808"/>
        </w:rPr>
        <w:br/>
        <w:t xml:space="preserve">        </w:t>
      </w:r>
      <w:r w:rsidRPr="009A1AB5">
        <w:rPr>
          <w:color w:val="871094"/>
          <w:lang w:val="en-US"/>
        </w:rPr>
        <w:t>robot</w:t>
      </w:r>
      <w:r w:rsidRPr="009A1AB5">
        <w:rPr>
          <w:color w:val="080808"/>
        </w:rPr>
        <w:t>.</w:t>
      </w:r>
      <w:r w:rsidRPr="009A1AB5">
        <w:rPr>
          <w:color w:val="080808"/>
          <w:lang w:val="en-US"/>
        </w:rPr>
        <w:t>move</w:t>
      </w:r>
      <w:r w:rsidRPr="009A1AB5">
        <w:rPr>
          <w:color w:val="080808"/>
        </w:rPr>
        <w:t>(</w:t>
      </w:r>
      <w:proofErr w:type="spellStart"/>
      <w:r w:rsidRPr="009A1AB5">
        <w:rPr>
          <w:color w:val="000000"/>
          <w:lang w:val="en-US"/>
        </w:rPr>
        <w:t>HexagonDirection</w:t>
      </w:r>
      <w:proofErr w:type="spellEnd"/>
      <w:r w:rsidRPr="009A1AB5">
        <w:rPr>
          <w:color w:val="080808"/>
        </w:rPr>
        <w:t>.</w:t>
      </w:r>
      <w:r w:rsidRPr="009A1AB5">
        <w:rPr>
          <w:i/>
          <w:iCs/>
          <w:color w:val="871094"/>
          <w:lang w:val="en-US"/>
        </w:rPr>
        <w:t>RIGHT</w:t>
      </w:r>
      <w:r w:rsidRPr="009A1AB5">
        <w:rPr>
          <w:color w:val="080808"/>
        </w:rPr>
        <w:t>);</w:t>
      </w:r>
      <w:r w:rsidRPr="009A1AB5">
        <w:rPr>
          <w:color w:val="080808"/>
        </w:rPr>
        <w:br/>
      </w:r>
      <w:r w:rsidRPr="009A1AB5">
        <w:rPr>
          <w:color w:val="080808"/>
        </w:rPr>
        <w:br/>
        <w:t xml:space="preserve">        </w:t>
      </w:r>
      <w:proofErr w:type="spellStart"/>
      <w:r w:rsidRPr="009A1AB5">
        <w:rPr>
          <w:i/>
          <w:iCs/>
          <w:color w:val="080808"/>
          <w:lang w:val="en-US"/>
        </w:rPr>
        <w:t>assertEquals</w:t>
      </w:r>
      <w:proofErr w:type="spellEnd"/>
      <w:r w:rsidRPr="009A1AB5">
        <w:rPr>
          <w:color w:val="080808"/>
        </w:rPr>
        <w:t>(</w:t>
      </w:r>
      <w:r w:rsidRPr="009A1AB5">
        <w:rPr>
          <w:color w:val="871094"/>
          <w:lang w:val="en-US"/>
        </w:rPr>
        <w:t>robot</w:t>
      </w:r>
      <w:r w:rsidRPr="009A1AB5">
        <w:rPr>
          <w:color w:val="080808"/>
        </w:rPr>
        <w:t xml:space="preserve">, </w:t>
      </w:r>
      <w:proofErr w:type="spellStart"/>
      <w:r w:rsidRPr="009A1AB5">
        <w:rPr>
          <w:color w:val="000000"/>
          <w:lang w:val="en-US"/>
        </w:rPr>
        <w:t>initialCell</w:t>
      </w:r>
      <w:proofErr w:type="spellEnd"/>
      <w:r w:rsidRPr="009A1AB5">
        <w:rPr>
          <w:color w:val="080808"/>
        </w:rPr>
        <w:t>.</w:t>
      </w:r>
      <w:proofErr w:type="spellStart"/>
      <w:r w:rsidRPr="009A1AB5">
        <w:rPr>
          <w:color w:val="080808"/>
          <w:lang w:val="en-US"/>
        </w:rPr>
        <w:t>getContainedObject</w:t>
      </w:r>
      <w:proofErr w:type="spellEnd"/>
      <w:r w:rsidRPr="009A1AB5">
        <w:rPr>
          <w:color w:val="080808"/>
        </w:rPr>
        <w:t>());</w:t>
      </w:r>
      <w:r w:rsidRPr="009A1AB5">
        <w:rPr>
          <w:color w:val="080808"/>
        </w:rPr>
        <w:br/>
        <w:t xml:space="preserve">        </w:t>
      </w:r>
      <w:proofErr w:type="spellStart"/>
      <w:r w:rsidRPr="009A1AB5">
        <w:rPr>
          <w:i/>
          <w:iCs/>
          <w:color w:val="080808"/>
          <w:lang w:val="en-US"/>
        </w:rPr>
        <w:t>assertNull</w:t>
      </w:r>
      <w:proofErr w:type="spellEnd"/>
      <w:r w:rsidRPr="009A1AB5">
        <w:rPr>
          <w:color w:val="080808"/>
        </w:rPr>
        <w:t>(</w:t>
      </w:r>
      <w:proofErr w:type="spellStart"/>
      <w:r w:rsidRPr="009A1AB5">
        <w:rPr>
          <w:color w:val="000000"/>
          <w:lang w:val="en-US"/>
        </w:rPr>
        <w:t>targetCell</w:t>
      </w:r>
      <w:proofErr w:type="spellEnd"/>
      <w:r w:rsidRPr="009A1AB5">
        <w:rPr>
          <w:color w:val="080808"/>
        </w:rPr>
        <w:t>.</w:t>
      </w:r>
      <w:proofErr w:type="spellStart"/>
      <w:r w:rsidRPr="009A1AB5">
        <w:rPr>
          <w:color w:val="080808"/>
          <w:lang w:val="en-US"/>
        </w:rPr>
        <w:t>getContainedObject</w:t>
      </w:r>
      <w:proofErr w:type="spellEnd"/>
      <w:r w:rsidRPr="009A1AB5">
        <w:rPr>
          <w:color w:val="080808"/>
        </w:rPr>
        <w:t>());</w:t>
      </w:r>
      <w:r w:rsidRPr="009A1AB5">
        <w:rPr>
          <w:color w:val="080808"/>
        </w:rPr>
        <w:br/>
        <w:t xml:space="preserve">    }</w:t>
      </w:r>
      <w:r w:rsidRPr="009A1AB5">
        <w:rPr>
          <w:color w:val="080808"/>
        </w:rPr>
        <w:br/>
      </w:r>
      <w:r w:rsidRPr="009A1AB5">
        <w:rPr>
          <w:color w:val="080808"/>
        </w:rPr>
        <w:br/>
        <w:t xml:space="preserve">    </w:t>
      </w:r>
      <w:r w:rsidRPr="009A1AB5">
        <w:rPr>
          <w:color w:val="9E880D"/>
        </w:rPr>
        <w:t>@</w:t>
      </w:r>
      <w:r w:rsidRPr="009A1AB5">
        <w:rPr>
          <w:color w:val="9E880D"/>
          <w:lang w:val="en-US"/>
        </w:rPr>
        <w:t>Test</w:t>
      </w:r>
      <w:r w:rsidRPr="009A1AB5">
        <w:rPr>
          <w:color w:val="9E880D"/>
        </w:rPr>
        <w:br/>
        <w:t xml:space="preserve">    </w:t>
      </w:r>
      <w:r w:rsidRPr="009A1AB5">
        <w:rPr>
          <w:i/>
          <w:iCs/>
          <w:color w:val="8C8C8C"/>
        </w:rPr>
        <w:t xml:space="preserve">// </w:t>
      </w:r>
      <w:r>
        <w:rPr>
          <w:i/>
          <w:iCs/>
          <w:color w:val="8C8C8C"/>
        </w:rPr>
        <w:t>движение</w:t>
      </w:r>
      <w:r w:rsidRPr="009A1AB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робота</w:t>
      </w:r>
      <w:r w:rsidRPr="009A1AB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к</w:t>
      </w:r>
      <w:r w:rsidRPr="009A1AB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выходу</w:t>
      </w:r>
      <w:r w:rsidRPr="009A1AB5">
        <w:rPr>
          <w:i/>
          <w:iCs/>
          <w:color w:val="8C8C8C"/>
        </w:rPr>
        <w:t xml:space="preserve">, </w:t>
      </w:r>
      <w:r>
        <w:rPr>
          <w:i/>
          <w:iCs/>
          <w:color w:val="8C8C8C"/>
        </w:rPr>
        <w:t>ключей</w:t>
      </w:r>
      <w:r w:rsidRPr="009A1AB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нет</w:t>
      </w:r>
      <w:r w:rsidRPr="009A1AB5">
        <w:rPr>
          <w:i/>
          <w:iCs/>
          <w:color w:val="8C8C8C"/>
        </w:rPr>
        <w:t xml:space="preserve"> &gt; </w:t>
      </w:r>
      <w:r>
        <w:rPr>
          <w:i/>
          <w:iCs/>
          <w:color w:val="8C8C8C"/>
        </w:rPr>
        <w:t>игра</w:t>
      </w:r>
      <w:r w:rsidRPr="009A1AB5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выиграна</w:t>
      </w:r>
      <w:r w:rsidRPr="009A1AB5">
        <w:rPr>
          <w:i/>
          <w:iCs/>
          <w:color w:val="8C8C8C"/>
        </w:rPr>
        <w:br/>
        <w:t xml:space="preserve">    </w:t>
      </w:r>
      <w:r w:rsidRPr="009A1AB5">
        <w:rPr>
          <w:color w:val="0033B3"/>
          <w:lang w:val="en-US"/>
        </w:rPr>
        <w:t>public</w:t>
      </w:r>
      <w:r w:rsidRPr="009A1AB5">
        <w:rPr>
          <w:color w:val="0033B3"/>
        </w:rPr>
        <w:t xml:space="preserve"> </w:t>
      </w:r>
      <w:r w:rsidRPr="009A1AB5">
        <w:rPr>
          <w:color w:val="0033B3"/>
          <w:lang w:val="en-US"/>
        </w:rPr>
        <w:t>void</w:t>
      </w:r>
      <w:r w:rsidRPr="009A1AB5">
        <w:rPr>
          <w:color w:val="0033B3"/>
        </w:rPr>
        <w:t xml:space="preserve"> </w:t>
      </w:r>
      <w:proofErr w:type="spellStart"/>
      <w:r w:rsidRPr="009A1AB5">
        <w:rPr>
          <w:color w:val="00627A"/>
          <w:lang w:val="en-US"/>
        </w:rPr>
        <w:t>MoveToExitWithoutKeysTest</w:t>
      </w:r>
      <w:proofErr w:type="spellEnd"/>
      <w:r w:rsidRPr="009A1AB5">
        <w:rPr>
          <w:color w:val="080808"/>
        </w:rPr>
        <w:t>(){</w:t>
      </w:r>
      <w:r w:rsidRPr="009A1AB5">
        <w:rPr>
          <w:color w:val="080808"/>
        </w:rPr>
        <w:br/>
        <w:t xml:space="preserve">        </w:t>
      </w:r>
      <w:r w:rsidRPr="009A1AB5">
        <w:rPr>
          <w:color w:val="000000"/>
          <w:lang w:val="en-US"/>
        </w:rPr>
        <w:t>List</w:t>
      </w:r>
      <w:r w:rsidRPr="009A1AB5">
        <w:rPr>
          <w:color w:val="080808"/>
        </w:rPr>
        <w:t>&lt;</w:t>
      </w:r>
      <w:proofErr w:type="spellStart"/>
      <w:r w:rsidRPr="009A1AB5">
        <w:rPr>
          <w:color w:val="000000"/>
          <w:lang w:val="en-US"/>
        </w:rPr>
        <w:t>CellObject</w:t>
      </w:r>
      <w:proofErr w:type="spellEnd"/>
      <w:r w:rsidRPr="009A1AB5">
        <w:rPr>
          <w:color w:val="080808"/>
        </w:rPr>
        <w:t xml:space="preserve">&gt; </w:t>
      </w:r>
      <w:r w:rsidRPr="009A1AB5">
        <w:rPr>
          <w:color w:val="000000"/>
          <w:lang w:val="en-US"/>
        </w:rPr>
        <w:t>keys</w:t>
      </w:r>
      <w:r w:rsidRPr="009A1AB5">
        <w:rPr>
          <w:color w:val="000000"/>
        </w:rPr>
        <w:t xml:space="preserve"> </w:t>
      </w:r>
      <w:r w:rsidRPr="009A1AB5">
        <w:rPr>
          <w:color w:val="080808"/>
        </w:rPr>
        <w:t xml:space="preserve">= </w:t>
      </w:r>
      <w:r w:rsidRPr="009A1AB5">
        <w:rPr>
          <w:color w:val="871094"/>
          <w:lang w:val="en-US"/>
        </w:rPr>
        <w:t>field</w:t>
      </w:r>
      <w:r w:rsidRPr="009A1AB5">
        <w:rPr>
          <w:color w:val="080808"/>
        </w:rPr>
        <w:t>.</w:t>
      </w:r>
      <w:proofErr w:type="spellStart"/>
      <w:r w:rsidRPr="009A1AB5">
        <w:rPr>
          <w:color w:val="080808"/>
          <w:lang w:val="en-US"/>
        </w:rPr>
        <w:t>getSpawnedObjects</w:t>
      </w:r>
      <w:proofErr w:type="spellEnd"/>
      <w:r w:rsidRPr="009A1AB5">
        <w:rPr>
          <w:color w:val="080808"/>
        </w:rPr>
        <w:t>().</w:t>
      </w:r>
      <w:r w:rsidRPr="009A1AB5">
        <w:rPr>
          <w:color w:val="080808"/>
          <w:lang w:val="en-US"/>
        </w:rPr>
        <w:t>stream</w:t>
      </w:r>
      <w:r w:rsidRPr="009A1AB5">
        <w:rPr>
          <w:color w:val="080808"/>
        </w:rPr>
        <w:t>().</w:t>
      </w:r>
      <w:r w:rsidRPr="009A1AB5">
        <w:rPr>
          <w:color w:val="080808"/>
          <w:lang w:val="en-US"/>
        </w:rPr>
        <w:t>filter</w:t>
      </w:r>
      <w:r w:rsidRPr="009A1AB5">
        <w:rPr>
          <w:color w:val="080808"/>
        </w:rPr>
        <w:t>(</w:t>
      </w:r>
      <w:r w:rsidRPr="009A1AB5">
        <w:rPr>
          <w:color w:val="080808"/>
          <w:lang w:val="en-US"/>
        </w:rPr>
        <w:t>obj</w:t>
      </w:r>
      <w:r w:rsidRPr="009A1AB5">
        <w:rPr>
          <w:color w:val="080808"/>
        </w:rPr>
        <w:t xml:space="preserve"> -&gt; </w:t>
      </w:r>
      <w:r w:rsidRPr="009A1AB5">
        <w:rPr>
          <w:color w:val="080808"/>
          <w:lang w:val="en-US"/>
        </w:rPr>
        <w:t>obj</w:t>
      </w:r>
      <w:r w:rsidRPr="009A1AB5">
        <w:rPr>
          <w:color w:val="080808"/>
        </w:rPr>
        <w:t xml:space="preserve"> </w:t>
      </w:r>
      <w:proofErr w:type="spellStart"/>
      <w:r w:rsidRPr="009A1AB5">
        <w:rPr>
          <w:color w:val="0033B3"/>
          <w:lang w:val="en-US"/>
        </w:rPr>
        <w:t>instanceof</w:t>
      </w:r>
      <w:proofErr w:type="spellEnd"/>
      <w:r w:rsidRPr="009A1AB5">
        <w:rPr>
          <w:color w:val="0033B3"/>
        </w:rPr>
        <w:t xml:space="preserve"> </w:t>
      </w:r>
      <w:r w:rsidRPr="009A1AB5">
        <w:rPr>
          <w:color w:val="000000"/>
          <w:lang w:val="en-US"/>
        </w:rPr>
        <w:t>Key</w:t>
      </w:r>
      <w:r w:rsidRPr="009A1AB5">
        <w:rPr>
          <w:color w:val="080808"/>
        </w:rPr>
        <w:t>).</w:t>
      </w:r>
      <w:proofErr w:type="spellStart"/>
      <w:r w:rsidRPr="009A1AB5">
        <w:rPr>
          <w:color w:val="080808"/>
          <w:lang w:val="en-US"/>
        </w:rPr>
        <w:t>toList</w:t>
      </w:r>
      <w:proofErr w:type="spellEnd"/>
      <w:r w:rsidRPr="009A1AB5">
        <w:rPr>
          <w:color w:val="080808"/>
        </w:rPr>
        <w:t>();</w:t>
      </w:r>
      <w:r w:rsidRPr="009A1AB5">
        <w:rPr>
          <w:color w:val="080808"/>
        </w:rPr>
        <w:br/>
      </w:r>
      <w:r w:rsidRPr="009A1AB5">
        <w:rPr>
          <w:color w:val="080808"/>
        </w:rPr>
        <w:br/>
      </w:r>
      <w:r w:rsidRPr="009A1AB5">
        <w:rPr>
          <w:color w:val="080808"/>
        </w:rPr>
        <w:lastRenderedPageBreak/>
        <w:t xml:space="preserve">        </w:t>
      </w:r>
      <w:r w:rsidRPr="009A1AB5">
        <w:rPr>
          <w:color w:val="0033B3"/>
          <w:lang w:val="en-US"/>
        </w:rPr>
        <w:t>for</w:t>
      </w:r>
      <w:r w:rsidRPr="009A1AB5">
        <w:rPr>
          <w:color w:val="0033B3"/>
        </w:rPr>
        <w:t xml:space="preserve"> </w:t>
      </w:r>
      <w:r w:rsidRPr="009A1AB5">
        <w:rPr>
          <w:color w:val="080808"/>
        </w:rPr>
        <w:t>(</w:t>
      </w:r>
      <w:proofErr w:type="spellStart"/>
      <w:r w:rsidRPr="009A1AB5">
        <w:rPr>
          <w:color w:val="000000"/>
          <w:lang w:val="en-US"/>
        </w:rPr>
        <w:t>CellObject</w:t>
      </w:r>
      <w:proofErr w:type="spellEnd"/>
      <w:r w:rsidRPr="009A1AB5">
        <w:rPr>
          <w:color w:val="000000"/>
        </w:rPr>
        <w:t xml:space="preserve"> </w:t>
      </w:r>
      <w:r w:rsidRPr="009A1AB5">
        <w:rPr>
          <w:color w:val="000000"/>
          <w:lang w:val="en-US"/>
        </w:rPr>
        <w:t>key</w:t>
      </w:r>
      <w:r w:rsidRPr="009A1AB5">
        <w:rPr>
          <w:color w:val="000000"/>
        </w:rPr>
        <w:t xml:space="preserve"> </w:t>
      </w:r>
      <w:r w:rsidRPr="009A1AB5">
        <w:rPr>
          <w:color w:val="080808"/>
        </w:rPr>
        <w:t xml:space="preserve">: </w:t>
      </w:r>
      <w:r w:rsidRPr="009A1AB5">
        <w:rPr>
          <w:color w:val="000000"/>
          <w:lang w:val="en-US"/>
        </w:rPr>
        <w:t>keys</w:t>
      </w:r>
      <w:r w:rsidRPr="009A1AB5">
        <w:rPr>
          <w:color w:val="080808"/>
        </w:rPr>
        <w:t>){</w:t>
      </w:r>
      <w:r w:rsidRPr="009A1AB5">
        <w:rPr>
          <w:color w:val="080808"/>
        </w:rPr>
        <w:br/>
        <w:t xml:space="preserve">            </w:t>
      </w:r>
      <w:r w:rsidRPr="009A1AB5">
        <w:rPr>
          <w:color w:val="871094"/>
          <w:lang w:val="en-US"/>
        </w:rPr>
        <w:t>field</w:t>
      </w:r>
      <w:r w:rsidRPr="009A1AB5">
        <w:rPr>
          <w:color w:val="080808"/>
        </w:rPr>
        <w:t>.</w:t>
      </w:r>
      <w:proofErr w:type="spellStart"/>
      <w:r w:rsidRPr="009A1AB5">
        <w:rPr>
          <w:color w:val="080808"/>
          <w:lang w:val="en-US"/>
        </w:rPr>
        <w:t>despawnObject</w:t>
      </w:r>
      <w:proofErr w:type="spellEnd"/>
      <w:r w:rsidRPr="009A1AB5">
        <w:rPr>
          <w:color w:val="080808"/>
        </w:rPr>
        <w:t>(</w:t>
      </w:r>
      <w:r w:rsidRPr="009A1AB5">
        <w:rPr>
          <w:color w:val="000000"/>
          <w:lang w:val="en-US"/>
        </w:rPr>
        <w:t>key</w:t>
      </w:r>
      <w:r w:rsidRPr="009A1AB5">
        <w:rPr>
          <w:color w:val="080808"/>
        </w:rPr>
        <w:t>);</w:t>
      </w:r>
      <w:r w:rsidRPr="009A1AB5">
        <w:rPr>
          <w:color w:val="080808"/>
        </w:rPr>
        <w:br/>
        <w:t xml:space="preserve">        }</w:t>
      </w:r>
      <w:r w:rsidRPr="009A1AB5">
        <w:rPr>
          <w:color w:val="080808"/>
        </w:rPr>
        <w:br/>
      </w:r>
      <w:r w:rsidRPr="009A1AB5">
        <w:rPr>
          <w:color w:val="080808"/>
        </w:rPr>
        <w:br/>
        <w:t xml:space="preserve">        </w:t>
      </w:r>
      <w:r w:rsidRPr="009A1AB5">
        <w:rPr>
          <w:color w:val="871094"/>
          <w:lang w:val="en-US"/>
        </w:rPr>
        <w:t>game</w:t>
      </w:r>
      <w:r w:rsidRPr="009A1AB5">
        <w:rPr>
          <w:color w:val="080808"/>
        </w:rPr>
        <w:t>.</w:t>
      </w:r>
      <w:proofErr w:type="spellStart"/>
      <w:r w:rsidRPr="009A1AB5">
        <w:rPr>
          <w:color w:val="080808"/>
          <w:lang w:val="en-US"/>
        </w:rPr>
        <w:t>doStep</w:t>
      </w:r>
      <w:proofErr w:type="spellEnd"/>
      <w:r w:rsidRPr="009A1AB5">
        <w:rPr>
          <w:color w:val="080808"/>
        </w:rPr>
        <w:t>(</w:t>
      </w:r>
      <w:proofErr w:type="spellStart"/>
      <w:r w:rsidRPr="009A1AB5">
        <w:rPr>
          <w:color w:val="000000"/>
          <w:lang w:val="en-US"/>
        </w:rPr>
        <w:t>HexagonDirection</w:t>
      </w:r>
      <w:proofErr w:type="spellEnd"/>
      <w:r w:rsidRPr="009A1AB5">
        <w:rPr>
          <w:color w:val="080808"/>
        </w:rPr>
        <w:t>.</w:t>
      </w:r>
      <w:r w:rsidRPr="009A1AB5">
        <w:rPr>
          <w:i/>
          <w:iCs/>
          <w:color w:val="871094"/>
          <w:lang w:val="en-US"/>
        </w:rPr>
        <w:t>RIGHT</w:t>
      </w:r>
      <w:r w:rsidRPr="009A1AB5">
        <w:rPr>
          <w:color w:val="080808"/>
        </w:rPr>
        <w:t>);</w:t>
      </w:r>
      <w:r w:rsidRPr="009A1AB5">
        <w:rPr>
          <w:color w:val="080808"/>
        </w:rPr>
        <w:br/>
        <w:t xml:space="preserve">        </w:t>
      </w:r>
      <w:r w:rsidRPr="009A1AB5">
        <w:rPr>
          <w:color w:val="871094"/>
          <w:lang w:val="en-US"/>
        </w:rPr>
        <w:t>game</w:t>
      </w:r>
      <w:r w:rsidRPr="009A1AB5">
        <w:rPr>
          <w:color w:val="080808"/>
        </w:rPr>
        <w:t>.</w:t>
      </w:r>
      <w:proofErr w:type="spellStart"/>
      <w:r w:rsidRPr="009A1AB5">
        <w:rPr>
          <w:color w:val="080808"/>
          <w:lang w:val="en-US"/>
        </w:rPr>
        <w:t>doStep</w:t>
      </w:r>
      <w:proofErr w:type="spellEnd"/>
      <w:r w:rsidRPr="009A1AB5">
        <w:rPr>
          <w:color w:val="080808"/>
        </w:rPr>
        <w:t>(</w:t>
      </w:r>
      <w:proofErr w:type="spellStart"/>
      <w:r w:rsidRPr="009A1AB5">
        <w:rPr>
          <w:color w:val="000000"/>
          <w:lang w:val="en-US"/>
        </w:rPr>
        <w:t>HexagonDirection</w:t>
      </w:r>
      <w:proofErr w:type="spellEnd"/>
      <w:r w:rsidRPr="009A1AB5">
        <w:rPr>
          <w:color w:val="080808"/>
        </w:rPr>
        <w:t>.</w:t>
      </w:r>
      <w:r w:rsidRPr="009A1AB5">
        <w:rPr>
          <w:i/>
          <w:iCs/>
          <w:color w:val="871094"/>
          <w:lang w:val="en-US"/>
        </w:rPr>
        <w:t>RIGHT</w:t>
      </w:r>
      <w:r w:rsidRPr="009A1AB5">
        <w:rPr>
          <w:color w:val="080808"/>
        </w:rPr>
        <w:t>);</w:t>
      </w:r>
      <w:r w:rsidRPr="009A1AB5">
        <w:rPr>
          <w:color w:val="080808"/>
        </w:rPr>
        <w:br/>
      </w:r>
      <w:r w:rsidRPr="009A1AB5">
        <w:rPr>
          <w:color w:val="080808"/>
        </w:rPr>
        <w:br/>
        <w:t xml:space="preserve">        </w:t>
      </w:r>
      <w:proofErr w:type="spellStart"/>
      <w:r w:rsidRPr="009A1AB5">
        <w:rPr>
          <w:i/>
          <w:iCs/>
          <w:color w:val="080808"/>
          <w:lang w:val="en-US"/>
        </w:rPr>
        <w:t>assertTrue</w:t>
      </w:r>
      <w:proofErr w:type="spellEnd"/>
      <w:r w:rsidRPr="009A1AB5">
        <w:rPr>
          <w:color w:val="080808"/>
        </w:rPr>
        <w:t>(</w:t>
      </w:r>
      <w:r w:rsidRPr="009A1AB5">
        <w:rPr>
          <w:color w:val="871094"/>
          <w:lang w:val="en-US"/>
        </w:rPr>
        <w:t>game</w:t>
      </w:r>
      <w:r w:rsidRPr="009A1AB5">
        <w:rPr>
          <w:color w:val="080808"/>
        </w:rPr>
        <w:t>.</w:t>
      </w:r>
      <w:proofErr w:type="spellStart"/>
      <w:r w:rsidRPr="009A1AB5">
        <w:rPr>
          <w:color w:val="080808"/>
          <w:lang w:val="en-US"/>
        </w:rPr>
        <w:t>isGameOver</w:t>
      </w:r>
      <w:proofErr w:type="spellEnd"/>
      <w:r w:rsidRPr="009A1AB5">
        <w:rPr>
          <w:color w:val="080808"/>
        </w:rPr>
        <w:t>());</w:t>
      </w:r>
      <w:r w:rsidRPr="009A1AB5">
        <w:rPr>
          <w:color w:val="080808"/>
        </w:rPr>
        <w:br/>
        <w:t xml:space="preserve">        </w:t>
      </w:r>
      <w:proofErr w:type="spellStart"/>
      <w:r w:rsidRPr="009A1AB5">
        <w:rPr>
          <w:i/>
          <w:iCs/>
          <w:color w:val="080808"/>
          <w:lang w:val="en-US"/>
        </w:rPr>
        <w:t>assertTrue</w:t>
      </w:r>
      <w:proofErr w:type="spellEnd"/>
      <w:r w:rsidRPr="009A1AB5">
        <w:rPr>
          <w:color w:val="080808"/>
        </w:rPr>
        <w:t>(</w:t>
      </w:r>
      <w:r w:rsidRPr="009A1AB5">
        <w:rPr>
          <w:color w:val="871094"/>
          <w:lang w:val="en-US"/>
        </w:rPr>
        <w:t>game</w:t>
      </w:r>
      <w:r w:rsidRPr="009A1AB5">
        <w:rPr>
          <w:color w:val="080808"/>
        </w:rPr>
        <w:t>.</w:t>
      </w:r>
      <w:proofErr w:type="spellStart"/>
      <w:r w:rsidRPr="009A1AB5">
        <w:rPr>
          <w:color w:val="080808"/>
          <w:lang w:val="en-US"/>
        </w:rPr>
        <w:t>isPlayerWin</w:t>
      </w:r>
      <w:proofErr w:type="spellEnd"/>
      <w:r w:rsidRPr="009A1AB5">
        <w:rPr>
          <w:color w:val="080808"/>
        </w:rPr>
        <w:t>());</w:t>
      </w:r>
      <w:r w:rsidRPr="009A1AB5"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@Test</w:t>
      </w:r>
      <w:r>
        <w:rPr>
          <w:color w:val="9E880D"/>
        </w:rPr>
        <w:br/>
        <w:t xml:space="preserve">    </w:t>
      </w:r>
      <w:r>
        <w:rPr>
          <w:i/>
          <w:iCs/>
          <w:color w:val="8C8C8C"/>
        </w:rPr>
        <w:t>// подбор ключа роботом &gt; ключа на карте нет</w:t>
      </w:r>
      <w:r>
        <w:rPr>
          <w:i/>
          <w:iCs/>
          <w:color w:val="8C8C8C"/>
        </w:rPr>
        <w:br/>
        <w:t xml:space="preserve">    </w:t>
      </w:r>
      <w:proofErr w:type="spellStart"/>
      <w:r>
        <w:rPr>
          <w:color w:val="0033B3"/>
        </w:rPr>
        <w:t>public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33B3"/>
        </w:rPr>
        <w:t>void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627A"/>
        </w:rPr>
        <w:t>KeyCollectTest</w:t>
      </w:r>
      <w:proofErr w:type="spellEnd"/>
      <w:r>
        <w:rPr>
          <w:color w:val="080808"/>
        </w:rPr>
        <w:t>(){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initKeysCount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871094"/>
        </w:rPr>
        <w:t>field</w:t>
      </w:r>
      <w:r>
        <w:rPr>
          <w:color w:val="080808"/>
        </w:rPr>
        <w:t>.getSpawnedObjects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stream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filter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obj</w:t>
      </w:r>
      <w:proofErr w:type="spellEnd"/>
      <w:r>
        <w:rPr>
          <w:color w:val="080808"/>
        </w:rPr>
        <w:t xml:space="preserve"> -&gt; </w:t>
      </w:r>
      <w:proofErr w:type="spellStart"/>
      <w:r>
        <w:rPr>
          <w:color w:val="080808"/>
        </w:rPr>
        <w:t>obj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033B3"/>
        </w:rPr>
        <w:t>instanceof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>Key</w:t>
      </w:r>
      <w:r>
        <w:rPr>
          <w:color w:val="080808"/>
        </w:rPr>
        <w:t>).</w:t>
      </w:r>
      <w:proofErr w:type="spellStart"/>
      <w:r>
        <w:rPr>
          <w:color w:val="080808"/>
        </w:rPr>
        <w:t>toList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size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robot</w:t>
      </w:r>
      <w:r>
        <w:rPr>
          <w:color w:val="080808"/>
        </w:rPr>
        <w:t>.move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HexagonDirection</w:t>
      </w:r>
      <w:r>
        <w:rPr>
          <w:color w:val="080808"/>
        </w:rPr>
        <w:t>.</w:t>
      </w:r>
      <w:r>
        <w:rPr>
          <w:i/>
          <w:iCs/>
          <w:color w:val="871094"/>
        </w:rPr>
        <w:t>LEFT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robot</w:t>
      </w:r>
      <w:r>
        <w:rPr>
          <w:color w:val="080808"/>
        </w:rPr>
        <w:t>.move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HexagonDirection</w:t>
      </w:r>
      <w:r>
        <w:rPr>
          <w:color w:val="080808"/>
        </w:rPr>
        <w:t>.</w:t>
      </w:r>
      <w:r>
        <w:rPr>
          <w:i/>
          <w:iCs/>
          <w:color w:val="871094"/>
        </w:rPr>
        <w:t>LEFT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0000"/>
        </w:rPr>
        <w:t>List</w:t>
      </w:r>
      <w:r>
        <w:rPr>
          <w:color w:val="080808"/>
        </w:rPr>
        <w:t>&lt;</w:t>
      </w:r>
      <w:proofErr w:type="spellStart"/>
      <w:r>
        <w:rPr>
          <w:color w:val="000000"/>
        </w:rPr>
        <w:t>CellObject</w:t>
      </w:r>
      <w:proofErr w:type="spellEnd"/>
      <w:r>
        <w:rPr>
          <w:color w:val="080808"/>
        </w:rPr>
        <w:t xml:space="preserve">&gt; </w:t>
      </w:r>
      <w:proofErr w:type="spellStart"/>
      <w:r>
        <w:rPr>
          <w:color w:val="000000"/>
        </w:rPr>
        <w:t>keys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871094"/>
        </w:rPr>
        <w:t>field</w:t>
      </w:r>
      <w:r>
        <w:rPr>
          <w:color w:val="080808"/>
        </w:rPr>
        <w:t>.getSpawnedObjects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stream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filter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obj</w:t>
      </w:r>
      <w:proofErr w:type="spellEnd"/>
      <w:r>
        <w:rPr>
          <w:color w:val="080808"/>
        </w:rPr>
        <w:t xml:space="preserve"> -&gt; </w:t>
      </w:r>
      <w:proofErr w:type="spellStart"/>
      <w:r>
        <w:rPr>
          <w:color w:val="080808"/>
        </w:rPr>
        <w:t>obj</w:t>
      </w:r>
      <w:proofErr w:type="spellEnd"/>
      <w:r>
        <w:rPr>
          <w:color w:val="080808"/>
        </w:rPr>
        <w:t xml:space="preserve"> </w:t>
      </w:r>
      <w:proofErr w:type="spellStart"/>
      <w:r>
        <w:rPr>
          <w:color w:val="0033B3"/>
        </w:rPr>
        <w:t>instanceof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>Key</w:t>
      </w:r>
      <w:r>
        <w:rPr>
          <w:color w:val="080808"/>
        </w:rPr>
        <w:t>).</w:t>
      </w:r>
      <w:proofErr w:type="spellStart"/>
      <w:r>
        <w:rPr>
          <w:color w:val="080808"/>
        </w:rPr>
        <w:t>toList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</w:t>
      </w:r>
      <w:proofErr w:type="spellStart"/>
      <w:r>
        <w:rPr>
          <w:i/>
          <w:iCs/>
          <w:color w:val="080808"/>
        </w:rPr>
        <w:t>assertEquals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initKeysCount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- 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proofErr w:type="spellStart"/>
      <w:r>
        <w:rPr>
          <w:color w:val="000000"/>
        </w:rPr>
        <w:t>keys</w:t>
      </w:r>
      <w:r>
        <w:rPr>
          <w:color w:val="080808"/>
        </w:rPr>
        <w:t>.size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    </w:t>
      </w:r>
      <w:proofErr w:type="spellStart"/>
      <w:r>
        <w:rPr>
          <w:i/>
          <w:iCs/>
          <w:color w:val="080808"/>
        </w:rPr>
        <w:t>assertEquals</w:t>
      </w:r>
      <w:proofErr w:type="spellEnd"/>
      <w:r>
        <w:rPr>
          <w:color w:val="080808"/>
        </w:rPr>
        <w:t>(</w:t>
      </w:r>
      <w:proofErr w:type="spellStart"/>
      <w:r>
        <w:rPr>
          <w:color w:val="871094"/>
        </w:rPr>
        <w:t>robot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871094"/>
        </w:rPr>
        <w:t>robot</w:t>
      </w:r>
      <w:r>
        <w:rPr>
          <w:color w:val="080808"/>
        </w:rPr>
        <w:t>.getCell</w:t>
      </w:r>
      <w:proofErr w:type="spellEnd"/>
      <w:r>
        <w:rPr>
          <w:color w:val="080808"/>
        </w:rPr>
        <w:t>().</w:t>
      </w:r>
      <w:proofErr w:type="spellStart"/>
      <w:r>
        <w:rPr>
          <w:color w:val="080808"/>
        </w:rPr>
        <w:t>getContainedObject</w:t>
      </w:r>
      <w:proofErr w:type="spellEnd"/>
      <w:r>
        <w:rPr>
          <w:color w:val="080808"/>
        </w:rPr>
        <w:t>());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2D8C0E31" w14:textId="348651B8" w:rsidR="0081395F" w:rsidRDefault="0081395F" w:rsidP="0081395F">
      <w:pPr>
        <w:pStyle w:val="1"/>
        <w:pageBreakBefore/>
        <w:numPr>
          <w:ilvl w:val="0"/>
          <w:numId w:val="1"/>
        </w:numPr>
        <w:spacing w:before="0" w:after="240"/>
        <w:ind w:left="0" w:firstLine="709"/>
        <w:rPr>
          <w:lang w:eastAsia="zh-CN"/>
        </w:rPr>
      </w:pPr>
      <w:bookmarkStart w:id="18" w:name="_Toc104477867"/>
      <w:r>
        <w:lastRenderedPageBreak/>
        <w:t>4 Вторя итерация разработки</w:t>
      </w:r>
      <w:bookmarkEnd w:id="18"/>
    </w:p>
    <w:p w14:paraId="71093248" w14:textId="77777777" w:rsidR="0081395F" w:rsidRDefault="0081395F" w:rsidP="0081395F">
      <w:pPr>
        <w:pStyle w:val="3"/>
        <w:numPr>
          <w:ilvl w:val="2"/>
          <w:numId w:val="1"/>
        </w:numPr>
        <w:ind w:left="0" w:firstLine="709"/>
      </w:pPr>
      <w:bookmarkStart w:id="19" w:name="__RefHeading___Toc42201969"/>
      <w:bookmarkStart w:id="20" w:name="_Toc104477868"/>
      <w:bookmarkEnd w:id="19"/>
      <w:r>
        <w:t>4.1 Функциональные требования (сценарии)</w:t>
      </w:r>
      <w:bookmarkEnd w:id="20"/>
    </w:p>
    <w:p w14:paraId="04818FD3" w14:textId="512D66B2" w:rsidR="00D2350A" w:rsidRPr="00D2350A" w:rsidRDefault="00D2350A" w:rsidP="00D2350A">
      <w:pPr>
        <w:rPr>
          <w:b/>
          <w:bCs/>
          <w:szCs w:val="28"/>
        </w:rPr>
      </w:pPr>
      <w:r>
        <w:rPr>
          <w:b/>
          <w:bCs/>
        </w:rPr>
        <w:t xml:space="preserve">Сценарий </w:t>
      </w:r>
      <w:r w:rsidRPr="00313D5B">
        <w:rPr>
          <w:b/>
          <w:bCs/>
          <w:szCs w:val="28"/>
        </w:rPr>
        <w:t>«</w:t>
      </w:r>
      <w:r>
        <w:rPr>
          <w:b/>
          <w:bCs/>
          <w:szCs w:val="28"/>
        </w:rPr>
        <w:t>Игра не завершена</w:t>
      </w:r>
      <w:r w:rsidRPr="00313D5B">
        <w:rPr>
          <w:b/>
          <w:bCs/>
          <w:szCs w:val="28"/>
        </w:rPr>
        <w:t>»</w:t>
      </w:r>
      <w:r>
        <w:rPr>
          <w:b/>
          <w:bCs/>
          <w:szCs w:val="28"/>
        </w:rPr>
        <w:t xml:space="preserve"> при правиле</w:t>
      </w:r>
      <w:r>
        <w:rPr>
          <w:b/>
          <w:bCs/>
        </w:rPr>
        <w:t xml:space="preserve"> </w:t>
      </w:r>
      <w:r w:rsidRPr="00313D5B">
        <w:rPr>
          <w:b/>
          <w:bCs/>
          <w:szCs w:val="28"/>
        </w:rPr>
        <w:t>«</w:t>
      </w:r>
      <w:r>
        <w:rPr>
          <w:b/>
          <w:bCs/>
          <w:szCs w:val="28"/>
        </w:rPr>
        <w:t>Собрать все ключи</w:t>
      </w:r>
      <w:r w:rsidRPr="00313D5B">
        <w:rPr>
          <w:b/>
          <w:bCs/>
          <w:szCs w:val="28"/>
        </w:rPr>
        <w:t>»</w:t>
      </w:r>
    </w:p>
    <w:p w14:paraId="31843396" w14:textId="54F21B7C" w:rsidR="00F25159" w:rsidRDefault="00F25159" w:rsidP="00D2350A">
      <w:pPr>
        <w:pStyle w:val="Standard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спрашивает у Обработчика правил игры, завершена ли игра</w:t>
      </w:r>
    </w:p>
    <w:p w14:paraId="67155569" w14:textId="78A5E94C" w:rsidR="00F25159" w:rsidRDefault="00F25159" w:rsidP="00D2350A">
      <w:pPr>
        <w:pStyle w:val="Standard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Обработчик правил игры спрашивает у каждого Правила завершена ли игра</w:t>
      </w:r>
    </w:p>
    <w:p w14:paraId="79773C6F" w14:textId="475BD3F0" w:rsidR="00D2350A" w:rsidRDefault="00F25159" w:rsidP="00D2350A">
      <w:pPr>
        <w:pStyle w:val="Standard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 из Правил игры</w:t>
      </w:r>
      <w:r w:rsidR="00EB1AC2">
        <w:rPr>
          <w:rFonts w:ascii="Times New Roman" w:hAnsi="Times New Roman" w:cs="Times New Roman"/>
          <w:sz w:val="28"/>
          <w:szCs w:val="28"/>
        </w:rPr>
        <w:t xml:space="preserve"> спрашивает у 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доходимость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Робота до Ключей.</w:t>
      </w:r>
      <w:r w:rsidR="00D2350A">
        <w:rPr>
          <w:rFonts w:ascii="Times New Roman" w:hAnsi="Times New Roman" w:cs="Times New Roman"/>
          <w:sz w:val="28"/>
          <w:szCs w:val="28"/>
        </w:rPr>
        <w:t xml:space="preserve"> Если пути нет, то </w:t>
      </w:r>
      <w:r w:rsidR="00EB1AC2">
        <w:rPr>
          <w:rFonts w:ascii="Times New Roman" w:hAnsi="Times New Roman" w:cs="Times New Roman"/>
          <w:sz w:val="28"/>
          <w:szCs w:val="28"/>
        </w:rPr>
        <w:t>Игра</w:t>
      </w:r>
      <w:r w:rsidR="00D2350A">
        <w:rPr>
          <w:rFonts w:ascii="Times New Roman" w:hAnsi="Times New Roman" w:cs="Times New Roman"/>
          <w:sz w:val="28"/>
          <w:szCs w:val="28"/>
        </w:rPr>
        <w:t xml:space="preserve"> считает, что игрок проиграл</w:t>
      </w:r>
    </w:p>
    <w:p w14:paraId="6E5663A9" w14:textId="3E13929A" w:rsidR="00D2350A" w:rsidRPr="006E64F2" w:rsidRDefault="00EB1AC2" w:rsidP="00D2350A">
      <w:pPr>
        <w:pStyle w:val="a6"/>
        <w:numPr>
          <w:ilvl w:val="0"/>
          <w:numId w:val="35"/>
        </w:numPr>
      </w:pPr>
      <w:r>
        <w:t>Одно из Правил игры спрашивает у Поля</w:t>
      </w:r>
      <w:r w:rsidR="00D2350A">
        <w:t xml:space="preserve"> остались ли на карте ключи. Если на карте нет ключей, то Игра считает, что игрок победил</w:t>
      </w:r>
    </w:p>
    <w:p w14:paraId="47F950D0" w14:textId="4AD5673D" w:rsidR="00D2350A" w:rsidRDefault="00D2350A" w:rsidP="00666839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</w:p>
    <w:p w14:paraId="5AF59216" w14:textId="2CCA0F1D" w:rsidR="00D2350A" w:rsidRPr="00D2350A" w:rsidRDefault="00D2350A" w:rsidP="00D2350A">
      <w:pPr>
        <w:rPr>
          <w:b/>
          <w:bCs/>
          <w:szCs w:val="28"/>
        </w:rPr>
      </w:pPr>
      <w:r>
        <w:rPr>
          <w:b/>
          <w:bCs/>
        </w:rPr>
        <w:t xml:space="preserve">Сценарий </w:t>
      </w:r>
      <w:r w:rsidRPr="00313D5B">
        <w:rPr>
          <w:b/>
          <w:bCs/>
          <w:szCs w:val="28"/>
        </w:rPr>
        <w:t>«</w:t>
      </w:r>
      <w:r>
        <w:rPr>
          <w:b/>
          <w:bCs/>
          <w:szCs w:val="28"/>
        </w:rPr>
        <w:t>Игра не завершена</w:t>
      </w:r>
      <w:r w:rsidRPr="00313D5B">
        <w:rPr>
          <w:b/>
          <w:bCs/>
          <w:szCs w:val="28"/>
        </w:rPr>
        <w:t>»</w:t>
      </w:r>
      <w:r>
        <w:rPr>
          <w:b/>
          <w:bCs/>
          <w:szCs w:val="28"/>
        </w:rPr>
        <w:t xml:space="preserve"> при правиле</w:t>
      </w:r>
      <w:r>
        <w:rPr>
          <w:b/>
          <w:bCs/>
        </w:rPr>
        <w:t xml:space="preserve"> </w:t>
      </w:r>
      <w:r w:rsidRPr="00313D5B">
        <w:rPr>
          <w:b/>
          <w:bCs/>
          <w:szCs w:val="28"/>
        </w:rPr>
        <w:t>«</w:t>
      </w:r>
      <w:r w:rsidR="00C94113">
        <w:rPr>
          <w:b/>
          <w:bCs/>
          <w:szCs w:val="28"/>
        </w:rPr>
        <w:t>Шагов меньше заданного и выход достигнут</w:t>
      </w:r>
      <w:r w:rsidRPr="00313D5B">
        <w:rPr>
          <w:b/>
          <w:bCs/>
          <w:szCs w:val="28"/>
        </w:rPr>
        <w:t>»</w:t>
      </w:r>
    </w:p>
    <w:p w14:paraId="1CF5A61F" w14:textId="77777777" w:rsidR="00EB1AC2" w:rsidRDefault="00EB1AC2" w:rsidP="00EB1AC2">
      <w:pPr>
        <w:pStyle w:val="Standard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спрашивает у Обработчика правил игры, завершена ли игра</w:t>
      </w:r>
    </w:p>
    <w:p w14:paraId="16F2ABC3" w14:textId="77777777" w:rsidR="00EB1AC2" w:rsidRDefault="00EB1AC2" w:rsidP="00EB1AC2">
      <w:pPr>
        <w:pStyle w:val="Standard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Обработчик правил игры спрашивает у каждого Правила завершена ли игра</w:t>
      </w:r>
    </w:p>
    <w:p w14:paraId="76B409AA" w14:textId="67F3D04D" w:rsidR="00EB1AC2" w:rsidRDefault="00EB1AC2" w:rsidP="00EB1AC2">
      <w:pPr>
        <w:pStyle w:val="Standard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Одно из Правил игры спрашивает у Поля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доходимость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Робота до Выхода. Если пути нет, то Игра считает, что игрок проиграл</w:t>
      </w:r>
    </w:p>
    <w:p w14:paraId="77E6591C" w14:textId="400145E8" w:rsidR="00D2350A" w:rsidRPr="00EB1AC2" w:rsidRDefault="00EB1AC2" w:rsidP="00666839">
      <w:pPr>
        <w:pStyle w:val="a6"/>
        <w:numPr>
          <w:ilvl w:val="0"/>
          <w:numId w:val="40"/>
        </w:numPr>
      </w:pPr>
      <w:r>
        <w:t xml:space="preserve">Одно из Правил игры спрашивает у Поля количество закрашенных клеток роботом. Если их кол-во превышает или равняется заданному значению, то Игра считает, что игрок проиграл </w:t>
      </w:r>
    </w:p>
    <w:p w14:paraId="52F9FDE0" w14:textId="5B8D57E2" w:rsidR="0081395F" w:rsidRDefault="0081395F" w:rsidP="00666839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</w:p>
    <w:p w14:paraId="0C5D129C" w14:textId="77777777" w:rsidR="0081395F" w:rsidRDefault="0081395F" w:rsidP="0081395F">
      <w:pPr>
        <w:pStyle w:val="3"/>
        <w:numPr>
          <w:ilvl w:val="0"/>
          <w:numId w:val="0"/>
        </w:numPr>
        <w:tabs>
          <w:tab w:val="left" w:pos="708"/>
        </w:tabs>
        <w:ind w:left="709"/>
        <w:rPr>
          <w:lang w:eastAsia="zh-CN"/>
        </w:rPr>
      </w:pPr>
      <w:bookmarkStart w:id="21" w:name="_Toc104477869"/>
      <w:r>
        <w:t>4.2 Словарь предметной области</w:t>
      </w:r>
      <w:bookmarkEnd w:id="21"/>
    </w:p>
    <w:p w14:paraId="58716D50" w14:textId="1C905D86" w:rsidR="0081395F" w:rsidRDefault="00517D10" w:rsidP="00666839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  <w:r>
        <w:rPr>
          <w:rFonts w:eastAsia="Segoe UI" w:cs="Times New Roman"/>
          <w:b/>
          <w:color w:val="000000"/>
          <w:kern w:val="3"/>
          <w:szCs w:val="28"/>
          <w:lang w:eastAsia="zh-CN" w:bidi="hi-IN"/>
        </w:rPr>
        <w:t xml:space="preserve">Правило </w:t>
      </w:r>
      <w:r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>– атомарное условие, которое должно выполняться или не выполняться для победы игрока</w:t>
      </w:r>
    </w:p>
    <w:p w14:paraId="6960AB87" w14:textId="67074175" w:rsidR="00517D10" w:rsidRPr="00517D10" w:rsidRDefault="00103010" w:rsidP="00666839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  <w:r>
        <w:rPr>
          <w:rFonts w:eastAsia="Segoe UI" w:cs="Times New Roman"/>
          <w:b/>
          <w:color w:val="000000"/>
          <w:kern w:val="3"/>
          <w:szCs w:val="28"/>
          <w:lang w:eastAsia="zh-CN" w:bidi="hi-IN"/>
        </w:rPr>
        <w:t>Обработчик правил игры</w:t>
      </w:r>
      <w:r w:rsidR="00517D10">
        <w:rPr>
          <w:rFonts w:eastAsia="Segoe UI" w:cs="Times New Roman"/>
          <w:b/>
          <w:color w:val="000000"/>
          <w:kern w:val="3"/>
          <w:szCs w:val="28"/>
          <w:lang w:eastAsia="zh-CN" w:bidi="hi-IN"/>
        </w:rPr>
        <w:t xml:space="preserve"> </w:t>
      </w:r>
      <w:r w:rsidR="00517D10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>– совокупность Правил, связанных логическими операторами И, ИЛИ и НЕ (без вложенности), которые формируют окончательное правило победы игрока в игровой сессии</w:t>
      </w:r>
    </w:p>
    <w:p w14:paraId="2ECD2396" w14:textId="56B07315" w:rsidR="0081395F" w:rsidRDefault="0081395F" w:rsidP="00666839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</w:p>
    <w:p w14:paraId="4A3BCB6A" w14:textId="72F772BA" w:rsidR="0081395F" w:rsidRDefault="0081395F">
      <w:pPr>
        <w:suppressAutoHyphens w:val="0"/>
        <w:spacing w:after="160" w:line="259" w:lineRule="auto"/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  <w:r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br w:type="page"/>
      </w:r>
    </w:p>
    <w:p w14:paraId="19F945E1" w14:textId="77777777" w:rsidR="0081395F" w:rsidRDefault="0081395F" w:rsidP="00666839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</w:p>
    <w:p w14:paraId="6C6B2554" w14:textId="77777777" w:rsidR="0081395F" w:rsidRDefault="0081395F" w:rsidP="0081395F">
      <w:pPr>
        <w:pStyle w:val="3"/>
        <w:numPr>
          <w:ilvl w:val="2"/>
          <w:numId w:val="1"/>
        </w:numPr>
        <w:ind w:left="0" w:firstLine="709"/>
        <w:rPr>
          <w:lang w:eastAsia="zh-CN"/>
        </w:rPr>
      </w:pPr>
      <w:bookmarkStart w:id="22" w:name="_Toc104477870"/>
      <w:r>
        <w:t>4</w:t>
      </w:r>
      <w:r>
        <w:rPr>
          <w:szCs w:val="26"/>
        </w:rPr>
        <w:t>.</w:t>
      </w:r>
      <w:r>
        <w:t>3</w:t>
      </w:r>
      <w:r>
        <w:rPr>
          <w:szCs w:val="26"/>
        </w:rPr>
        <w:t xml:space="preserve"> Структура </w:t>
      </w:r>
      <w:r>
        <w:t>программы на уровне классов</w:t>
      </w:r>
      <w:bookmarkEnd w:id="22"/>
    </w:p>
    <w:p w14:paraId="147F5726" w14:textId="26D74A68" w:rsidR="0081395F" w:rsidRDefault="0052756A" w:rsidP="00666839">
      <w:pPr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</w:pPr>
      <w:r w:rsidRPr="0052756A">
        <w:rPr>
          <w:rFonts w:eastAsia="Segoe UI" w:cs="Times New Roman"/>
          <w:bCs/>
          <w:noProof/>
          <w:color w:val="000000"/>
          <w:kern w:val="3"/>
          <w:szCs w:val="28"/>
          <w:lang w:val="en-US" w:eastAsia="zh-CN" w:bidi="hi-IN"/>
        </w:rPr>
        <w:drawing>
          <wp:inline distT="0" distB="0" distL="0" distR="0" wp14:anchorId="2C4E38F8" wp14:editId="2FA61709">
            <wp:extent cx="8342006" cy="4695778"/>
            <wp:effectExtent l="0" t="5397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65437" cy="470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7109" w14:textId="77777777" w:rsidR="0081395F" w:rsidRDefault="0081395F" w:rsidP="0081395F">
      <w:pPr>
        <w:pStyle w:val="3"/>
        <w:numPr>
          <w:ilvl w:val="2"/>
          <w:numId w:val="1"/>
        </w:numPr>
        <w:ind w:left="0" w:firstLine="709"/>
        <w:rPr>
          <w:lang w:eastAsia="zh-CN"/>
        </w:rPr>
      </w:pPr>
      <w:bookmarkStart w:id="23" w:name="_Toc104477871"/>
      <w:r>
        <w:lastRenderedPageBreak/>
        <w:t>4.4 Типовые процессы в программе</w:t>
      </w:r>
      <w:bookmarkEnd w:id="23"/>
    </w:p>
    <w:p w14:paraId="576C87A1" w14:textId="79547C6A" w:rsidR="0081395F" w:rsidRDefault="0052756A" w:rsidP="0052756A">
      <w:pPr>
        <w:jc w:val="center"/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  <w:r w:rsidRPr="0052756A">
        <w:rPr>
          <w:rFonts w:eastAsia="Segoe UI" w:cs="Times New Roman"/>
          <w:bCs/>
          <w:noProof/>
          <w:color w:val="000000"/>
          <w:kern w:val="3"/>
          <w:szCs w:val="28"/>
          <w:lang w:eastAsia="zh-CN" w:bidi="hi-IN"/>
        </w:rPr>
        <w:drawing>
          <wp:inline distT="0" distB="0" distL="0" distR="0" wp14:anchorId="3935D4A3" wp14:editId="4ACEF713">
            <wp:extent cx="5940425" cy="3544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56A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br/>
      </w:r>
      <w:r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>Проверка победы</w:t>
      </w:r>
      <w:r w:rsidRPr="0052756A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>/</w:t>
      </w:r>
      <w:r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>проигрыша игрока по заданным правилам</w:t>
      </w:r>
    </w:p>
    <w:p w14:paraId="14B0D2B1" w14:textId="5E8F8C64" w:rsidR="0052756A" w:rsidRDefault="0052756A" w:rsidP="0052756A">
      <w:pPr>
        <w:jc w:val="center"/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</w:p>
    <w:p w14:paraId="4AD91EF5" w14:textId="3E4124F8" w:rsidR="0052756A" w:rsidRDefault="0052756A" w:rsidP="0052756A">
      <w:pPr>
        <w:jc w:val="center"/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  <w:r w:rsidRPr="0052756A">
        <w:rPr>
          <w:rFonts w:eastAsia="Segoe UI" w:cs="Times New Roman"/>
          <w:bCs/>
          <w:noProof/>
          <w:color w:val="000000"/>
          <w:kern w:val="3"/>
          <w:szCs w:val="28"/>
          <w:lang w:eastAsia="zh-CN" w:bidi="hi-IN"/>
        </w:rPr>
        <w:drawing>
          <wp:inline distT="0" distB="0" distL="0" distR="0" wp14:anchorId="667A5F22" wp14:editId="0D200C45">
            <wp:extent cx="5940425" cy="41287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br/>
        <w:t>Вывод правил в начале игры</w:t>
      </w:r>
    </w:p>
    <w:p w14:paraId="246809A1" w14:textId="25FBE9D8" w:rsidR="009A1AB5" w:rsidRDefault="009A1AB5" w:rsidP="009A1AB5">
      <w:pPr>
        <w:pStyle w:val="3"/>
        <w:numPr>
          <w:ilvl w:val="2"/>
          <w:numId w:val="1"/>
        </w:numPr>
        <w:ind w:left="0" w:firstLine="709"/>
      </w:pPr>
      <w:r>
        <w:lastRenderedPageBreak/>
        <w:t>4.</w:t>
      </w:r>
      <w:r>
        <w:rPr>
          <w:lang w:val="en-US"/>
        </w:rPr>
        <w:t>5</w:t>
      </w:r>
      <w:r>
        <w:t xml:space="preserve"> </w:t>
      </w:r>
      <w:r>
        <w:t>Реализация ключевых классов</w:t>
      </w:r>
    </w:p>
    <w:p w14:paraId="1DF1CA47" w14:textId="0A2693C0" w:rsidR="00E26AEC" w:rsidRDefault="00E26AEC" w:rsidP="00E26AEC">
      <w:pPr>
        <w:pStyle w:val="HTML"/>
        <w:numPr>
          <w:ilvl w:val="0"/>
          <w:numId w:val="1"/>
        </w:numPr>
        <w:shd w:val="clear" w:color="auto" w:fill="FFFFFF"/>
        <w:rPr>
          <w:color w:val="080808"/>
          <w:lang w:val="en-US"/>
        </w:rPr>
      </w:pPr>
      <w:r w:rsidRPr="00E26AEC">
        <w:rPr>
          <w:color w:val="0033B3"/>
          <w:lang w:val="en-US"/>
        </w:rPr>
        <w:t xml:space="preserve">public abstract class </w:t>
      </w:r>
      <w:proofErr w:type="spellStart"/>
      <w:r w:rsidRPr="00E26AEC">
        <w:rPr>
          <w:color w:val="000000"/>
          <w:lang w:val="en-US"/>
        </w:rPr>
        <w:t>BaseGameRule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033B3"/>
          <w:lang w:val="en-US"/>
        </w:rPr>
        <w:t xml:space="preserve">implements </w:t>
      </w:r>
      <w:proofErr w:type="spellStart"/>
      <w:r w:rsidRPr="00E26AEC">
        <w:rPr>
          <w:color w:val="000000"/>
          <w:lang w:val="en-US"/>
        </w:rPr>
        <w:t>FinishGameRule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>{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protected </w:t>
      </w:r>
      <w:proofErr w:type="spellStart"/>
      <w:r w:rsidRPr="00E26AEC">
        <w:rPr>
          <w:color w:val="000000"/>
          <w:lang w:val="en-US"/>
        </w:rPr>
        <w:t>HexagonField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871094"/>
          <w:lang w:val="en-US"/>
        </w:rPr>
        <w:t>field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private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871094"/>
          <w:lang w:val="en-US"/>
        </w:rPr>
        <w:t>isCompleteConditionsMet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private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871094"/>
          <w:lang w:val="en-US"/>
        </w:rPr>
        <w:t>isFailConditionsMet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</w:t>
      </w:r>
      <w:proofErr w:type="spellStart"/>
      <w:r w:rsidRPr="00E26AEC">
        <w:rPr>
          <w:color w:val="00627A"/>
          <w:lang w:val="en-US"/>
        </w:rPr>
        <w:t>BaseGameRule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HexagonField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>field) {</w:t>
      </w:r>
      <w:r w:rsidRPr="00E26AEC">
        <w:rPr>
          <w:color w:val="080808"/>
          <w:lang w:val="en-US"/>
        </w:rPr>
        <w:br/>
        <w:t xml:space="preserve">        </w:t>
      </w:r>
      <w:proofErr w:type="spellStart"/>
      <w:r w:rsidRPr="00E26AEC">
        <w:rPr>
          <w:color w:val="0033B3"/>
          <w:lang w:val="en-US"/>
        </w:rPr>
        <w:t>this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field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>= field;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9E880D"/>
          <w:lang w:val="en-US"/>
        </w:rPr>
        <w:t>@Override</w:t>
      </w:r>
      <w:r w:rsidRPr="00E26AEC">
        <w:rPr>
          <w:color w:val="9E880D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void </w:t>
      </w:r>
      <w:proofErr w:type="spellStart"/>
      <w:r w:rsidRPr="00E26AEC">
        <w:rPr>
          <w:color w:val="00627A"/>
          <w:lang w:val="en-US"/>
        </w:rPr>
        <w:t>updateGameState</w:t>
      </w:r>
      <w:proofErr w:type="spellEnd"/>
      <w:r w:rsidRPr="00E26AEC">
        <w:rPr>
          <w:color w:val="080808"/>
          <w:lang w:val="en-US"/>
        </w:rPr>
        <w:t>() {</w:t>
      </w:r>
      <w:r w:rsidRPr="00E26AEC">
        <w:rPr>
          <w:color w:val="080808"/>
          <w:lang w:val="en-US"/>
        </w:rPr>
        <w:br/>
        <w:t xml:space="preserve">        </w:t>
      </w:r>
      <w:proofErr w:type="spellStart"/>
      <w:r w:rsidRPr="00E26AEC">
        <w:rPr>
          <w:color w:val="871094"/>
          <w:lang w:val="en-US"/>
        </w:rPr>
        <w:t>isCompleteConditionsMet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 </w:t>
      </w:r>
      <w:proofErr w:type="spellStart"/>
      <w:r w:rsidRPr="00E26AEC">
        <w:rPr>
          <w:color w:val="080808"/>
          <w:lang w:val="en-US"/>
        </w:rPr>
        <w:t>isComplete</w:t>
      </w:r>
      <w:proofErr w:type="spellEnd"/>
      <w:r w:rsidRPr="00E26AEC">
        <w:rPr>
          <w:color w:val="080808"/>
          <w:lang w:val="en-US"/>
        </w:rPr>
        <w:t>();</w:t>
      </w:r>
      <w:r w:rsidRPr="00E26AEC">
        <w:rPr>
          <w:color w:val="080808"/>
          <w:lang w:val="en-US"/>
        </w:rPr>
        <w:br/>
        <w:t xml:space="preserve">        </w:t>
      </w:r>
      <w:proofErr w:type="spellStart"/>
      <w:r w:rsidRPr="00E26AEC">
        <w:rPr>
          <w:color w:val="871094"/>
          <w:lang w:val="en-US"/>
        </w:rPr>
        <w:t>isFailConditionsMet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 </w:t>
      </w:r>
      <w:proofErr w:type="spellStart"/>
      <w:r w:rsidRPr="00E26AEC">
        <w:rPr>
          <w:color w:val="080808"/>
          <w:lang w:val="en-US"/>
        </w:rPr>
        <w:t>isFail</w:t>
      </w:r>
      <w:proofErr w:type="spellEnd"/>
      <w:r w:rsidRPr="00E26AEC">
        <w:rPr>
          <w:color w:val="080808"/>
          <w:lang w:val="en-US"/>
        </w:rPr>
        <w:t>();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9E880D"/>
          <w:lang w:val="en-US"/>
        </w:rPr>
        <w:t>@Override</w:t>
      </w:r>
      <w:r w:rsidRPr="00E26AEC">
        <w:rPr>
          <w:color w:val="9E880D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00627A"/>
          <w:lang w:val="en-US"/>
        </w:rPr>
        <w:t>isCompleteConditionsMet</w:t>
      </w:r>
      <w:proofErr w:type="spellEnd"/>
      <w:r w:rsidRPr="00E26AEC">
        <w:rPr>
          <w:color w:val="080808"/>
          <w:lang w:val="en-US"/>
        </w:rPr>
        <w:t>() 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return </w:t>
      </w:r>
      <w:proofErr w:type="spellStart"/>
      <w:r w:rsidRPr="00E26AEC">
        <w:rPr>
          <w:color w:val="871094"/>
          <w:lang w:val="en-US"/>
        </w:rPr>
        <w:t>isCompleteConditionsMet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9E880D"/>
          <w:lang w:val="en-US"/>
        </w:rPr>
        <w:t>@Override</w:t>
      </w:r>
      <w:r w:rsidRPr="00E26AEC">
        <w:rPr>
          <w:color w:val="9E880D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00627A"/>
          <w:lang w:val="en-US"/>
        </w:rPr>
        <w:t>isFailConditionsMet</w:t>
      </w:r>
      <w:proofErr w:type="spellEnd"/>
      <w:r w:rsidRPr="00E26AEC">
        <w:rPr>
          <w:color w:val="080808"/>
          <w:lang w:val="en-US"/>
        </w:rPr>
        <w:t>() 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return </w:t>
      </w:r>
      <w:proofErr w:type="spellStart"/>
      <w:r w:rsidRPr="00E26AEC">
        <w:rPr>
          <w:color w:val="871094"/>
          <w:lang w:val="en-US"/>
        </w:rPr>
        <w:t>isFailConditionsMet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protected abstract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00627A"/>
          <w:lang w:val="en-US"/>
        </w:rPr>
        <w:t>isComplete</w:t>
      </w:r>
      <w:proofErr w:type="spellEnd"/>
      <w:r w:rsidRPr="00E26AEC">
        <w:rPr>
          <w:color w:val="080808"/>
          <w:lang w:val="en-US"/>
        </w:rPr>
        <w:t>();</w:t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protected abstract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00627A"/>
          <w:lang w:val="en-US"/>
        </w:rPr>
        <w:t>isFail</w:t>
      </w:r>
      <w:proofErr w:type="spellEnd"/>
      <w:r w:rsidRPr="00E26AEC">
        <w:rPr>
          <w:color w:val="080808"/>
          <w:lang w:val="en-US"/>
        </w:rPr>
        <w:t>();</w:t>
      </w:r>
      <w:r w:rsidRPr="00E26AEC">
        <w:rPr>
          <w:color w:val="080808"/>
          <w:lang w:val="en-US"/>
        </w:rPr>
        <w:br/>
        <w:t>}</w:t>
      </w:r>
    </w:p>
    <w:p w14:paraId="2577F041" w14:textId="77777777" w:rsidR="00E26AEC" w:rsidRPr="00E26AEC" w:rsidRDefault="00E26AEC" w:rsidP="00E26AEC">
      <w:pPr>
        <w:pStyle w:val="HTML"/>
        <w:numPr>
          <w:ilvl w:val="0"/>
          <w:numId w:val="1"/>
        </w:numPr>
        <w:shd w:val="clear" w:color="auto" w:fill="FFFFFF"/>
        <w:rPr>
          <w:color w:val="080808"/>
          <w:lang w:val="en-US"/>
        </w:rPr>
      </w:pPr>
      <w:r w:rsidRPr="00E26AEC">
        <w:rPr>
          <w:color w:val="0033B3"/>
          <w:lang w:val="en-US"/>
        </w:rPr>
        <w:t xml:space="preserve">public class </w:t>
      </w:r>
      <w:proofErr w:type="spellStart"/>
      <w:r w:rsidRPr="00E26AEC">
        <w:rPr>
          <w:color w:val="000000"/>
          <w:lang w:val="en-US"/>
        </w:rPr>
        <w:t>FinishGameRulesHandler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>{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private final </w:t>
      </w:r>
      <w:r w:rsidRPr="00E26AEC">
        <w:rPr>
          <w:color w:val="000000"/>
          <w:lang w:val="en-US"/>
        </w:rPr>
        <w:t>List</w:t>
      </w:r>
      <w:r w:rsidRPr="00E26AEC">
        <w:rPr>
          <w:color w:val="080808"/>
          <w:lang w:val="en-US"/>
        </w:rPr>
        <w:t>&lt;</w:t>
      </w:r>
      <w:proofErr w:type="spellStart"/>
      <w:r w:rsidRPr="00E26AEC">
        <w:rPr>
          <w:color w:val="000000"/>
          <w:lang w:val="en-US"/>
        </w:rPr>
        <w:t>RuleParameters</w:t>
      </w:r>
      <w:proofErr w:type="spellEnd"/>
      <w:r w:rsidRPr="00E26AEC">
        <w:rPr>
          <w:color w:val="080808"/>
          <w:lang w:val="en-US"/>
        </w:rPr>
        <w:t xml:space="preserve">&gt; </w:t>
      </w:r>
      <w:proofErr w:type="spellStart"/>
      <w:r w:rsidRPr="00E26AEC">
        <w:rPr>
          <w:color w:val="871094"/>
          <w:lang w:val="en-US"/>
        </w:rPr>
        <w:t>gameRulesParameters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private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871094"/>
          <w:lang w:val="en-US"/>
        </w:rPr>
        <w:t>isGameOver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private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871094"/>
          <w:lang w:val="en-US"/>
        </w:rPr>
        <w:t>isPlayerWin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</w:t>
      </w:r>
      <w:proofErr w:type="spellStart"/>
      <w:r w:rsidRPr="00E26AEC">
        <w:rPr>
          <w:color w:val="00627A"/>
          <w:lang w:val="en-US"/>
        </w:rPr>
        <w:t>FinishGameRulesHandler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HexagonField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field, </w:t>
      </w:r>
      <w:r w:rsidRPr="00E26AEC">
        <w:rPr>
          <w:color w:val="000000"/>
          <w:lang w:val="en-US"/>
        </w:rPr>
        <w:t>List</w:t>
      </w:r>
      <w:r w:rsidRPr="00E26AEC">
        <w:rPr>
          <w:color w:val="080808"/>
          <w:lang w:val="en-US"/>
        </w:rPr>
        <w:t>&lt;</w:t>
      </w:r>
      <w:proofErr w:type="spellStart"/>
      <w:r w:rsidRPr="00E26AEC">
        <w:rPr>
          <w:color w:val="000000"/>
          <w:lang w:val="en-US"/>
        </w:rPr>
        <w:t>RuleParameters</w:t>
      </w:r>
      <w:proofErr w:type="spellEnd"/>
      <w:r w:rsidRPr="00E26AEC">
        <w:rPr>
          <w:color w:val="080808"/>
          <w:lang w:val="en-US"/>
        </w:rPr>
        <w:t xml:space="preserve">&gt; </w:t>
      </w:r>
      <w:proofErr w:type="spellStart"/>
      <w:r w:rsidRPr="00E26AEC">
        <w:rPr>
          <w:color w:val="080808"/>
          <w:lang w:val="en-US"/>
        </w:rPr>
        <w:t>gameRulesParameters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</w:t>
      </w:r>
      <w:proofErr w:type="spellStart"/>
      <w:r w:rsidRPr="00E26AEC">
        <w:rPr>
          <w:color w:val="0033B3"/>
          <w:lang w:val="en-US"/>
        </w:rPr>
        <w:t>this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gameRulesParameters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 </w:t>
      </w:r>
      <w:proofErr w:type="spellStart"/>
      <w:r w:rsidRPr="00E26AEC">
        <w:rPr>
          <w:color w:val="080808"/>
          <w:lang w:val="en-US"/>
        </w:rPr>
        <w:t>gameRulesParameters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for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RuleParameters</w:t>
      </w:r>
      <w:proofErr w:type="spellEnd"/>
      <w:r w:rsidRPr="00E26AEC">
        <w:rPr>
          <w:color w:val="000000"/>
          <w:lang w:val="en-US"/>
        </w:rPr>
        <w:t xml:space="preserve"> </w:t>
      </w:r>
      <w:proofErr w:type="spellStart"/>
      <w:r w:rsidRPr="00E26AEC">
        <w:rPr>
          <w:color w:val="000000"/>
          <w:lang w:val="en-US"/>
        </w:rPr>
        <w:t>gameRulesParameter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: </w:t>
      </w:r>
      <w:proofErr w:type="spellStart"/>
      <w:r w:rsidRPr="00E26AEC">
        <w:rPr>
          <w:color w:val="080808"/>
          <w:lang w:val="en-US"/>
        </w:rPr>
        <w:t>gameRulesParameters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</w:t>
      </w:r>
      <w:proofErr w:type="spellStart"/>
      <w:r w:rsidRPr="00E26AEC">
        <w:rPr>
          <w:color w:val="000000"/>
          <w:lang w:val="en-US"/>
        </w:rPr>
        <w:t>gameRulesParameter</w:t>
      </w:r>
      <w:r w:rsidRPr="00E26AEC">
        <w:rPr>
          <w:color w:val="080808"/>
          <w:lang w:val="en-US"/>
        </w:rPr>
        <w:t>.initialize</w:t>
      </w:r>
      <w:proofErr w:type="spellEnd"/>
      <w:r w:rsidRPr="00E26AEC">
        <w:rPr>
          <w:color w:val="080808"/>
          <w:lang w:val="en-US"/>
        </w:rPr>
        <w:t>(field);</w:t>
      </w:r>
      <w:r w:rsidRPr="00E26AEC">
        <w:rPr>
          <w:color w:val="080808"/>
          <w:lang w:val="en-US"/>
        </w:rPr>
        <w:br/>
        <w:t xml:space="preserve">        }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void </w:t>
      </w:r>
      <w:proofErr w:type="spellStart"/>
      <w:r w:rsidRPr="00E26AEC">
        <w:rPr>
          <w:color w:val="00627A"/>
          <w:lang w:val="en-US"/>
        </w:rPr>
        <w:t>updateGameState</w:t>
      </w:r>
      <w:proofErr w:type="spellEnd"/>
      <w:r w:rsidRPr="00E26AEC">
        <w:rPr>
          <w:color w:val="080808"/>
          <w:lang w:val="en-US"/>
        </w:rPr>
        <w:t>(){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871094"/>
          <w:lang w:val="en-US"/>
        </w:rPr>
        <w:t>isGameOver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>return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proofErr w:type="spellStart"/>
      <w:r w:rsidRPr="00E26AEC">
        <w:rPr>
          <w:color w:val="000000"/>
          <w:lang w:val="en-US"/>
        </w:rPr>
        <w:t>RulesInfo</w:t>
      </w:r>
      <w:proofErr w:type="spellEnd"/>
      <w:r w:rsidRPr="00E26AEC">
        <w:rPr>
          <w:color w:val="000000"/>
          <w:lang w:val="en-US"/>
        </w:rPr>
        <w:t xml:space="preserve"> </w:t>
      </w:r>
      <w:proofErr w:type="spellStart"/>
      <w:r w:rsidRPr="00E26AEC">
        <w:rPr>
          <w:color w:val="000000"/>
          <w:lang w:val="en-US"/>
        </w:rPr>
        <w:t>rulesInfo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 </w:t>
      </w:r>
      <w:r w:rsidRPr="00E26AEC">
        <w:rPr>
          <w:color w:val="0033B3"/>
          <w:lang w:val="en-US"/>
        </w:rPr>
        <w:t xml:space="preserve">new </w:t>
      </w:r>
      <w:proofErr w:type="spellStart"/>
      <w:r w:rsidRPr="00E26AEC">
        <w:rPr>
          <w:color w:val="080808"/>
          <w:lang w:val="en-US"/>
        </w:rPr>
        <w:t>RulesInfo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871094"/>
          <w:lang w:val="en-US"/>
        </w:rPr>
        <w:t>gameRulesParameters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    handleGameStateResult(</w:t>
      </w:r>
      <w:r w:rsidRPr="00E26AEC">
        <w:rPr>
          <w:color w:val="000000"/>
          <w:lang w:val="en-US"/>
        </w:rPr>
        <w:t>rulesInfo</w:t>
      </w:r>
      <w:r w:rsidRPr="00E26AEC">
        <w:rPr>
          <w:color w:val="080808"/>
          <w:lang w:val="en-US"/>
        </w:rPr>
        <w:t>.updateRulesAndCountIndependent());</w:t>
      </w:r>
      <w:r w:rsidRPr="00E26AEC">
        <w:rPr>
          <w:color w:val="080808"/>
          <w:lang w:val="en-US"/>
        </w:rPr>
        <w:br/>
        <w:t xml:space="preserve">        </w:t>
      </w:r>
      <w:proofErr w:type="spellStart"/>
      <w:r w:rsidRPr="00E26AEC">
        <w:rPr>
          <w:color w:val="080808"/>
          <w:lang w:val="en-US"/>
        </w:rPr>
        <w:t>handleGameStateResult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rulesInfo</w:t>
      </w:r>
      <w:r w:rsidRPr="00E26AEC">
        <w:rPr>
          <w:color w:val="080808"/>
          <w:lang w:val="en-US"/>
        </w:rPr>
        <w:t>.handleUpdatedRules</w:t>
      </w:r>
      <w:proofErr w:type="spellEnd"/>
      <w:r w:rsidRPr="00E26AEC">
        <w:rPr>
          <w:color w:val="080808"/>
          <w:lang w:val="en-US"/>
        </w:rPr>
        <w:t>());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00627A"/>
          <w:lang w:val="en-US"/>
        </w:rPr>
        <w:t>isGameOver</w:t>
      </w:r>
      <w:proofErr w:type="spellEnd"/>
      <w:r w:rsidRPr="00E26AEC">
        <w:rPr>
          <w:color w:val="080808"/>
          <w:lang w:val="en-US"/>
        </w:rPr>
        <w:t>(){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return </w:t>
      </w:r>
      <w:proofErr w:type="spellStart"/>
      <w:r w:rsidRPr="00E26AEC">
        <w:rPr>
          <w:color w:val="871094"/>
          <w:lang w:val="en-US"/>
        </w:rPr>
        <w:t>isGameOver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00627A"/>
          <w:lang w:val="en-US"/>
        </w:rPr>
        <w:t>isPlayerWin</w:t>
      </w:r>
      <w:proofErr w:type="spellEnd"/>
      <w:r w:rsidRPr="00E26AEC">
        <w:rPr>
          <w:color w:val="080808"/>
          <w:lang w:val="en-US"/>
        </w:rPr>
        <w:t>(){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return </w:t>
      </w:r>
      <w:proofErr w:type="spellStart"/>
      <w:r w:rsidRPr="00E26AEC">
        <w:rPr>
          <w:color w:val="871094"/>
          <w:lang w:val="en-US"/>
        </w:rPr>
        <w:t>isPlayerWin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lastRenderedPageBreak/>
        <w:t xml:space="preserve">    </w:t>
      </w:r>
      <w:r w:rsidRPr="00E26AEC">
        <w:rPr>
          <w:color w:val="0033B3"/>
          <w:lang w:val="en-US"/>
        </w:rPr>
        <w:t xml:space="preserve">private void </w:t>
      </w:r>
      <w:proofErr w:type="spellStart"/>
      <w:r w:rsidRPr="00E26AEC">
        <w:rPr>
          <w:color w:val="00627A"/>
          <w:lang w:val="en-US"/>
        </w:rPr>
        <w:t>handleGameStateResult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GameStateResult</w:t>
      </w:r>
      <w:proofErr w:type="spellEnd"/>
      <w:r w:rsidRPr="00E26AEC">
        <w:rPr>
          <w:color w:val="000000"/>
          <w:lang w:val="en-US"/>
        </w:rPr>
        <w:t xml:space="preserve"> </w:t>
      </w:r>
      <w:proofErr w:type="spellStart"/>
      <w:r w:rsidRPr="00E26AEC">
        <w:rPr>
          <w:color w:val="080808"/>
          <w:lang w:val="en-US"/>
        </w:rPr>
        <w:t>gameStateResult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80808"/>
          <w:lang w:val="en-US"/>
        </w:rPr>
        <w:t>gameStateResult</w:t>
      </w:r>
      <w:proofErr w:type="spellEnd"/>
      <w:r w:rsidRPr="00E26AEC">
        <w:rPr>
          <w:color w:val="080808"/>
          <w:lang w:val="en-US"/>
        </w:rPr>
        <w:t xml:space="preserve"> == </w:t>
      </w:r>
      <w:proofErr w:type="spellStart"/>
      <w:r w:rsidRPr="00E26AEC">
        <w:rPr>
          <w:color w:val="000000"/>
          <w:lang w:val="en-US"/>
        </w:rPr>
        <w:t>GameStateResult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None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>return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proofErr w:type="spellStart"/>
      <w:r w:rsidRPr="00E26AEC">
        <w:rPr>
          <w:color w:val="871094"/>
          <w:lang w:val="en-US"/>
        </w:rPr>
        <w:t>isGameOver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 </w:t>
      </w:r>
      <w:r w:rsidRPr="00E26AEC">
        <w:rPr>
          <w:color w:val="0033B3"/>
          <w:lang w:val="en-US"/>
        </w:rPr>
        <w:t>true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</w:t>
      </w:r>
      <w:proofErr w:type="spellStart"/>
      <w:r w:rsidRPr="00E26AEC">
        <w:rPr>
          <w:color w:val="0033B3"/>
          <w:lang w:val="en-US"/>
        </w:rPr>
        <w:t>this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isPlayerWin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 </w:t>
      </w:r>
      <w:proofErr w:type="spellStart"/>
      <w:r w:rsidRPr="00E26AEC">
        <w:rPr>
          <w:color w:val="080808"/>
          <w:lang w:val="en-US"/>
        </w:rPr>
        <w:t>gameStateResult</w:t>
      </w:r>
      <w:proofErr w:type="spellEnd"/>
      <w:r w:rsidRPr="00E26AEC">
        <w:rPr>
          <w:color w:val="080808"/>
          <w:lang w:val="en-US"/>
        </w:rPr>
        <w:t xml:space="preserve"> == </w:t>
      </w:r>
      <w:proofErr w:type="spellStart"/>
      <w:r w:rsidRPr="00E26AEC">
        <w:rPr>
          <w:color w:val="000000"/>
          <w:lang w:val="en-US"/>
        </w:rPr>
        <w:t>GameStateResult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PlayerWin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9E880D"/>
          <w:lang w:val="en-US"/>
        </w:rPr>
        <w:t>@Override</w:t>
      </w:r>
      <w:r w:rsidRPr="00E26AEC">
        <w:rPr>
          <w:color w:val="9E880D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</w:t>
      </w:r>
      <w:r w:rsidRPr="00E26AEC">
        <w:rPr>
          <w:color w:val="000000"/>
          <w:lang w:val="en-US"/>
        </w:rPr>
        <w:t xml:space="preserve">String </w:t>
      </w:r>
      <w:proofErr w:type="spellStart"/>
      <w:r w:rsidRPr="00E26AEC">
        <w:rPr>
          <w:color w:val="00627A"/>
          <w:lang w:val="en-US"/>
        </w:rPr>
        <w:t>toString</w:t>
      </w:r>
      <w:proofErr w:type="spellEnd"/>
      <w:r w:rsidRPr="00E26AEC">
        <w:rPr>
          <w:color w:val="080808"/>
          <w:lang w:val="en-US"/>
        </w:rPr>
        <w:t>() 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0000"/>
          <w:lang w:val="en-US"/>
        </w:rPr>
        <w:t xml:space="preserve">StringBuilder result </w:t>
      </w:r>
      <w:r w:rsidRPr="00E26AEC">
        <w:rPr>
          <w:color w:val="080808"/>
          <w:lang w:val="en-US"/>
        </w:rPr>
        <w:t xml:space="preserve">= </w:t>
      </w:r>
      <w:r w:rsidRPr="00E26AEC">
        <w:rPr>
          <w:color w:val="0033B3"/>
          <w:lang w:val="en-US"/>
        </w:rPr>
        <w:t xml:space="preserve">new </w:t>
      </w:r>
      <w:r w:rsidRPr="00E26AEC">
        <w:rPr>
          <w:color w:val="080808"/>
          <w:lang w:val="en-US"/>
        </w:rPr>
        <w:t>StringBuilder();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for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RuleParameters</w:t>
      </w:r>
      <w:proofErr w:type="spellEnd"/>
      <w:r w:rsidRPr="00E26AEC">
        <w:rPr>
          <w:color w:val="000000"/>
          <w:lang w:val="en-US"/>
        </w:rPr>
        <w:t xml:space="preserve"> parameters </w:t>
      </w:r>
      <w:r w:rsidRPr="00E26AEC">
        <w:rPr>
          <w:color w:val="080808"/>
          <w:lang w:val="en-US"/>
        </w:rPr>
        <w:t xml:space="preserve">: </w:t>
      </w:r>
      <w:proofErr w:type="spellStart"/>
      <w:r w:rsidRPr="00E26AEC">
        <w:rPr>
          <w:color w:val="871094"/>
          <w:lang w:val="en-US"/>
        </w:rPr>
        <w:t>gameRulesParameters</w:t>
      </w:r>
      <w:proofErr w:type="spellEnd"/>
      <w:r w:rsidRPr="00E26AEC">
        <w:rPr>
          <w:color w:val="080808"/>
          <w:lang w:val="en-US"/>
        </w:rPr>
        <w:t>) {</w:t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parameters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ruleLinkType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== </w:t>
      </w:r>
      <w:proofErr w:type="spellStart"/>
      <w:r w:rsidRPr="00E26AEC">
        <w:rPr>
          <w:color w:val="000000"/>
          <w:lang w:val="en-US"/>
        </w:rPr>
        <w:t>RuleLinkType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OR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    </w:t>
      </w:r>
      <w:r w:rsidRPr="00E26AEC">
        <w:rPr>
          <w:color w:val="0033B3"/>
          <w:lang w:val="en-US"/>
        </w:rPr>
        <w:t>continue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result</w:t>
      </w:r>
      <w:r w:rsidRPr="00E26AEC">
        <w:rPr>
          <w:color w:val="080808"/>
          <w:lang w:val="en-US"/>
        </w:rPr>
        <w:t>.length</w:t>
      </w:r>
      <w:proofErr w:type="spellEnd"/>
      <w:r w:rsidRPr="00E26AEC">
        <w:rPr>
          <w:color w:val="080808"/>
          <w:lang w:val="en-US"/>
        </w:rPr>
        <w:t xml:space="preserve">() != </w:t>
      </w:r>
      <w:r w:rsidRPr="00E26AEC">
        <w:rPr>
          <w:color w:val="1750EB"/>
          <w:lang w:val="en-US"/>
        </w:rPr>
        <w:t>0</w:t>
      </w:r>
      <w:r w:rsidRPr="00E26AEC">
        <w:rPr>
          <w:color w:val="080808"/>
          <w:lang w:val="en-US"/>
        </w:rPr>
        <w:t>) {</w:t>
      </w:r>
      <w:r w:rsidRPr="00E26AEC">
        <w:rPr>
          <w:color w:val="080808"/>
          <w:lang w:val="en-US"/>
        </w:rPr>
        <w:br/>
        <w:t xml:space="preserve">                </w:t>
      </w:r>
      <w:proofErr w:type="spellStart"/>
      <w:r w:rsidRPr="00E26AEC">
        <w:rPr>
          <w:color w:val="000000"/>
          <w:lang w:val="en-US"/>
        </w:rPr>
        <w:t>result</w:t>
      </w:r>
      <w:r w:rsidRPr="00E26AEC">
        <w:rPr>
          <w:color w:val="080808"/>
          <w:lang w:val="en-US"/>
        </w:rPr>
        <w:t>.append</w:t>
      </w:r>
      <w:proofErr w:type="spellEnd"/>
      <w:r w:rsidRPr="00E26AEC">
        <w:rPr>
          <w:color w:val="080808"/>
          <w:lang w:val="en-US"/>
        </w:rPr>
        <w:t>(</w:t>
      </w:r>
      <w:r w:rsidRPr="00E26AEC">
        <w:rPr>
          <w:color w:val="067D17"/>
          <w:lang w:val="en-US"/>
        </w:rPr>
        <w:t xml:space="preserve">" </w:t>
      </w:r>
      <w:r>
        <w:rPr>
          <w:color w:val="067D17"/>
        </w:rPr>
        <w:t>И</w:t>
      </w:r>
      <w:r w:rsidRPr="00E26AEC">
        <w:rPr>
          <w:color w:val="067D17"/>
          <w:lang w:val="en-US"/>
        </w:rPr>
        <w:t xml:space="preserve"> "</w:t>
      </w:r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parameters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completeConditionsIsNegative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    </w:t>
      </w:r>
      <w:proofErr w:type="spellStart"/>
      <w:r w:rsidRPr="00E26AEC">
        <w:rPr>
          <w:color w:val="000000"/>
          <w:lang w:val="en-US"/>
        </w:rPr>
        <w:t>result</w:t>
      </w:r>
      <w:r w:rsidRPr="00E26AEC">
        <w:rPr>
          <w:color w:val="080808"/>
          <w:lang w:val="en-US"/>
        </w:rPr>
        <w:t>.append</w:t>
      </w:r>
      <w:proofErr w:type="spellEnd"/>
      <w:r w:rsidRPr="00E26AEC">
        <w:rPr>
          <w:color w:val="080808"/>
          <w:lang w:val="en-US"/>
        </w:rPr>
        <w:t>(</w:t>
      </w:r>
      <w:r w:rsidRPr="00E26AEC">
        <w:rPr>
          <w:color w:val="067D17"/>
          <w:lang w:val="en-US"/>
        </w:rPr>
        <w:t>"</w:t>
      </w:r>
      <w:r>
        <w:rPr>
          <w:color w:val="067D17"/>
        </w:rPr>
        <w:t>НЕ</w:t>
      </w:r>
      <w:r w:rsidRPr="00E26AEC">
        <w:rPr>
          <w:color w:val="067D17"/>
          <w:lang w:val="en-US"/>
        </w:rPr>
        <w:t xml:space="preserve"> "</w:t>
      </w:r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</w:t>
      </w:r>
      <w:proofErr w:type="spellStart"/>
      <w:r w:rsidRPr="00E26AEC">
        <w:rPr>
          <w:color w:val="000000"/>
          <w:lang w:val="en-US"/>
        </w:rPr>
        <w:t>result</w:t>
      </w:r>
      <w:r w:rsidRPr="00E26AEC">
        <w:rPr>
          <w:color w:val="080808"/>
          <w:lang w:val="en-US"/>
        </w:rPr>
        <w:t>.append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parameters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rule</w:t>
      </w:r>
      <w:r w:rsidRPr="00E26AEC">
        <w:rPr>
          <w:color w:val="080808"/>
          <w:lang w:val="en-US"/>
        </w:rPr>
        <w:t>.toString</w:t>
      </w:r>
      <w:proofErr w:type="spellEnd"/>
      <w:r w:rsidRPr="00E26AEC">
        <w:rPr>
          <w:color w:val="080808"/>
          <w:lang w:val="en-US"/>
        </w:rPr>
        <w:t>());</w:t>
      </w:r>
      <w:r w:rsidRPr="00E26AEC">
        <w:rPr>
          <w:color w:val="080808"/>
          <w:lang w:val="en-US"/>
        </w:rPr>
        <w:br/>
        <w:t xml:space="preserve">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for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RuleParameters</w:t>
      </w:r>
      <w:proofErr w:type="spellEnd"/>
      <w:r w:rsidRPr="00E26AEC">
        <w:rPr>
          <w:color w:val="000000"/>
          <w:lang w:val="en-US"/>
        </w:rPr>
        <w:t xml:space="preserve"> parameters </w:t>
      </w:r>
      <w:r w:rsidRPr="00E26AEC">
        <w:rPr>
          <w:color w:val="080808"/>
          <w:lang w:val="en-US"/>
        </w:rPr>
        <w:t xml:space="preserve">: </w:t>
      </w:r>
      <w:proofErr w:type="spellStart"/>
      <w:r w:rsidRPr="00E26AEC">
        <w:rPr>
          <w:color w:val="871094"/>
          <w:lang w:val="en-US"/>
        </w:rPr>
        <w:t>gameRulesParameters</w:t>
      </w:r>
      <w:proofErr w:type="spellEnd"/>
      <w:r w:rsidRPr="00E26AEC">
        <w:rPr>
          <w:color w:val="080808"/>
          <w:lang w:val="en-US"/>
        </w:rPr>
        <w:t>) {</w:t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parameters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ruleLinkType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!= </w:t>
      </w:r>
      <w:proofErr w:type="spellStart"/>
      <w:r w:rsidRPr="00E26AEC">
        <w:rPr>
          <w:color w:val="000000"/>
          <w:lang w:val="en-US"/>
        </w:rPr>
        <w:t>RuleLinkType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OR</w:t>
      </w:r>
      <w:proofErr w:type="spellEnd"/>
      <w:r w:rsidRPr="00E26AEC">
        <w:rPr>
          <w:color w:val="080808"/>
          <w:lang w:val="en-US"/>
        </w:rPr>
        <w:t>) {</w:t>
      </w:r>
      <w:r w:rsidRPr="00E26AEC">
        <w:rPr>
          <w:color w:val="080808"/>
          <w:lang w:val="en-US"/>
        </w:rPr>
        <w:br/>
        <w:t xml:space="preserve">                </w:t>
      </w:r>
      <w:r w:rsidRPr="00E26AEC">
        <w:rPr>
          <w:color w:val="0033B3"/>
          <w:lang w:val="en-US"/>
        </w:rPr>
        <w:t>continue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result</w:t>
      </w:r>
      <w:r w:rsidRPr="00E26AEC">
        <w:rPr>
          <w:color w:val="080808"/>
          <w:lang w:val="en-US"/>
        </w:rPr>
        <w:t>.length</w:t>
      </w:r>
      <w:proofErr w:type="spellEnd"/>
      <w:r w:rsidRPr="00E26AEC">
        <w:rPr>
          <w:color w:val="080808"/>
          <w:lang w:val="en-US"/>
        </w:rPr>
        <w:t xml:space="preserve">() != </w:t>
      </w:r>
      <w:r w:rsidRPr="00E26AEC">
        <w:rPr>
          <w:color w:val="1750EB"/>
          <w:lang w:val="en-US"/>
        </w:rPr>
        <w:t>0</w:t>
      </w:r>
      <w:r w:rsidRPr="00E26AEC">
        <w:rPr>
          <w:color w:val="080808"/>
          <w:lang w:val="en-US"/>
        </w:rPr>
        <w:t>) {</w:t>
      </w:r>
      <w:r w:rsidRPr="00E26AEC">
        <w:rPr>
          <w:color w:val="080808"/>
          <w:lang w:val="en-US"/>
        </w:rPr>
        <w:br/>
        <w:t xml:space="preserve">                </w:t>
      </w:r>
      <w:proofErr w:type="spellStart"/>
      <w:r w:rsidRPr="00E26AEC">
        <w:rPr>
          <w:color w:val="000000"/>
          <w:lang w:val="en-US"/>
        </w:rPr>
        <w:t>result</w:t>
      </w:r>
      <w:r w:rsidRPr="00E26AEC">
        <w:rPr>
          <w:color w:val="080808"/>
          <w:lang w:val="en-US"/>
        </w:rPr>
        <w:t>.append</w:t>
      </w:r>
      <w:proofErr w:type="spellEnd"/>
      <w:r w:rsidRPr="00E26AEC">
        <w:rPr>
          <w:color w:val="080808"/>
          <w:lang w:val="en-US"/>
        </w:rPr>
        <w:t>(</w:t>
      </w:r>
      <w:r w:rsidRPr="00E26AEC">
        <w:rPr>
          <w:color w:val="067D17"/>
          <w:lang w:val="en-US"/>
        </w:rPr>
        <w:t xml:space="preserve">" </w:t>
      </w:r>
      <w:r>
        <w:rPr>
          <w:color w:val="067D17"/>
        </w:rPr>
        <w:t>ИЛИ</w:t>
      </w:r>
      <w:r w:rsidRPr="00E26AEC">
        <w:rPr>
          <w:color w:val="067D17"/>
          <w:lang w:val="en-US"/>
        </w:rPr>
        <w:t xml:space="preserve"> "</w:t>
      </w:r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parameters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completeConditionsIsNegative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    </w:t>
      </w:r>
      <w:proofErr w:type="spellStart"/>
      <w:r w:rsidRPr="00E26AEC">
        <w:rPr>
          <w:color w:val="000000"/>
          <w:lang w:val="en-US"/>
        </w:rPr>
        <w:t>result</w:t>
      </w:r>
      <w:r w:rsidRPr="00E26AEC">
        <w:rPr>
          <w:color w:val="080808"/>
          <w:lang w:val="en-US"/>
        </w:rPr>
        <w:t>.append</w:t>
      </w:r>
      <w:proofErr w:type="spellEnd"/>
      <w:r w:rsidRPr="00E26AEC">
        <w:rPr>
          <w:color w:val="080808"/>
          <w:lang w:val="en-US"/>
        </w:rPr>
        <w:t>(</w:t>
      </w:r>
      <w:r w:rsidRPr="00E26AEC">
        <w:rPr>
          <w:color w:val="067D17"/>
          <w:lang w:val="en-US"/>
        </w:rPr>
        <w:t>"</w:t>
      </w:r>
      <w:r>
        <w:rPr>
          <w:color w:val="067D17"/>
        </w:rPr>
        <w:t>НЕ</w:t>
      </w:r>
      <w:r w:rsidRPr="00E26AEC">
        <w:rPr>
          <w:color w:val="067D17"/>
          <w:lang w:val="en-US"/>
        </w:rPr>
        <w:t xml:space="preserve"> "</w:t>
      </w:r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</w:t>
      </w:r>
      <w:proofErr w:type="spellStart"/>
      <w:r w:rsidRPr="00E26AEC">
        <w:rPr>
          <w:color w:val="000000"/>
          <w:lang w:val="en-US"/>
        </w:rPr>
        <w:t>result</w:t>
      </w:r>
      <w:r w:rsidRPr="00E26AEC">
        <w:rPr>
          <w:color w:val="080808"/>
          <w:lang w:val="en-US"/>
        </w:rPr>
        <w:t>.append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parameters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rule</w:t>
      </w:r>
      <w:r w:rsidRPr="00E26AEC">
        <w:rPr>
          <w:color w:val="080808"/>
          <w:lang w:val="en-US"/>
        </w:rPr>
        <w:t>.toString</w:t>
      </w:r>
      <w:proofErr w:type="spellEnd"/>
      <w:r w:rsidRPr="00E26AEC">
        <w:rPr>
          <w:color w:val="080808"/>
          <w:lang w:val="en-US"/>
        </w:rPr>
        <w:t>());</w:t>
      </w:r>
      <w:r w:rsidRPr="00E26AEC">
        <w:rPr>
          <w:color w:val="080808"/>
          <w:lang w:val="en-US"/>
        </w:rPr>
        <w:br/>
        <w:t xml:space="preserve">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return </w:t>
      </w:r>
      <w:proofErr w:type="spellStart"/>
      <w:r w:rsidRPr="00E26AEC">
        <w:rPr>
          <w:color w:val="000000"/>
          <w:lang w:val="en-US"/>
        </w:rPr>
        <w:t>result</w:t>
      </w:r>
      <w:r w:rsidRPr="00E26AEC">
        <w:rPr>
          <w:color w:val="080808"/>
          <w:lang w:val="en-US"/>
        </w:rPr>
        <w:t>.toString</w:t>
      </w:r>
      <w:proofErr w:type="spellEnd"/>
      <w:r w:rsidRPr="00E26AEC">
        <w:rPr>
          <w:color w:val="080808"/>
          <w:lang w:val="en-US"/>
        </w:rPr>
        <w:t>();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static class </w:t>
      </w:r>
      <w:proofErr w:type="spellStart"/>
      <w:r w:rsidRPr="00E26AEC">
        <w:rPr>
          <w:color w:val="000000"/>
          <w:lang w:val="en-US"/>
        </w:rPr>
        <w:t>RuleParameters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>{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private </w:t>
      </w:r>
      <w:proofErr w:type="spellStart"/>
      <w:r w:rsidRPr="00E26AEC">
        <w:rPr>
          <w:color w:val="000000"/>
          <w:lang w:val="en-US"/>
        </w:rPr>
        <w:t>FinishGameRuleFactory</w:t>
      </w:r>
      <w:proofErr w:type="spellEnd"/>
      <w:r w:rsidRPr="00E26AEC">
        <w:rPr>
          <w:color w:val="000000"/>
          <w:lang w:val="en-US"/>
        </w:rPr>
        <w:t xml:space="preserve"> </w:t>
      </w:r>
      <w:proofErr w:type="spellStart"/>
      <w:r w:rsidRPr="00E26AEC">
        <w:rPr>
          <w:color w:val="871094"/>
          <w:lang w:val="en-US"/>
        </w:rPr>
        <w:t>ruleFactory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private </w:t>
      </w:r>
      <w:proofErr w:type="spellStart"/>
      <w:r w:rsidRPr="00E26AEC">
        <w:rPr>
          <w:color w:val="000000"/>
          <w:lang w:val="en-US"/>
        </w:rPr>
        <w:t>FinishGameRule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871094"/>
          <w:lang w:val="en-US"/>
        </w:rPr>
        <w:t>rule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public final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871094"/>
          <w:lang w:val="en-US"/>
        </w:rPr>
        <w:t>completeConditionsIsNegative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public final </w:t>
      </w:r>
      <w:proofErr w:type="spellStart"/>
      <w:r w:rsidRPr="00E26AEC">
        <w:rPr>
          <w:color w:val="000000"/>
          <w:lang w:val="en-US"/>
        </w:rPr>
        <w:t>RuleLinkType</w:t>
      </w:r>
      <w:proofErr w:type="spellEnd"/>
      <w:r w:rsidRPr="00E26AEC">
        <w:rPr>
          <w:color w:val="000000"/>
          <w:lang w:val="en-US"/>
        </w:rPr>
        <w:t xml:space="preserve"> </w:t>
      </w:r>
      <w:proofErr w:type="spellStart"/>
      <w:r w:rsidRPr="00E26AEC">
        <w:rPr>
          <w:color w:val="871094"/>
          <w:lang w:val="en-US"/>
        </w:rPr>
        <w:t>ruleLinkType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public </w:t>
      </w:r>
      <w:proofErr w:type="spellStart"/>
      <w:r w:rsidRPr="00E26AEC">
        <w:rPr>
          <w:color w:val="00627A"/>
          <w:lang w:val="en-US"/>
        </w:rPr>
        <w:t>RuleParameters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FinishGameRuleFactory</w:t>
      </w:r>
      <w:proofErr w:type="spellEnd"/>
      <w:r w:rsidRPr="00E26AEC">
        <w:rPr>
          <w:color w:val="000000"/>
          <w:lang w:val="en-US"/>
        </w:rPr>
        <w:t xml:space="preserve"> </w:t>
      </w:r>
      <w:proofErr w:type="spellStart"/>
      <w:r w:rsidRPr="00E26AEC">
        <w:rPr>
          <w:color w:val="080808"/>
          <w:lang w:val="en-US"/>
        </w:rPr>
        <w:t>ruleFactory</w:t>
      </w:r>
      <w:proofErr w:type="spellEnd"/>
      <w:r w:rsidRPr="00E26AEC">
        <w:rPr>
          <w:color w:val="080808"/>
          <w:lang w:val="en-US"/>
        </w:rPr>
        <w:t xml:space="preserve">,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080808"/>
          <w:lang w:val="en-US"/>
        </w:rPr>
        <w:t>completeConditionsIsNegative</w:t>
      </w:r>
      <w:proofErr w:type="spellEnd"/>
      <w:r w:rsidRPr="00E26AEC">
        <w:rPr>
          <w:color w:val="080808"/>
          <w:lang w:val="en-US"/>
        </w:rPr>
        <w:t xml:space="preserve">, </w:t>
      </w:r>
      <w:proofErr w:type="spellStart"/>
      <w:r w:rsidRPr="00E26AEC">
        <w:rPr>
          <w:color w:val="000000"/>
          <w:lang w:val="en-US"/>
        </w:rPr>
        <w:t>RuleLinkType</w:t>
      </w:r>
      <w:proofErr w:type="spellEnd"/>
      <w:r w:rsidRPr="00E26AEC">
        <w:rPr>
          <w:color w:val="000000"/>
          <w:lang w:val="en-US"/>
        </w:rPr>
        <w:t xml:space="preserve"> </w:t>
      </w:r>
      <w:proofErr w:type="spellStart"/>
      <w:r w:rsidRPr="00E26AEC">
        <w:rPr>
          <w:color w:val="080808"/>
          <w:lang w:val="en-US"/>
        </w:rPr>
        <w:t>ruleLinkType</w:t>
      </w:r>
      <w:proofErr w:type="spellEnd"/>
      <w:r w:rsidRPr="00E26AEC">
        <w:rPr>
          <w:color w:val="080808"/>
          <w:lang w:val="en-US"/>
        </w:rPr>
        <w:t>) {</w:t>
      </w:r>
      <w:r w:rsidRPr="00E26AEC">
        <w:rPr>
          <w:color w:val="080808"/>
          <w:lang w:val="en-US"/>
        </w:rPr>
        <w:br/>
        <w:t xml:space="preserve">            </w:t>
      </w:r>
      <w:proofErr w:type="spellStart"/>
      <w:r w:rsidRPr="00E26AEC">
        <w:rPr>
          <w:color w:val="0033B3"/>
          <w:lang w:val="en-US"/>
        </w:rPr>
        <w:t>this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ruleFactory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 </w:t>
      </w:r>
      <w:proofErr w:type="spellStart"/>
      <w:r w:rsidRPr="00E26AEC">
        <w:rPr>
          <w:color w:val="080808"/>
          <w:lang w:val="en-US"/>
        </w:rPr>
        <w:t>ruleFactory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    </w:t>
      </w:r>
      <w:proofErr w:type="spellStart"/>
      <w:r w:rsidRPr="00E26AEC">
        <w:rPr>
          <w:color w:val="0033B3"/>
          <w:lang w:val="en-US"/>
        </w:rPr>
        <w:t>this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completeConditionsIsNegative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 </w:t>
      </w:r>
      <w:proofErr w:type="spellStart"/>
      <w:r w:rsidRPr="00E26AEC">
        <w:rPr>
          <w:color w:val="080808"/>
          <w:lang w:val="en-US"/>
        </w:rPr>
        <w:t>completeConditionsIsNegative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    </w:t>
      </w:r>
      <w:proofErr w:type="spellStart"/>
      <w:r w:rsidRPr="00E26AEC">
        <w:rPr>
          <w:color w:val="0033B3"/>
          <w:lang w:val="en-US"/>
        </w:rPr>
        <w:t>this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ruleLinkType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 </w:t>
      </w:r>
      <w:proofErr w:type="spellStart"/>
      <w:r w:rsidRPr="00E26AEC">
        <w:rPr>
          <w:color w:val="080808"/>
          <w:lang w:val="en-US"/>
        </w:rPr>
        <w:t>ruleLinkType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public void </w:t>
      </w:r>
      <w:r w:rsidRPr="00E26AEC">
        <w:rPr>
          <w:color w:val="00627A"/>
          <w:lang w:val="en-US"/>
        </w:rPr>
        <w:t>initialize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HexagonField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>field){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lastRenderedPageBreak/>
        <w:t xml:space="preserve">            </w:t>
      </w:r>
      <w:r w:rsidRPr="00E26AEC">
        <w:rPr>
          <w:color w:val="871094"/>
          <w:lang w:val="en-US"/>
        </w:rPr>
        <w:t xml:space="preserve">rule </w:t>
      </w:r>
      <w:r w:rsidRPr="00E26AEC">
        <w:rPr>
          <w:color w:val="080808"/>
          <w:lang w:val="en-US"/>
        </w:rPr>
        <w:t xml:space="preserve">= </w:t>
      </w:r>
      <w:proofErr w:type="spellStart"/>
      <w:r w:rsidRPr="00E26AEC">
        <w:rPr>
          <w:color w:val="871094"/>
          <w:lang w:val="en-US"/>
        </w:rPr>
        <w:t>ruleFactory</w:t>
      </w:r>
      <w:r w:rsidRPr="00E26AEC">
        <w:rPr>
          <w:color w:val="080808"/>
          <w:lang w:val="en-US"/>
        </w:rPr>
        <w:t>.create</w:t>
      </w:r>
      <w:proofErr w:type="spellEnd"/>
      <w:r w:rsidRPr="00E26AEC">
        <w:rPr>
          <w:color w:val="080808"/>
          <w:lang w:val="en-US"/>
        </w:rPr>
        <w:t>(field);</w:t>
      </w:r>
      <w:r w:rsidRPr="00E26AEC">
        <w:rPr>
          <w:color w:val="080808"/>
          <w:lang w:val="en-US"/>
        </w:rPr>
        <w:br/>
        <w:t xml:space="preserve">            </w:t>
      </w:r>
      <w:proofErr w:type="spellStart"/>
      <w:r w:rsidRPr="00E26AEC">
        <w:rPr>
          <w:color w:val="871094"/>
          <w:lang w:val="en-US"/>
        </w:rPr>
        <w:t>ruleFactory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 </w:t>
      </w:r>
      <w:r w:rsidRPr="00E26AEC">
        <w:rPr>
          <w:color w:val="0033B3"/>
          <w:lang w:val="en-US"/>
        </w:rPr>
        <w:t>null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public </w:t>
      </w:r>
      <w:r w:rsidRPr="00E26AEC">
        <w:rPr>
          <w:color w:val="000000"/>
          <w:lang w:val="en-US"/>
        </w:rPr>
        <w:t xml:space="preserve">String </w:t>
      </w:r>
      <w:proofErr w:type="spellStart"/>
      <w:r w:rsidRPr="00E26AEC">
        <w:rPr>
          <w:color w:val="00627A"/>
          <w:lang w:val="en-US"/>
        </w:rPr>
        <w:t>toStringRule</w:t>
      </w:r>
      <w:proofErr w:type="spellEnd"/>
      <w:r w:rsidRPr="00E26AEC">
        <w:rPr>
          <w:color w:val="080808"/>
          <w:lang w:val="en-US"/>
        </w:rPr>
        <w:t>(){</w:t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return </w:t>
      </w:r>
      <w:r w:rsidRPr="00E26AEC">
        <w:rPr>
          <w:color w:val="871094"/>
          <w:lang w:val="en-US"/>
        </w:rPr>
        <w:t xml:space="preserve">rule </w:t>
      </w:r>
      <w:r w:rsidRPr="00E26AEC">
        <w:rPr>
          <w:color w:val="080808"/>
          <w:lang w:val="en-US"/>
        </w:rPr>
        <w:t xml:space="preserve">== </w:t>
      </w:r>
      <w:r w:rsidRPr="00E26AEC">
        <w:rPr>
          <w:color w:val="0033B3"/>
          <w:lang w:val="en-US"/>
        </w:rPr>
        <w:t xml:space="preserve">null </w:t>
      </w:r>
      <w:r w:rsidRPr="00E26AEC">
        <w:rPr>
          <w:color w:val="080808"/>
          <w:lang w:val="en-US"/>
        </w:rPr>
        <w:t xml:space="preserve">? </w:t>
      </w:r>
      <w:proofErr w:type="spellStart"/>
      <w:r w:rsidRPr="00E26AEC">
        <w:rPr>
          <w:color w:val="871094"/>
          <w:lang w:val="en-US"/>
        </w:rPr>
        <w:t>ruleFactory</w:t>
      </w:r>
      <w:r w:rsidRPr="00E26AEC">
        <w:rPr>
          <w:color w:val="080808"/>
          <w:lang w:val="en-US"/>
        </w:rPr>
        <w:t>.create</w:t>
      </w:r>
      <w:proofErr w:type="spellEnd"/>
      <w:r w:rsidRPr="00E26AEC">
        <w:rPr>
          <w:color w:val="080808"/>
          <w:lang w:val="en-US"/>
        </w:rPr>
        <w:t>(</w:t>
      </w:r>
      <w:r w:rsidRPr="00E26AEC">
        <w:rPr>
          <w:color w:val="0033B3"/>
          <w:lang w:val="en-US"/>
        </w:rPr>
        <w:t>null</w:t>
      </w:r>
      <w:r w:rsidRPr="00E26AEC">
        <w:rPr>
          <w:color w:val="080808"/>
          <w:lang w:val="en-US"/>
        </w:rPr>
        <w:t>).</w:t>
      </w:r>
      <w:proofErr w:type="spellStart"/>
      <w:r w:rsidRPr="00E26AEC">
        <w:rPr>
          <w:color w:val="080808"/>
          <w:lang w:val="en-US"/>
        </w:rPr>
        <w:t>toString</w:t>
      </w:r>
      <w:proofErr w:type="spellEnd"/>
      <w:r w:rsidRPr="00E26AEC">
        <w:rPr>
          <w:color w:val="080808"/>
          <w:lang w:val="en-US"/>
        </w:rPr>
        <w:t xml:space="preserve">() : </w:t>
      </w:r>
      <w:proofErr w:type="spellStart"/>
      <w:r w:rsidRPr="00E26AEC">
        <w:rPr>
          <w:color w:val="871094"/>
          <w:lang w:val="en-US"/>
        </w:rPr>
        <w:t>rule</w:t>
      </w:r>
      <w:r w:rsidRPr="00E26AEC">
        <w:rPr>
          <w:color w:val="080808"/>
          <w:lang w:val="en-US"/>
        </w:rPr>
        <w:t>.toString</w:t>
      </w:r>
      <w:proofErr w:type="spellEnd"/>
      <w:r w:rsidRPr="00E26AEC">
        <w:rPr>
          <w:color w:val="080808"/>
          <w:lang w:val="en-US"/>
        </w:rPr>
        <w:t>();</w:t>
      </w:r>
      <w:r w:rsidRPr="00E26AEC">
        <w:rPr>
          <w:color w:val="080808"/>
          <w:lang w:val="en-US"/>
        </w:rPr>
        <w:br/>
        <w:t xml:space="preserve">        }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private class </w:t>
      </w:r>
      <w:proofErr w:type="spellStart"/>
      <w:r w:rsidRPr="00E26AEC">
        <w:rPr>
          <w:color w:val="000000"/>
          <w:lang w:val="en-US"/>
        </w:rPr>
        <w:t>RulesInfo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>{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private final </w:t>
      </w:r>
      <w:r w:rsidRPr="00E26AEC">
        <w:rPr>
          <w:color w:val="000000"/>
          <w:lang w:val="en-US"/>
        </w:rPr>
        <w:t>List</w:t>
      </w:r>
      <w:r w:rsidRPr="00E26AEC">
        <w:rPr>
          <w:color w:val="080808"/>
          <w:lang w:val="en-US"/>
        </w:rPr>
        <w:t>&lt;</w:t>
      </w:r>
      <w:proofErr w:type="spellStart"/>
      <w:r w:rsidRPr="00E26AEC">
        <w:rPr>
          <w:color w:val="000000"/>
          <w:lang w:val="en-US"/>
        </w:rPr>
        <w:t>RuleParameters</w:t>
      </w:r>
      <w:proofErr w:type="spellEnd"/>
      <w:r w:rsidRPr="00E26AEC">
        <w:rPr>
          <w:color w:val="080808"/>
          <w:lang w:val="en-US"/>
        </w:rPr>
        <w:t xml:space="preserve">&gt; </w:t>
      </w:r>
      <w:proofErr w:type="spellStart"/>
      <w:r w:rsidRPr="00E26AEC">
        <w:rPr>
          <w:color w:val="871094"/>
          <w:lang w:val="en-US"/>
        </w:rPr>
        <w:t>gameRulesParameters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public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871094"/>
          <w:lang w:val="en-US"/>
        </w:rPr>
        <w:t>haveNotIndependent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public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871094"/>
          <w:lang w:val="en-US"/>
        </w:rPr>
        <w:t>notIndependentComplete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public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871094"/>
          <w:lang w:val="en-US"/>
        </w:rPr>
        <w:t>notIndependentFail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public int </w:t>
      </w:r>
      <w:proofErr w:type="spellStart"/>
      <w:r w:rsidRPr="00E26AEC">
        <w:rPr>
          <w:color w:val="871094"/>
          <w:lang w:val="en-US"/>
        </w:rPr>
        <w:t>independentCount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public int </w:t>
      </w:r>
      <w:proofErr w:type="spellStart"/>
      <w:r w:rsidRPr="00E26AEC">
        <w:rPr>
          <w:color w:val="871094"/>
          <w:lang w:val="en-US"/>
        </w:rPr>
        <w:t>failIndependentCount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public </w:t>
      </w:r>
      <w:proofErr w:type="spellStart"/>
      <w:r w:rsidRPr="00E26AEC">
        <w:rPr>
          <w:color w:val="00627A"/>
          <w:lang w:val="en-US"/>
        </w:rPr>
        <w:t>RulesInfo</w:t>
      </w:r>
      <w:proofErr w:type="spellEnd"/>
      <w:r w:rsidRPr="00E26AEC">
        <w:rPr>
          <w:color w:val="080808"/>
          <w:lang w:val="en-US"/>
        </w:rPr>
        <w:t>(</w:t>
      </w:r>
      <w:r w:rsidRPr="00E26AEC">
        <w:rPr>
          <w:color w:val="000000"/>
          <w:lang w:val="en-US"/>
        </w:rPr>
        <w:t>List</w:t>
      </w:r>
      <w:r w:rsidRPr="00E26AEC">
        <w:rPr>
          <w:color w:val="080808"/>
          <w:lang w:val="en-US"/>
        </w:rPr>
        <w:t>&lt;</w:t>
      </w:r>
      <w:proofErr w:type="spellStart"/>
      <w:r w:rsidRPr="00E26AEC">
        <w:rPr>
          <w:color w:val="000000"/>
          <w:lang w:val="en-US"/>
        </w:rPr>
        <w:t>RuleParameters</w:t>
      </w:r>
      <w:proofErr w:type="spellEnd"/>
      <w:r w:rsidRPr="00E26AEC">
        <w:rPr>
          <w:color w:val="080808"/>
          <w:lang w:val="en-US"/>
        </w:rPr>
        <w:t xml:space="preserve">&gt; </w:t>
      </w:r>
      <w:proofErr w:type="spellStart"/>
      <w:r w:rsidRPr="00E26AEC">
        <w:rPr>
          <w:color w:val="080808"/>
          <w:lang w:val="en-US"/>
        </w:rPr>
        <w:t>gameRulesParameters</w:t>
      </w:r>
      <w:proofErr w:type="spellEnd"/>
      <w:r w:rsidRPr="00E26AEC">
        <w:rPr>
          <w:color w:val="080808"/>
          <w:lang w:val="en-US"/>
        </w:rPr>
        <w:t>) {</w:t>
      </w:r>
      <w:r w:rsidRPr="00E26AEC">
        <w:rPr>
          <w:color w:val="080808"/>
          <w:lang w:val="en-US"/>
        </w:rPr>
        <w:br/>
        <w:t xml:space="preserve">            </w:t>
      </w:r>
      <w:proofErr w:type="spellStart"/>
      <w:r w:rsidRPr="00E26AEC">
        <w:rPr>
          <w:color w:val="0033B3"/>
          <w:lang w:val="en-US"/>
        </w:rPr>
        <w:t>this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gameRulesParameters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 </w:t>
      </w:r>
      <w:proofErr w:type="spellStart"/>
      <w:r w:rsidRPr="00E26AEC">
        <w:rPr>
          <w:color w:val="080808"/>
          <w:lang w:val="en-US"/>
        </w:rPr>
        <w:t>gameRulesParameters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public </w:t>
      </w:r>
      <w:proofErr w:type="spellStart"/>
      <w:r w:rsidRPr="00E26AEC">
        <w:rPr>
          <w:color w:val="000000"/>
          <w:lang w:val="en-US"/>
        </w:rPr>
        <w:t>GameStateResult</w:t>
      </w:r>
      <w:proofErr w:type="spellEnd"/>
      <w:r w:rsidRPr="00E26AEC">
        <w:rPr>
          <w:color w:val="000000"/>
          <w:lang w:val="en-US"/>
        </w:rPr>
        <w:t xml:space="preserve"> </w:t>
      </w:r>
      <w:proofErr w:type="spellStart"/>
      <w:r w:rsidRPr="00E26AEC">
        <w:rPr>
          <w:color w:val="00627A"/>
          <w:lang w:val="en-US"/>
        </w:rPr>
        <w:t>updateRulesAndCountIndependent</w:t>
      </w:r>
      <w:proofErr w:type="spellEnd"/>
      <w:r w:rsidRPr="00E26AEC">
        <w:rPr>
          <w:color w:val="080808"/>
          <w:lang w:val="en-US"/>
        </w:rPr>
        <w:t>(){</w:t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for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RuleParameters</w:t>
      </w:r>
      <w:proofErr w:type="spellEnd"/>
      <w:r w:rsidRPr="00E26AEC">
        <w:rPr>
          <w:color w:val="000000"/>
          <w:lang w:val="en-US"/>
        </w:rPr>
        <w:t xml:space="preserve"> parameters </w:t>
      </w:r>
      <w:r w:rsidRPr="00E26AEC">
        <w:rPr>
          <w:color w:val="080808"/>
          <w:lang w:val="en-US"/>
        </w:rPr>
        <w:t xml:space="preserve">: </w:t>
      </w:r>
      <w:proofErr w:type="spellStart"/>
      <w:r w:rsidRPr="00E26AEC">
        <w:rPr>
          <w:color w:val="871094"/>
          <w:lang w:val="en-US"/>
        </w:rPr>
        <w:t>gameRulesParameters</w:t>
      </w:r>
      <w:proofErr w:type="spellEnd"/>
      <w:r w:rsidRPr="00E26AEC">
        <w:rPr>
          <w:color w:val="080808"/>
          <w:lang w:val="en-US"/>
        </w:rPr>
        <w:t>) {</w:t>
      </w:r>
      <w:r w:rsidRPr="00E26AEC">
        <w:rPr>
          <w:color w:val="080808"/>
          <w:lang w:val="en-US"/>
        </w:rPr>
        <w:br/>
        <w:t xml:space="preserve">                </w:t>
      </w:r>
      <w:proofErr w:type="spellStart"/>
      <w:r w:rsidRPr="00E26AEC">
        <w:rPr>
          <w:color w:val="000000"/>
          <w:lang w:val="en-US"/>
        </w:rPr>
        <w:t>parameters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rule</w:t>
      </w:r>
      <w:r w:rsidRPr="00E26AEC">
        <w:rPr>
          <w:color w:val="080808"/>
          <w:lang w:val="en-US"/>
        </w:rPr>
        <w:t>.updateGameState</w:t>
      </w:r>
      <w:proofErr w:type="spellEnd"/>
      <w:r w:rsidRPr="00E26AEC">
        <w:rPr>
          <w:color w:val="080808"/>
          <w:lang w:val="en-US"/>
        </w:rPr>
        <w:t>();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   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080808"/>
          <w:lang w:val="en-US"/>
        </w:rPr>
        <w:t>isCompleteConditionsMet</w:t>
      </w:r>
      <w:proofErr w:type="spellEnd"/>
      <w:r w:rsidRPr="00E26AEC">
        <w:rPr>
          <w:color w:val="080808"/>
          <w:lang w:val="en-US"/>
        </w:rPr>
        <w:t xml:space="preserve"> = </w:t>
      </w:r>
      <w:proofErr w:type="spellStart"/>
      <w:r w:rsidRPr="00E26AEC">
        <w:rPr>
          <w:color w:val="000000"/>
          <w:lang w:val="en-US"/>
        </w:rPr>
        <w:t>parameters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rule</w:t>
      </w:r>
      <w:r w:rsidRPr="00E26AEC">
        <w:rPr>
          <w:color w:val="080808"/>
          <w:lang w:val="en-US"/>
        </w:rPr>
        <w:t>.isCompleteConditionsMet</w:t>
      </w:r>
      <w:proofErr w:type="spellEnd"/>
      <w:r w:rsidRPr="00E26AEC">
        <w:rPr>
          <w:color w:val="080808"/>
          <w:lang w:val="en-US"/>
        </w:rPr>
        <w:t>();</w:t>
      </w:r>
      <w:r w:rsidRPr="00E26AEC">
        <w:rPr>
          <w:color w:val="080808"/>
          <w:lang w:val="en-US"/>
        </w:rPr>
        <w:br/>
        <w:t xml:space="preserve">               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000000"/>
          <w:lang w:val="en-US"/>
        </w:rPr>
        <w:t>isFailConditionsMet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 </w:t>
      </w:r>
      <w:proofErr w:type="spellStart"/>
      <w:r w:rsidRPr="00E26AEC">
        <w:rPr>
          <w:color w:val="000000"/>
          <w:lang w:val="en-US"/>
        </w:rPr>
        <w:t>parameters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rule</w:t>
      </w:r>
      <w:r w:rsidRPr="00E26AEC">
        <w:rPr>
          <w:color w:val="080808"/>
          <w:lang w:val="en-US"/>
        </w:rPr>
        <w:t>.isFailConditionsMet</w:t>
      </w:r>
      <w:proofErr w:type="spellEnd"/>
      <w:r w:rsidRPr="00E26AEC">
        <w:rPr>
          <w:color w:val="080808"/>
          <w:lang w:val="en-US"/>
        </w:rPr>
        <w:t>();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parameters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completeConditionsIsNegative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        </w:t>
      </w:r>
      <w:proofErr w:type="spellStart"/>
      <w:r w:rsidRPr="00E26AEC">
        <w:rPr>
          <w:color w:val="080808"/>
          <w:lang w:val="en-US"/>
        </w:rPr>
        <w:t>isCompleteConditionsMet</w:t>
      </w:r>
      <w:proofErr w:type="spellEnd"/>
      <w:r w:rsidRPr="00E26AEC">
        <w:rPr>
          <w:color w:val="080808"/>
          <w:lang w:val="en-US"/>
        </w:rPr>
        <w:t xml:space="preserve"> = !</w:t>
      </w:r>
      <w:proofErr w:type="spellStart"/>
      <w:r w:rsidRPr="00E26AEC">
        <w:rPr>
          <w:color w:val="080808"/>
          <w:lang w:val="en-US"/>
        </w:rPr>
        <w:t>isCompleteConditionsMet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parameters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ruleLinkType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== </w:t>
      </w:r>
      <w:proofErr w:type="spellStart"/>
      <w:r w:rsidRPr="00E26AEC">
        <w:rPr>
          <w:color w:val="000000"/>
          <w:lang w:val="en-US"/>
        </w:rPr>
        <w:t>RuleLinkType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AND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        </w:t>
      </w:r>
      <w:proofErr w:type="spellStart"/>
      <w:r w:rsidRPr="00E26AEC">
        <w:rPr>
          <w:color w:val="080808"/>
          <w:lang w:val="en-US"/>
        </w:rPr>
        <w:t>handleAndRule</w:t>
      </w:r>
      <w:proofErr w:type="spellEnd"/>
      <w:r w:rsidRPr="00E26AEC">
        <w:rPr>
          <w:color w:val="080808"/>
          <w:lang w:val="en-US"/>
        </w:rPr>
        <w:t>(</w:t>
      </w:r>
      <w:r w:rsidRPr="00E26AEC">
        <w:rPr>
          <w:color w:val="000000"/>
          <w:lang w:val="en-US"/>
        </w:rPr>
        <w:t>parameters</w:t>
      </w:r>
      <w:r w:rsidRPr="00E26AEC">
        <w:rPr>
          <w:color w:val="080808"/>
          <w:lang w:val="en-US"/>
        </w:rPr>
        <w:t xml:space="preserve">, </w:t>
      </w:r>
      <w:proofErr w:type="spellStart"/>
      <w:r w:rsidRPr="00E26AEC">
        <w:rPr>
          <w:color w:val="080808"/>
          <w:lang w:val="en-US"/>
        </w:rPr>
        <w:t>isCompleteConditionsMet</w:t>
      </w:r>
      <w:proofErr w:type="spellEnd"/>
      <w:r w:rsidRPr="00E26AEC">
        <w:rPr>
          <w:color w:val="080808"/>
          <w:lang w:val="en-US"/>
        </w:rPr>
        <w:t xml:space="preserve">, </w:t>
      </w:r>
      <w:proofErr w:type="spellStart"/>
      <w:r w:rsidRPr="00E26AEC">
        <w:rPr>
          <w:color w:val="000000"/>
          <w:lang w:val="en-US"/>
        </w:rPr>
        <w:t>isFailConditionsMet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            }</w:t>
      </w:r>
      <w:r w:rsidRPr="00E26AEC">
        <w:rPr>
          <w:color w:val="080808"/>
          <w:lang w:val="en-US"/>
        </w:rPr>
        <w:br/>
        <w:t xml:space="preserve">                </w:t>
      </w:r>
      <w:r w:rsidRPr="00E26AEC">
        <w:rPr>
          <w:color w:val="0033B3"/>
          <w:lang w:val="en-US"/>
        </w:rPr>
        <w:t xml:space="preserve">else </w:t>
      </w:r>
      <w:r w:rsidRPr="00E26AEC">
        <w:rPr>
          <w:color w:val="080808"/>
          <w:lang w:val="en-US"/>
        </w:rPr>
        <w:t>{</w:t>
      </w:r>
      <w:r w:rsidRPr="00E26AEC">
        <w:rPr>
          <w:color w:val="080808"/>
          <w:lang w:val="en-US"/>
        </w:rPr>
        <w:br/>
        <w:t xml:space="preserve">        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80808"/>
          <w:lang w:val="en-US"/>
        </w:rPr>
        <w:t>isCompleteConditionsMet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            </w:t>
      </w:r>
      <w:r w:rsidRPr="00E26AEC">
        <w:rPr>
          <w:color w:val="0033B3"/>
          <w:lang w:val="en-US"/>
        </w:rPr>
        <w:t xml:space="preserve">return </w:t>
      </w:r>
      <w:proofErr w:type="spellStart"/>
      <w:r w:rsidRPr="00E26AEC">
        <w:rPr>
          <w:color w:val="000000"/>
          <w:lang w:val="en-US"/>
        </w:rPr>
        <w:t>GameStateResult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PlayerWin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    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        </w:t>
      </w:r>
      <w:proofErr w:type="spellStart"/>
      <w:r w:rsidRPr="00E26AEC">
        <w:rPr>
          <w:color w:val="080808"/>
          <w:lang w:val="en-US"/>
        </w:rPr>
        <w:t>handleOrRule</w:t>
      </w:r>
      <w:proofErr w:type="spellEnd"/>
      <w:r w:rsidRPr="00E26AEC">
        <w:rPr>
          <w:color w:val="080808"/>
          <w:lang w:val="en-US"/>
        </w:rPr>
        <w:t>(</w:t>
      </w:r>
      <w:r w:rsidRPr="00E26AEC">
        <w:rPr>
          <w:color w:val="000000"/>
          <w:lang w:val="en-US"/>
        </w:rPr>
        <w:t>parameters</w:t>
      </w:r>
      <w:r w:rsidRPr="00E26AEC">
        <w:rPr>
          <w:color w:val="080808"/>
          <w:lang w:val="en-US"/>
        </w:rPr>
        <w:t xml:space="preserve">, </w:t>
      </w:r>
      <w:proofErr w:type="spellStart"/>
      <w:r w:rsidRPr="00E26AEC">
        <w:rPr>
          <w:color w:val="000000"/>
          <w:lang w:val="en-US"/>
        </w:rPr>
        <w:t>isFailConditionsMet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            }</w:t>
      </w:r>
      <w:r w:rsidRPr="00E26AEC">
        <w:rPr>
          <w:color w:val="080808"/>
          <w:lang w:val="en-US"/>
        </w:rPr>
        <w:br/>
        <w:t xml:space="preserve">    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return </w:t>
      </w:r>
      <w:proofErr w:type="spellStart"/>
      <w:r w:rsidRPr="00E26AEC">
        <w:rPr>
          <w:color w:val="000000"/>
          <w:lang w:val="en-US"/>
        </w:rPr>
        <w:t>GameStateResult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None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private void </w:t>
      </w:r>
      <w:proofErr w:type="spellStart"/>
      <w:r w:rsidRPr="00E26AEC">
        <w:rPr>
          <w:color w:val="00627A"/>
          <w:lang w:val="en-US"/>
        </w:rPr>
        <w:t>handleAndRule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RuleParameters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parameters,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080808"/>
          <w:lang w:val="en-US"/>
        </w:rPr>
        <w:t>isCompleteConditionsMet</w:t>
      </w:r>
      <w:proofErr w:type="spellEnd"/>
      <w:r w:rsidRPr="00E26AEC">
        <w:rPr>
          <w:color w:val="080808"/>
          <w:lang w:val="en-US"/>
        </w:rPr>
        <w:t xml:space="preserve">,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080808"/>
          <w:lang w:val="en-US"/>
        </w:rPr>
        <w:t>isFailConditionsMet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</w:t>
      </w:r>
      <w:proofErr w:type="spellStart"/>
      <w:r w:rsidRPr="00E26AEC">
        <w:rPr>
          <w:color w:val="871094"/>
          <w:lang w:val="en-US"/>
        </w:rPr>
        <w:t>haveNotIndependent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 </w:t>
      </w:r>
      <w:r w:rsidRPr="00E26AEC">
        <w:rPr>
          <w:color w:val="0033B3"/>
          <w:lang w:val="en-US"/>
        </w:rPr>
        <w:t>true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    </w:t>
      </w:r>
      <w:proofErr w:type="spellStart"/>
      <w:r w:rsidRPr="00E26AEC">
        <w:rPr>
          <w:color w:val="871094"/>
          <w:lang w:val="en-US"/>
        </w:rPr>
        <w:t>notIndependentComplete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&amp;= </w:t>
      </w:r>
      <w:proofErr w:type="spellStart"/>
      <w:r w:rsidRPr="00E26AEC">
        <w:rPr>
          <w:color w:val="080808"/>
          <w:lang w:val="en-US"/>
        </w:rPr>
        <w:t>isCompleteConditionsMet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(!</w:t>
      </w:r>
      <w:proofErr w:type="spellStart"/>
      <w:r w:rsidRPr="00E26AEC">
        <w:rPr>
          <w:color w:val="080808"/>
          <w:lang w:val="en-US"/>
        </w:rPr>
        <w:t>parameters.</w:t>
      </w:r>
      <w:r w:rsidRPr="00E26AEC">
        <w:rPr>
          <w:color w:val="871094"/>
          <w:lang w:val="en-US"/>
        </w:rPr>
        <w:t>completeConditionsIsNegative</w:t>
      </w:r>
      <w:proofErr w:type="spellEnd"/>
      <w:r w:rsidRPr="00E26AEC">
        <w:rPr>
          <w:color w:val="080808"/>
          <w:lang w:val="en-US"/>
        </w:rPr>
        <w:t>) {</w:t>
      </w:r>
      <w:r w:rsidRPr="00E26AEC">
        <w:rPr>
          <w:color w:val="080808"/>
          <w:lang w:val="en-US"/>
        </w:rPr>
        <w:br/>
        <w:t xml:space="preserve">                </w:t>
      </w:r>
      <w:proofErr w:type="spellStart"/>
      <w:r w:rsidRPr="00E26AEC">
        <w:rPr>
          <w:color w:val="871094"/>
          <w:lang w:val="en-US"/>
        </w:rPr>
        <w:t>notIndependentFail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|= </w:t>
      </w:r>
      <w:proofErr w:type="spellStart"/>
      <w:r w:rsidRPr="00E26AEC">
        <w:rPr>
          <w:color w:val="080808"/>
          <w:lang w:val="en-US"/>
        </w:rPr>
        <w:t>isFailConditionsMet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    }</w:t>
      </w:r>
      <w:r w:rsidRPr="00E26AEC">
        <w:rPr>
          <w:color w:val="080808"/>
          <w:lang w:val="en-US"/>
        </w:rPr>
        <w:br/>
        <w:t xml:space="preserve">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lastRenderedPageBreak/>
        <w:t xml:space="preserve">        </w:t>
      </w:r>
      <w:r w:rsidRPr="00E26AEC">
        <w:rPr>
          <w:color w:val="0033B3"/>
          <w:lang w:val="en-US"/>
        </w:rPr>
        <w:t xml:space="preserve">private void </w:t>
      </w:r>
      <w:proofErr w:type="spellStart"/>
      <w:r w:rsidRPr="00E26AEC">
        <w:rPr>
          <w:color w:val="00627A"/>
          <w:lang w:val="en-US"/>
        </w:rPr>
        <w:t>handleOrRule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RuleParameters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parameters,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080808"/>
          <w:lang w:val="en-US"/>
        </w:rPr>
        <w:t>isFailConditionsMet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</w:t>
      </w:r>
      <w:proofErr w:type="spellStart"/>
      <w:r w:rsidRPr="00E26AEC">
        <w:rPr>
          <w:color w:val="871094"/>
          <w:lang w:val="en-US"/>
        </w:rPr>
        <w:t>independentCount</w:t>
      </w:r>
      <w:proofErr w:type="spellEnd"/>
      <w:r w:rsidRPr="00E26AEC">
        <w:rPr>
          <w:color w:val="080808"/>
          <w:lang w:val="en-US"/>
        </w:rPr>
        <w:t>++;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(!</w:t>
      </w:r>
      <w:proofErr w:type="spellStart"/>
      <w:r w:rsidRPr="00E26AEC">
        <w:rPr>
          <w:color w:val="080808"/>
          <w:lang w:val="en-US"/>
        </w:rPr>
        <w:t>parameters.</w:t>
      </w:r>
      <w:r w:rsidRPr="00E26AEC">
        <w:rPr>
          <w:color w:val="871094"/>
          <w:lang w:val="en-US"/>
        </w:rPr>
        <w:t>completeConditionsIsNegative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&amp;&amp; </w:t>
      </w:r>
      <w:proofErr w:type="spellStart"/>
      <w:r w:rsidRPr="00E26AEC">
        <w:rPr>
          <w:color w:val="080808"/>
          <w:lang w:val="en-US"/>
        </w:rPr>
        <w:t>isFailConditionsMet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    </w:t>
      </w:r>
      <w:proofErr w:type="spellStart"/>
      <w:r w:rsidRPr="00E26AEC">
        <w:rPr>
          <w:color w:val="871094"/>
          <w:lang w:val="en-US"/>
        </w:rPr>
        <w:t>failIndependentCount</w:t>
      </w:r>
      <w:proofErr w:type="spellEnd"/>
      <w:r w:rsidRPr="00E26AEC">
        <w:rPr>
          <w:color w:val="080808"/>
          <w:lang w:val="en-US"/>
        </w:rPr>
        <w:t>++;</w:t>
      </w:r>
      <w:r w:rsidRPr="00E26AEC">
        <w:rPr>
          <w:color w:val="080808"/>
          <w:lang w:val="en-US"/>
        </w:rPr>
        <w:br/>
        <w:t xml:space="preserve">            }</w:t>
      </w:r>
      <w:r w:rsidRPr="00E26AEC">
        <w:rPr>
          <w:color w:val="080808"/>
          <w:lang w:val="en-US"/>
        </w:rPr>
        <w:br/>
        <w:t xml:space="preserve">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public </w:t>
      </w:r>
      <w:proofErr w:type="spellStart"/>
      <w:r w:rsidRPr="00E26AEC">
        <w:rPr>
          <w:color w:val="000000"/>
          <w:lang w:val="en-US"/>
        </w:rPr>
        <w:t>GameStateResult</w:t>
      </w:r>
      <w:proofErr w:type="spellEnd"/>
      <w:r w:rsidRPr="00E26AEC">
        <w:rPr>
          <w:color w:val="000000"/>
          <w:lang w:val="en-US"/>
        </w:rPr>
        <w:t xml:space="preserve"> </w:t>
      </w:r>
      <w:proofErr w:type="spellStart"/>
      <w:r w:rsidRPr="00E26AEC">
        <w:rPr>
          <w:color w:val="00627A"/>
          <w:lang w:val="en-US"/>
        </w:rPr>
        <w:t>handleUpdatedRules</w:t>
      </w:r>
      <w:proofErr w:type="spellEnd"/>
      <w:r w:rsidRPr="00E26AEC">
        <w:rPr>
          <w:color w:val="080808"/>
          <w:lang w:val="en-US"/>
        </w:rPr>
        <w:t>(){</w:t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871094"/>
          <w:lang w:val="en-US"/>
        </w:rPr>
        <w:t>haveNotIndependent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871094"/>
          <w:lang w:val="en-US"/>
        </w:rPr>
        <w:t>notIndependentComplete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        </w:t>
      </w:r>
      <w:r w:rsidRPr="00E26AEC">
        <w:rPr>
          <w:color w:val="0033B3"/>
          <w:lang w:val="en-US"/>
        </w:rPr>
        <w:t xml:space="preserve">return </w:t>
      </w:r>
      <w:proofErr w:type="spellStart"/>
      <w:r w:rsidRPr="00E26AEC">
        <w:rPr>
          <w:color w:val="000000"/>
          <w:lang w:val="en-US"/>
        </w:rPr>
        <w:t>GameStateResult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PlayerWin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871094"/>
          <w:lang w:val="en-US"/>
        </w:rPr>
        <w:t>notIndependentFail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871094"/>
          <w:lang w:val="en-US"/>
        </w:rPr>
        <w:t>independentCount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== </w:t>
      </w:r>
      <w:r w:rsidRPr="00E26AEC">
        <w:rPr>
          <w:color w:val="1750EB"/>
          <w:lang w:val="en-US"/>
        </w:rPr>
        <w:t>0</w:t>
      </w:r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            </w:t>
      </w:r>
      <w:r w:rsidRPr="00E26AEC">
        <w:rPr>
          <w:color w:val="0033B3"/>
          <w:lang w:val="en-US"/>
        </w:rPr>
        <w:t xml:space="preserve">return </w:t>
      </w:r>
      <w:proofErr w:type="spellStart"/>
      <w:r w:rsidRPr="00E26AEC">
        <w:rPr>
          <w:color w:val="000000"/>
          <w:lang w:val="en-US"/>
        </w:rPr>
        <w:t>GameStateResult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PlayerLose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    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        </w:t>
      </w:r>
      <w:proofErr w:type="spellStart"/>
      <w:r w:rsidRPr="00E26AEC">
        <w:rPr>
          <w:color w:val="871094"/>
          <w:lang w:val="en-US"/>
        </w:rPr>
        <w:t>failIndependentCount</w:t>
      </w:r>
      <w:proofErr w:type="spellEnd"/>
      <w:r w:rsidRPr="00E26AEC">
        <w:rPr>
          <w:color w:val="080808"/>
          <w:lang w:val="en-US"/>
        </w:rPr>
        <w:t>++;</w:t>
      </w:r>
      <w:r w:rsidRPr="00E26AEC">
        <w:rPr>
          <w:color w:val="080808"/>
          <w:lang w:val="en-US"/>
        </w:rPr>
        <w:br/>
        <w:t xml:space="preserve">        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    </w:t>
      </w:r>
      <w:proofErr w:type="spellStart"/>
      <w:r w:rsidRPr="00E26AEC">
        <w:rPr>
          <w:color w:val="871094"/>
          <w:lang w:val="en-US"/>
        </w:rPr>
        <w:t>independentCount</w:t>
      </w:r>
      <w:proofErr w:type="spellEnd"/>
      <w:r w:rsidRPr="00E26AEC">
        <w:rPr>
          <w:color w:val="080808"/>
          <w:lang w:val="en-US"/>
        </w:rPr>
        <w:t>++;</w:t>
      </w:r>
      <w:r w:rsidRPr="00E26AEC">
        <w:rPr>
          <w:color w:val="080808"/>
          <w:lang w:val="en-US"/>
        </w:rPr>
        <w:br/>
        <w:t xml:space="preserve">    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871094"/>
          <w:lang w:val="en-US"/>
        </w:rPr>
        <w:t>independentCount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== </w:t>
      </w:r>
      <w:proofErr w:type="spellStart"/>
      <w:r w:rsidRPr="00E26AEC">
        <w:rPr>
          <w:color w:val="871094"/>
          <w:lang w:val="en-US"/>
        </w:rPr>
        <w:t>failIndependentCount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    </w:t>
      </w:r>
      <w:r w:rsidRPr="00E26AEC">
        <w:rPr>
          <w:color w:val="0033B3"/>
          <w:lang w:val="en-US"/>
        </w:rPr>
        <w:t xml:space="preserve">return </w:t>
      </w:r>
      <w:proofErr w:type="spellStart"/>
      <w:r w:rsidRPr="00E26AEC">
        <w:rPr>
          <w:color w:val="000000"/>
          <w:lang w:val="en-US"/>
        </w:rPr>
        <w:t>GameStateResult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PlayerLose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return </w:t>
      </w:r>
      <w:proofErr w:type="spellStart"/>
      <w:r w:rsidRPr="00E26AEC">
        <w:rPr>
          <w:color w:val="000000"/>
          <w:lang w:val="en-US"/>
        </w:rPr>
        <w:t>GameStateResult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None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}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private </w:t>
      </w:r>
      <w:proofErr w:type="spellStart"/>
      <w:r w:rsidRPr="00E26AEC">
        <w:rPr>
          <w:color w:val="0033B3"/>
          <w:lang w:val="en-US"/>
        </w:rPr>
        <w:t>enum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000000"/>
          <w:lang w:val="en-US"/>
        </w:rPr>
        <w:t>GameStateResult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>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i/>
          <w:iCs/>
          <w:color w:val="871094"/>
          <w:lang w:val="en-US"/>
        </w:rPr>
        <w:t>None</w:t>
      </w:r>
      <w:r w:rsidRPr="00E26AEC">
        <w:rPr>
          <w:color w:val="080808"/>
          <w:lang w:val="en-US"/>
        </w:rPr>
        <w:t xml:space="preserve">, </w:t>
      </w:r>
      <w:proofErr w:type="spellStart"/>
      <w:r w:rsidRPr="00E26AEC">
        <w:rPr>
          <w:i/>
          <w:iCs/>
          <w:color w:val="871094"/>
          <w:lang w:val="en-US"/>
        </w:rPr>
        <w:t>PlayerWin</w:t>
      </w:r>
      <w:proofErr w:type="spellEnd"/>
      <w:r w:rsidRPr="00E26AEC">
        <w:rPr>
          <w:color w:val="080808"/>
          <w:lang w:val="en-US"/>
        </w:rPr>
        <w:t xml:space="preserve">, </w:t>
      </w:r>
      <w:proofErr w:type="spellStart"/>
      <w:r w:rsidRPr="00E26AEC">
        <w:rPr>
          <w:i/>
          <w:iCs/>
          <w:color w:val="871094"/>
          <w:lang w:val="en-US"/>
        </w:rPr>
        <w:t>PlayerLose</w:t>
      </w:r>
      <w:proofErr w:type="spellEnd"/>
      <w:r w:rsidRPr="00E26AEC">
        <w:rPr>
          <w:i/>
          <w:iCs/>
          <w:color w:val="871094"/>
          <w:lang w:val="en-US"/>
        </w:rPr>
        <w:br/>
        <w:t xml:space="preserve">    </w:t>
      </w:r>
      <w:r w:rsidRPr="00E26AEC">
        <w:rPr>
          <w:color w:val="080808"/>
          <w:lang w:val="en-US"/>
        </w:rPr>
        <w:t>}</w:t>
      </w:r>
      <w:r w:rsidRPr="00E26AEC">
        <w:rPr>
          <w:color w:val="080808"/>
          <w:lang w:val="en-US"/>
        </w:rPr>
        <w:br/>
        <w:t>}</w:t>
      </w:r>
    </w:p>
    <w:p w14:paraId="7386DAD4" w14:textId="77777777" w:rsidR="00E26AEC" w:rsidRPr="00E26AEC" w:rsidRDefault="00E26AEC" w:rsidP="00E26AEC">
      <w:pPr>
        <w:pStyle w:val="HTML"/>
        <w:numPr>
          <w:ilvl w:val="0"/>
          <w:numId w:val="1"/>
        </w:numPr>
        <w:shd w:val="clear" w:color="auto" w:fill="FFFFFF"/>
        <w:rPr>
          <w:color w:val="080808"/>
          <w:lang w:val="en-US"/>
        </w:rPr>
      </w:pPr>
      <w:r w:rsidRPr="00E26AEC">
        <w:rPr>
          <w:color w:val="0033B3"/>
          <w:lang w:val="en-US"/>
        </w:rPr>
        <w:t xml:space="preserve">public class </w:t>
      </w:r>
      <w:proofErr w:type="spellStart"/>
      <w:r w:rsidRPr="00E26AEC">
        <w:rPr>
          <w:color w:val="000000"/>
          <w:lang w:val="en-US"/>
        </w:rPr>
        <w:t>FinishGameRulesHandlerFactory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>{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private final </w:t>
      </w:r>
      <w:r w:rsidRPr="00E26AEC">
        <w:rPr>
          <w:color w:val="000000"/>
          <w:lang w:val="en-US"/>
        </w:rPr>
        <w:t>List</w:t>
      </w:r>
      <w:r w:rsidRPr="00E26AEC">
        <w:rPr>
          <w:color w:val="080808"/>
          <w:lang w:val="en-US"/>
        </w:rPr>
        <w:t>&lt;</w:t>
      </w:r>
      <w:proofErr w:type="spellStart"/>
      <w:r w:rsidRPr="00E26AEC">
        <w:rPr>
          <w:color w:val="000000"/>
          <w:lang w:val="en-US"/>
        </w:rPr>
        <w:t>FinishGameRulesHandler</w:t>
      </w:r>
      <w:r w:rsidRPr="00E26AEC">
        <w:rPr>
          <w:color w:val="080808"/>
          <w:lang w:val="en-US"/>
        </w:rPr>
        <w:t>.</w:t>
      </w:r>
      <w:r w:rsidRPr="00E26AEC">
        <w:rPr>
          <w:color w:val="000000"/>
          <w:lang w:val="en-US"/>
        </w:rPr>
        <w:t>RuleParameters</w:t>
      </w:r>
      <w:proofErr w:type="spellEnd"/>
      <w:r w:rsidRPr="00E26AEC">
        <w:rPr>
          <w:color w:val="080808"/>
          <w:lang w:val="en-US"/>
        </w:rPr>
        <w:t xml:space="preserve">&gt; </w:t>
      </w:r>
      <w:proofErr w:type="spellStart"/>
      <w:r w:rsidRPr="00E26AEC">
        <w:rPr>
          <w:color w:val="871094"/>
          <w:lang w:val="en-US"/>
        </w:rPr>
        <w:t>gameRules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</w:t>
      </w:r>
      <w:r w:rsidRPr="00E26AEC">
        <w:rPr>
          <w:color w:val="00627A"/>
          <w:lang w:val="en-US"/>
        </w:rPr>
        <w:t>FinishGameRulesHandlerFactory</w:t>
      </w:r>
      <w:r w:rsidRPr="00E26AEC">
        <w:rPr>
          <w:color w:val="080808"/>
          <w:lang w:val="en-US"/>
        </w:rPr>
        <w:t>(</w:t>
      </w:r>
      <w:r w:rsidRPr="00E26AEC">
        <w:rPr>
          <w:color w:val="000000"/>
          <w:lang w:val="en-US"/>
        </w:rPr>
        <w:t>List</w:t>
      </w:r>
      <w:r w:rsidRPr="00E26AEC">
        <w:rPr>
          <w:color w:val="080808"/>
          <w:lang w:val="en-US"/>
        </w:rPr>
        <w:t>&lt;</w:t>
      </w:r>
      <w:r w:rsidRPr="00E26AEC">
        <w:rPr>
          <w:color w:val="000000"/>
          <w:lang w:val="en-US"/>
        </w:rPr>
        <w:t>FinishGameRulesHandler</w:t>
      </w:r>
      <w:r w:rsidRPr="00E26AEC">
        <w:rPr>
          <w:color w:val="080808"/>
          <w:lang w:val="en-US"/>
        </w:rPr>
        <w:t>.</w:t>
      </w:r>
      <w:r w:rsidRPr="00E26AEC">
        <w:rPr>
          <w:color w:val="000000"/>
          <w:lang w:val="en-US"/>
        </w:rPr>
        <w:t>RuleParameters</w:t>
      </w:r>
      <w:r w:rsidRPr="00E26AEC">
        <w:rPr>
          <w:color w:val="080808"/>
          <w:lang w:val="en-US"/>
        </w:rPr>
        <w:t xml:space="preserve">&gt; </w:t>
      </w:r>
      <w:proofErr w:type="spellStart"/>
      <w:r w:rsidRPr="00E26AEC">
        <w:rPr>
          <w:color w:val="080808"/>
          <w:lang w:val="en-US"/>
        </w:rPr>
        <w:t>gameRules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</w:t>
      </w:r>
      <w:proofErr w:type="spellStart"/>
      <w:r w:rsidRPr="00E26AEC">
        <w:rPr>
          <w:color w:val="0033B3"/>
          <w:lang w:val="en-US"/>
        </w:rPr>
        <w:t>this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gameRules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 </w:t>
      </w:r>
      <w:proofErr w:type="spellStart"/>
      <w:r w:rsidRPr="00E26AEC">
        <w:rPr>
          <w:color w:val="080808"/>
          <w:lang w:val="en-US"/>
        </w:rPr>
        <w:t>gameRules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</w:t>
      </w:r>
      <w:proofErr w:type="spellStart"/>
      <w:r w:rsidRPr="00E26AEC">
        <w:rPr>
          <w:color w:val="000000"/>
          <w:lang w:val="en-US"/>
        </w:rPr>
        <w:t>FinishGameRulesHandler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0627A"/>
          <w:lang w:val="en-US"/>
        </w:rPr>
        <w:t>create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HexagonField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>field){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return new </w:t>
      </w:r>
      <w:proofErr w:type="spellStart"/>
      <w:r w:rsidRPr="00E26AEC">
        <w:rPr>
          <w:color w:val="080808"/>
          <w:lang w:val="en-US"/>
        </w:rPr>
        <w:t>FinishGameRulesHandler</w:t>
      </w:r>
      <w:proofErr w:type="spellEnd"/>
      <w:r w:rsidRPr="00E26AEC">
        <w:rPr>
          <w:color w:val="080808"/>
          <w:lang w:val="en-US"/>
        </w:rPr>
        <w:t xml:space="preserve">(field, </w:t>
      </w:r>
      <w:proofErr w:type="spellStart"/>
      <w:r w:rsidRPr="00E26AEC">
        <w:rPr>
          <w:color w:val="871094"/>
          <w:lang w:val="en-US"/>
        </w:rPr>
        <w:t>gameRules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9E880D"/>
          <w:lang w:val="en-US"/>
        </w:rPr>
        <w:t>@Override</w:t>
      </w:r>
      <w:r w:rsidRPr="00E26AEC">
        <w:rPr>
          <w:color w:val="9E880D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</w:t>
      </w:r>
      <w:r w:rsidRPr="00E26AEC">
        <w:rPr>
          <w:color w:val="000000"/>
          <w:lang w:val="en-US"/>
        </w:rPr>
        <w:t xml:space="preserve">String </w:t>
      </w:r>
      <w:proofErr w:type="spellStart"/>
      <w:r w:rsidRPr="00E26AEC">
        <w:rPr>
          <w:color w:val="00627A"/>
          <w:lang w:val="en-US"/>
        </w:rPr>
        <w:t>toString</w:t>
      </w:r>
      <w:proofErr w:type="spellEnd"/>
      <w:r w:rsidRPr="00E26AEC">
        <w:rPr>
          <w:color w:val="080808"/>
          <w:lang w:val="en-US"/>
        </w:rPr>
        <w:t>() 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0000"/>
          <w:lang w:val="en-US"/>
        </w:rPr>
        <w:t xml:space="preserve">StringBuilder result </w:t>
      </w:r>
      <w:r w:rsidRPr="00E26AEC">
        <w:rPr>
          <w:color w:val="080808"/>
          <w:lang w:val="en-US"/>
        </w:rPr>
        <w:t xml:space="preserve">= </w:t>
      </w:r>
      <w:r w:rsidRPr="00E26AEC">
        <w:rPr>
          <w:color w:val="0033B3"/>
          <w:lang w:val="en-US"/>
        </w:rPr>
        <w:t xml:space="preserve">new </w:t>
      </w:r>
      <w:r w:rsidRPr="00E26AEC">
        <w:rPr>
          <w:color w:val="080808"/>
          <w:lang w:val="en-US"/>
        </w:rPr>
        <w:t>StringBuilder();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for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FinishGameRulesHandler</w:t>
      </w:r>
      <w:r w:rsidRPr="00E26AEC">
        <w:rPr>
          <w:color w:val="080808"/>
          <w:lang w:val="en-US"/>
        </w:rPr>
        <w:t>.</w:t>
      </w:r>
      <w:r w:rsidRPr="00E26AEC">
        <w:rPr>
          <w:color w:val="000000"/>
          <w:lang w:val="en-US"/>
        </w:rPr>
        <w:t>RuleParameters</w:t>
      </w:r>
      <w:proofErr w:type="spellEnd"/>
      <w:r w:rsidRPr="00E26AEC">
        <w:rPr>
          <w:color w:val="000000"/>
          <w:lang w:val="en-US"/>
        </w:rPr>
        <w:t xml:space="preserve"> parameters </w:t>
      </w:r>
      <w:r w:rsidRPr="00E26AEC">
        <w:rPr>
          <w:color w:val="080808"/>
          <w:lang w:val="en-US"/>
        </w:rPr>
        <w:t xml:space="preserve">: </w:t>
      </w:r>
      <w:proofErr w:type="spellStart"/>
      <w:r w:rsidRPr="00E26AEC">
        <w:rPr>
          <w:color w:val="871094"/>
          <w:lang w:val="en-US"/>
        </w:rPr>
        <w:t>gameRules</w:t>
      </w:r>
      <w:proofErr w:type="spellEnd"/>
      <w:r w:rsidRPr="00E26AEC">
        <w:rPr>
          <w:color w:val="080808"/>
          <w:lang w:val="en-US"/>
        </w:rPr>
        <w:t>) {</w:t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parameters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ruleLinkType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== </w:t>
      </w:r>
      <w:proofErr w:type="spellStart"/>
      <w:r w:rsidRPr="00E26AEC">
        <w:rPr>
          <w:color w:val="000000"/>
          <w:lang w:val="en-US"/>
        </w:rPr>
        <w:t>RuleLinkType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OR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    </w:t>
      </w:r>
      <w:r w:rsidRPr="00E26AEC">
        <w:rPr>
          <w:color w:val="0033B3"/>
          <w:lang w:val="en-US"/>
        </w:rPr>
        <w:t>continue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result</w:t>
      </w:r>
      <w:r w:rsidRPr="00E26AEC">
        <w:rPr>
          <w:color w:val="080808"/>
          <w:lang w:val="en-US"/>
        </w:rPr>
        <w:t>.length</w:t>
      </w:r>
      <w:proofErr w:type="spellEnd"/>
      <w:r w:rsidRPr="00E26AEC">
        <w:rPr>
          <w:color w:val="080808"/>
          <w:lang w:val="en-US"/>
        </w:rPr>
        <w:t xml:space="preserve">() != </w:t>
      </w:r>
      <w:r w:rsidRPr="00E26AEC">
        <w:rPr>
          <w:color w:val="1750EB"/>
          <w:lang w:val="en-US"/>
        </w:rPr>
        <w:t>0</w:t>
      </w:r>
      <w:r w:rsidRPr="00E26AEC">
        <w:rPr>
          <w:color w:val="080808"/>
          <w:lang w:val="en-US"/>
        </w:rPr>
        <w:t>) {</w:t>
      </w:r>
      <w:r w:rsidRPr="00E26AEC">
        <w:rPr>
          <w:color w:val="080808"/>
          <w:lang w:val="en-US"/>
        </w:rPr>
        <w:br/>
        <w:t xml:space="preserve">                </w:t>
      </w:r>
      <w:proofErr w:type="spellStart"/>
      <w:r w:rsidRPr="00E26AEC">
        <w:rPr>
          <w:color w:val="000000"/>
          <w:lang w:val="en-US"/>
        </w:rPr>
        <w:t>result</w:t>
      </w:r>
      <w:r w:rsidRPr="00E26AEC">
        <w:rPr>
          <w:color w:val="080808"/>
          <w:lang w:val="en-US"/>
        </w:rPr>
        <w:t>.append</w:t>
      </w:r>
      <w:proofErr w:type="spellEnd"/>
      <w:r w:rsidRPr="00E26AEC">
        <w:rPr>
          <w:color w:val="080808"/>
          <w:lang w:val="en-US"/>
        </w:rPr>
        <w:t>(</w:t>
      </w:r>
      <w:r w:rsidRPr="00E26AEC">
        <w:rPr>
          <w:color w:val="067D17"/>
          <w:lang w:val="en-US"/>
        </w:rPr>
        <w:t xml:space="preserve">" </w:t>
      </w:r>
      <w:r>
        <w:rPr>
          <w:color w:val="067D17"/>
        </w:rPr>
        <w:t>И</w:t>
      </w:r>
      <w:r w:rsidRPr="00E26AEC">
        <w:rPr>
          <w:color w:val="067D17"/>
          <w:lang w:val="en-US"/>
        </w:rPr>
        <w:t xml:space="preserve"> "</w:t>
      </w:r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lastRenderedPageBreak/>
        <w:t xml:space="preserve">    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parameters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completeConditionsIsNegative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    </w:t>
      </w:r>
      <w:proofErr w:type="spellStart"/>
      <w:r w:rsidRPr="00E26AEC">
        <w:rPr>
          <w:color w:val="000000"/>
          <w:lang w:val="en-US"/>
        </w:rPr>
        <w:t>result</w:t>
      </w:r>
      <w:r w:rsidRPr="00E26AEC">
        <w:rPr>
          <w:color w:val="080808"/>
          <w:lang w:val="en-US"/>
        </w:rPr>
        <w:t>.append</w:t>
      </w:r>
      <w:proofErr w:type="spellEnd"/>
      <w:r w:rsidRPr="00E26AEC">
        <w:rPr>
          <w:color w:val="080808"/>
          <w:lang w:val="en-US"/>
        </w:rPr>
        <w:t>(</w:t>
      </w:r>
      <w:r w:rsidRPr="00E26AEC">
        <w:rPr>
          <w:color w:val="067D17"/>
          <w:lang w:val="en-US"/>
        </w:rPr>
        <w:t>"</w:t>
      </w:r>
      <w:r>
        <w:rPr>
          <w:color w:val="067D17"/>
        </w:rPr>
        <w:t>НЕ</w:t>
      </w:r>
      <w:r w:rsidRPr="00E26AEC">
        <w:rPr>
          <w:color w:val="067D17"/>
          <w:lang w:val="en-US"/>
        </w:rPr>
        <w:t xml:space="preserve"> "</w:t>
      </w:r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</w:t>
      </w:r>
      <w:proofErr w:type="spellStart"/>
      <w:r w:rsidRPr="00E26AEC">
        <w:rPr>
          <w:color w:val="000000"/>
          <w:lang w:val="en-US"/>
        </w:rPr>
        <w:t>result</w:t>
      </w:r>
      <w:r w:rsidRPr="00E26AEC">
        <w:rPr>
          <w:color w:val="080808"/>
          <w:lang w:val="en-US"/>
        </w:rPr>
        <w:t>.append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parameters</w:t>
      </w:r>
      <w:r w:rsidRPr="00E26AEC">
        <w:rPr>
          <w:color w:val="080808"/>
          <w:lang w:val="en-US"/>
        </w:rPr>
        <w:t>.toStringRule</w:t>
      </w:r>
      <w:proofErr w:type="spellEnd"/>
      <w:r w:rsidRPr="00E26AEC">
        <w:rPr>
          <w:color w:val="080808"/>
          <w:lang w:val="en-US"/>
        </w:rPr>
        <w:t>());</w:t>
      </w:r>
      <w:r w:rsidRPr="00E26AEC">
        <w:rPr>
          <w:color w:val="080808"/>
          <w:lang w:val="en-US"/>
        </w:rPr>
        <w:br/>
        <w:t xml:space="preserve">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for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FinishGameRulesHandler</w:t>
      </w:r>
      <w:r w:rsidRPr="00E26AEC">
        <w:rPr>
          <w:color w:val="080808"/>
          <w:lang w:val="en-US"/>
        </w:rPr>
        <w:t>.</w:t>
      </w:r>
      <w:r w:rsidRPr="00E26AEC">
        <w:rPr>
          <w:color w:val="000000"/>
          <w:lang w:val="en-US"/>
        </w:rPr>
        <w:t>RuleParameters</w:t>
      </w:r>
      <w:proofErr w:type="spellEnd"/>
      <w:r w:rsidRPr="00E26AEC">
        <w:rPr>
          <w:color w:val="000000"/>
          <w:lang w:val="en-US"/>
        </w:rPr>
        <w:t xml:space="preserve"> parameters </w:t>
      </w:r>
      <w:r w:rsidRPr="00E26AEC">
        <w:rPr>
          <w:color w:val="080808"/>
          <w:lang w:val="en-US"/>
        </w:rPr>
        <w:t xml:space="preserve">: </w:t>
      </w:r>
      <w:proofErr w:type="spellStart"/>
      <w:r w:rsidRPr="00E26AEC">
        <w:rPr>
          <w:color w:val="871094"/>
          <w:lang w:val="en-US"/>
        </w:rPr>
        <w:t>gameRules</w:t>
      </w:r>
      <w:proofErr w:type="spellEnd"/>
      <w:r w:rsidRPr="00E26AEC">
        <w:rPr>
          <w:color w:val="080808"/>
          <w:lang w:val="en-US"/>
        </w:rPr>
        <w:t>) {</w:t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parameters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ruleLinkType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!= </w:t>
      </w:r>
      <w:proofErr w:type="spellStart"/>
      <w:r w:rsidRPr="00E26AEC">
        <w:rPr>
          <w:color w:val="000000"/>
          <w:lang w:val="en-US"/>
        </w:rPr>
        <w:t>RuleLinkType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OR</w:t>
      </w:r>
      <w:proofErr w:type="spellEnd"/>
      <w:r w:rsidRPr="00E26AEC">
        <w:rPr>
          <w:color w:val="080808"/>
          <w:lang w:val="en-US"/>
        </w:rPr>
        <w:t>) {</w:t>
      </w:r>
      <w:r w:rsidRPr="00E26AEC">
        <w:rPr>
          <w:color w:val="080808"/>
          <w:lang w:val="en-US"/>
        </w:rPr>
        <w:br/>
        <w:t xml:space="preserve">                </w:t>
      </w:r>
      <w:r w:rsidRPr="00E26AEC">
        <w:rPr>
          <w:color w:val="0033B3"/>
          <w:lang w:val="en-US"/>
        </w:rPr>
        <w:t>continue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result</w:t>
      </w:r>
      <w:r w:rsidRPr="00E26AEC">
        <w:rPr>
          <w:color w:val="080808"/>
          <w:lang w:val="en-US"/>
        </w:rPr>
        <w:t>.length</w:t>
      </w:r>
      <w:proofErr w:type="spellEnd"/>
      <w:r w:rsidRPr="00E26AEC">
        <w:rPr>
          <w:color w:val="080808"/>
          <w:lang w:val="en-US"/>
        </w:rPr>
        <w:t xml:space="preserve">() != </w:t>
      </w:r>
      <w:r w:rsidRPr="00E26AEC">
        <w:rPr>
          <w:color w:val="1750EB"/>
          <w:lang w:val="en-US"/>
        </w:rPr>
        <w:t>0</w:t>
      </w:r>
      <w:r w:rsidRPr="00E26AEC">
        <w:rPr>
          <w:color w:val="080808"/>
          <w:lang w:val="en-US"/>
        </w:rPr>
        <w:t>) {</w:t>
      </w:r>
      <w:r w:rsidRPr="00E26AEC">
        <w:rPr>
          <w:color w:val="080808"/>
          <w:lang w:val="en-US"/>
        </w:rPr>
        <w:br/>
        <w:t xml:space="preserve">                </w:t>
      </w:r>
      <w:proofErr w:type="spellStart"/>
      <w:r w:rsidRPr="00E26AEC">
        <w:rPr>
          <w:color w:val="000000"/>
          <w:lang w:val="en-US"/>
        </w:rPr>
        <w:t>result</w:t>
      </w:r>
      <w:r w:rsidRPr="00E26AEC">
        <w:rPr>
          <w:color w:val="080808"/>
          <w:lang w:val="en-US"/>
        </w:rPr>
        <w:t>.append</w:t>
      </w:r>
      <w:proofErr w:type="spellEnd"/>
      <w:r w:rsidRPr="00E26AEC">
        <w:rPr>
          <w:color w:val="080808"/>
          <w:lang w:val="en-US"/>
        </w:rPr>
        <w:t>(</w:t>
      </w:r>
      <w:r w:rsidRPr="00E26AEC">
        <w:rPr>
          <w:color w:val="067D17"/>
          <w:lang w:val="en-US"/>
        </w:rPr>
        <w:t xml:space="preserve">" </w:t>
      </w:r>
      <w:r>
        <w:rPr>
          <w:color w:val="067D17"/>
        </w:rPr>
        <w:t>ИЛИ</w:t>
      </w:r>
      <w:r w:rsidRPr="00E26AEC">
        <w:rPr>
          <w:color w:val="067D17"/>
          <w:lang w:val="en-US"/>
        </w:rPr>
        <w:t xml:space="preserve"> "</w:t>
      </w:r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parameters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completeConditionsIsNegative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    </w:t>
      </w:r>
      <w:proofErr w:type="spellStart"/>
      <w:r w:rsidRPr="00E26AEC">
        <w:rPr>
          <w:color w:val="000000"/>
          <w:lang w:val="en-US"/>
        </w:rPr>
        <w:t>result</w:t>
      </w:r>
      <w:r w:rsidRPr="00E26AEC">
        <w:rPr>
          <w:color w:val="080808"/>
          <w:lang w:val="en-US"/>
        </w:rPr>
        <w:t>.append</w:t>
      </w:r>
      <w:proofErr w:type="spellEnd"/>
      <w:r w:rsidRPr="00E26AEC">
        <w:rPr>
          <w:color w:val="080808"/>
          <w:lang w:val="en-US"/>
        </w:rPr>
        <w:t>(</w:t>
      </w:r>
      <w:r w:rsidRPr="00E26AEC">
        <w:rPr>
          <w:color w:val="067D17"/>
          <w:lang w:val="en-US"/>
        </w:rPr>
        <w:t>"</w:t>
      </w:r>
      <w:r>
        <w:rPr>
          <w:color w:val="067D17"/>
        </w:rPr>
        <w:t>НЕ</w:t>
      </w:r>
      <w:r w:rsidRPr="00E26AEC">
        <w:rPr>
          <w:color w:val="067D17"/>
          <w:lang w:val="en-US"/>
        </w:rPr>
        <w:t xml:space="preserve"> "</w:t>
      </w:r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    </w:t>
      </w:r>
      <w:proofErr w:type="spellStart"/>
      <w:r w:rsidRPr="00E26AEC">
        <w:rPr>
          <w:color w:val="000000"/>
          <w:lang w:val="en-US"/>
        </w:rPr>
        <w:t>result</w:t>
      </w:r>
      <w:r w:rsidRPr="00E26AEC">
        <w:rPr>
          <w:color w:val="080808"/>
          <w:lang w:val="en-US"/>
        </w:rPr>
        <w:t>.append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parameters</w:t>
      </w:r>
      <w:r w:rsidRPr="00E26AEC">
        <w:rPr>
          <w:color w:val="080808"/>
          <w:lang w:val="en-US"/>
        </w:rPr>
        <w:t>.toStringRule</w:t>
      </w:r>
      <w:proofErr w:type="spellEnd"/>
      <w:r w:rsidRPr="00E26AEC">
        <w:rPr>
          <w:color w:val="080808"/>
          <w:lang w:val="en-US"/>
        </w:rPr>
        <w:t>());</w:t>
      </w:r>
      <w:r w:rsidRPr="00E26AEC">
        <w:rPr>
          <w:color w:val="080808"/>
          <w:lang w:val="en-US"/>
        </w:rPr>
        <w:br/>
        <w:t xml:space="preserve">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return </w:t>
      </w:r>
      <w:proofErr w:type="spellStart"/>
      <w:r w:rsidRPr="00E26AEC">
        <w:rPr>
          <w:color w:val="000000"/>
          <w:lang w:val="en-US"/>
        </w:rPr>
        <w:t>result</w:t>
      </w:r>
      <w:r w:rsidRPr="00E26AEC">
        <w:rPr>
          <w:color w:val="080808"/>
          <w:lang w:val="en-US"/>
        </w:rPr>
        <w:t>.toString</w:t>
      </w:r>
      <w:proofErr w:type="spellEnd"/>
      <w:r w:rsidRPr="00E26AEC">
        <w:rPr>
          <w:color w:val="080808"/>
          <w:lang w:val="en-US"/>
        </w:rPr>
        <w:t>();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  <w:t>}</w:t>
      </w:r>
    </w:p>
    <w:p w14:paraId="04FED1D8" w14:textId="6BE793CA" w:rsidR="00E26AEC" w:rsidRDefault="00E26AEC" w:rsidP="00E26AEC">
      <w:pPr>
        <w:pStyle w:val="HTML"/>
        <w:shd w:val="clear" w:color="auto" w:fill="FFFFFF"/>
        <w:rPr>
          <w:color w:val="080808"/>
          <w:lang w:val="en-US"/>
        </w:rPr>
      </w:pPr>
    </w:p>
    <w:p w14:paraId="3537F62A" w14:textId="77777777" w:rsidR="00E26AEC" w:rsidRPr="00E26AEC" w:rsidRDefault="00E26AEC" w:rsidP="00E26AEC">
      <w:pPr>
        <w:pStyle w:val="HTML"/>
        <w:shd w:val="clear" w:color="auto" w:fill="FFFFFF"/>
        <w:rPr>
          <w:color w:val="080808"/>
          <w:lang w:val="en-US"/>
        </w:rPr>
      </w:pPr>
      <w:r w:rsidRPr="00E26AEC">
        <w:rPr>
          <w:color w:val="0033B3"/>
          <w:lang w:val="en-US"/>
        </w:rPr>
        <w:t xml:space="preserve">public class </w:t>
      </w:r>
      <w:proofErr w:type="spellStart"/>
      <w:r w:rsidRPr="00E26AEC">
        <w:rPr>
          <w:color w:val="000000"/>
          <w:lang w:val="en-US"/>
        </w:rPr>
        <w:t>RobotStepsFinishGameRule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033B3"/>
          <w:lang w:val="en-US"/>
        </w:rPr>
        <w:t xml:space="preserve">extends </w:t>
      </w:r>
      <w:proofErr w:type="spellStart"/>
      <w:r w:rsidRPr="00E26AEC">
        <w:rPr>
          <w:color w:val="000000"/>
          <w:lang w:val="en-US"/>
        </w:rPr>
        <w:t>BaseGameRule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>{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private final </w:t>
      </w:r>
      <w:proofErr w:type="spellStart"/>
      <w:r w:rsidRPr="00E26AEC">
        <w:rPr>
          <w:color w:val="000000"/>
          <w:lang w:val="en-US"/>
        </w:rPr>
        <w:t>RuleMode</w:t>
      </w:r>
      <w:proofErr w:type="spellEnd"/>
      <w:r w:rsidRPr="00E26AEC">
        <w:rPr>
          <w:color w:val="000000"/>
          <w:lang w:val="en-US"/>
        </w:rPr>
        <w:t xml:space="preserve"> </w:t>
      </w:r>
      <w:proofErr w:type="spellStart"/>
      <w:r w:rsidRPr="00E26AEC">
        <w:rPr>
          <w:color w:val="871094"/>
          <w:lang w:val="en-US"/>
        </w:rPr>
        <w:t>ruleMode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private final int </w:t>
      </w:r>
      <w:r w:rsidRPr="00E26AEC">
        <w:rPr>
          <w:color w:val="871094"/>
          <w:lang w:val="en-US"/>
        </w:rPr>
        <w:t>value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private </w:t>
      </w:r>
      <w:r w:rsidRPr="00E26AEC">
        <w:rPr>
          <w:color w:val="000000"/>
          <w:lang w:val="en-US"/>
        </w:rPr>
        <w:t xml:space="preserve">Cell </w:t>
      </w:r>
      <w:proofErr w:type="spellStart"/>
      <w:r w:rsidRPr="00E26AEC">
        <w:rPr>
          <w:color w:val="871094"/>
          <w:lang w:val="en-US"/>
        </w:rPr>
        <w:t>lastRobotCell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 </w:t>
      </w:r>
      <w:r w:rsidRPr="00E26AEC">
        <w:rPr>
          <w:color w:val="0033B3"/>
          <w:lang w:val="en-US"/>
        </w:rPr>
        <w:t>null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private int </w:t>
      </w:r>
      <w:proofErr w:type="spellStart"/>
      <w:r w:rsidRPr="00E26AEC">
        <w:rPr>
          <w:color w:val="871094"/>
          <w:lang w:val="en-US"/>
        </w:rPr>
        <w:t>stepsCount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</w:t>
      </w:r>
      <w:proofErr w:type="spellStart"/>
      <w:r w:rsidRPr="00E26AEC">
        <w:rPr>
          <w:color w:val="00627A"/>
          <w:lang w:val="en-US"/>
        </w:rPr>
        <w:t>RobotStepsFinishGameRule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HexagonField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field, </w:t>
      </w:r>
      <w:proofErr w:type="spellStart"/>
      <w:r w:rsidRPr="00E26AEC">
        <w:rPr>
          <w:color w:val="000000"/>
          <w:lang w:val="en-US"/>
        </w:rPr>
        <w:t>RuleMode</w:t>
      </w:r>
      <w:proofErr w:type="spellEnd"/>
      <w:r w:rsidRPr="00E26AEC">
        <w:rPr>
          <w:color w:val="000000"/>
          <w:lang w:val="en-US"/>
        </w:rPr>
        <w:t xml:space="preserve"> </w:t>
      </w:r>
      <w:proofErr w:type="spellStart"/>
      <w:r w:rsidRPr="00E26AEC">
        <w:rPr>
          <w:color w:val="080808"/>
          <w:lang w:val="en-US"/>
        </w:rPr>
        <w:t>ruleMode</w:t>
      </w:r>
      <w:proofErr w:type="spellEnd"/>
      <w:r w:rsidRPr="00E26AEC">
        <w:rPr>
          <w:color w:val="080808"/>
          <w:lang w:val="en-US"/>
        </w:rPr>
        <w:t xml:space="preserve">, </w:t>
      </w:r>
      <w:r w:rsidRPr="00E26AEC">
        <w:rPr>
          <w:color w:val="0033B3"/>
          <w:lang w:val="en-US"/>
        </w:rPr>
        <w:t xml:space="preserve">int </w:t>
      </w:r>
      <w:r w:rsidRPr="00E26AEC">
        <w:rPr>
          <w:color w:val="080808"/>
          <w:lang w:val="en-US"/>
        </w:rPr>
        <w:t>value) 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>super</w:t>
      </w:r>
      <w:r w:rsidRPr="00E26AEC">
        <w:rPr>
          <w:color w:val="080808"/>
          <w:lang w:val="en-US"/>
        </w:rPr>
        <w:t>(field);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proofErr w:type="spellStart"/>
      <w:r w:rsidRPr="00E26AEC">
        <w:rPr>
          <w:color w:val="0033B3"/>
          <w:lang w:val="en-US"/>
        </w:rPr>
        <w:t>this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ruleMode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 </w:t>
      </w:r>
      <w:proofErr w:type="spellStart"/>
      <w:r w:rsidRPr="00E26AEC">
        <w:rPr>
          <w:color w:val="080808"/>
          <w:lang w:val="en-US"/>
        </w:rPr>
        <w:t>ruleMode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</w:t>
      </w:r>
      <w:proofErr w:type="spellStart"/>
      <w:r w:rsidRPr="00E26AEC">
        <w:rPr>
          <w:color w:val="0033B3"/>
          <w:lang w:val="en-US"/>
        </w:rPr>
        <w:t>this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value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>= value;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9E880D"/>
          <w:lang w:val="en-US"/>
        </w:rPr>
        <w:t>@Override</w:t>
      </w:r>
      <w:r w:rsidRPr="00E26AEC">
        <w:rPr>
          <w:color w:val="9E880D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void </w:t>
      </w:r>
      <w:proofErr w:type="spellStart"/>
      <w:r w:rsidRPr="00E26AEC">
        <w:rPr>
          <w:color w:val="00627A"/>
          <w:lang w:val="en-US"/>
        </w:rPr>
        <w:t>updateGameState</w:t>
      </w:r>
      <w:proofErr w:type="spellEnd"/>
      <w:r w:rsidRPr="00E26AEC">
        <w:rPr>
          <w:color w:val="080808"/>
          <w:lang w:val="en-US"/>
        </w:rPr>
        <w:t>() 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0000"/>
          <w:lang w:val="en-US"/>
        </w:rPr>
        <w:t xml:space="preserve">Robot </w:t>
      </w:r>
      <w:proofErr w:type="spellStart"/>
      <w:r w:rsidRPr="00E26AEC">
        <w:rPr>
          <w:color w:val="000000"/>
          <w:lang w:val="en-US"/>
        </w:rPr>
        <w:t>robot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>= (</w:t>
      </w:r>
      <w:r w:rsidRPr="00E26AEC">
        <w:rPr>
          <w:color w:val="000000"/>
          <w:lang w:val="en-US"/>
        </w:rPr>
        <w:t>Robot</w:t>
      </w:r>
      <w:r w:rsidRPr="00E26AEC">
        <w:rPr>
          <w:color w:val="080808"/>
          <w:lang w:val="en-US"/>
        </w:rPr>
        <w:t xml:space="preserve">) </w:t>
      </w:r>
      <w:proofErr w:type="spellStart"/>
      <w:r w:rsidRPr="00E26AEC">
        <w:rPr>
          <w:color w:val="871094"/>
          <w:lang w:val="en-US"/>
        </w:rPr>
        <w:t>field</w:t>
      </w:r>
      <w:r w:rsidRPr="00E26AEC">
        <w:rPr>
          <w:color w:val="080808"/>
          <w:lang w:val="en-US"/>
        </w:rPr>
        <w:t>.getSpawnedObjects</w:t>
      </w:r>
      <w:proofErr w:type="spellEnd"/>
      <w:r w:rsidRPr="00E26AEC">
        <w:rPr>
          <w:color w:val="080808"/>
          <w:lang w:val="en-US"/>
        </w:rPr>
        <w:t xml:space="preserve">().stream().filter(obj -&gt; obj </w:t>
      </w:r>
      <w:proofErr w:type="spellStart"/>
      <w:r w:rsidRPr="00E26AEC">
        <w:rPr>
          <w:color w:val="0033B3"/>
          <w:lang w:val="en-US"/>
        </w:rPr>
        <w:t>instanceof</w:t>
      </w:r>
      <w:proofErr w:type="spellEnd"/>
      <w:r w:rsidRPr="00E26AEC">
        <w:rPr>
          <w:color w:val="0033B3"/>
          <w:lang w:val="en-US"/>
        </w:rPr>
        <w:t xml:space="preserve"> </w:t>
      </w:r>
      <w:r w:rsidRPr="00E26AEC">
        <w:rPr>
          <w:color w:val="000000"/>
          <w:lang w:val="en-US"/>
        </w:rPr>
        <w:t>Robot</w:t>
      </w:r>
      <w:r w:rsidRPr="00E26AEC">
        <w:rPr>
          <w:color w:val="080808"/>
          <w:lang w:val="en-US"/>
        </w:rPr>
        <w:t>).</w:t>
      </w:r>
      <w:proofErr w:type="spellStart"/>
      <w:r w:rsidRPr="00E26AEC">
        <w:rPr>
          <w:color w:val="080808"/>
          <w:lang w:val="en-US"/>
        </w:rPr>
        <w:t>findFirst</w:t>
      </w:r>
      <w:proofErr w:type="spellEnd"/>
      <w:r w:rsidRPr="00E26AEC">
        <w:rPr>
          <w:color w:val="080808"/>
          <w:lang w:val="en-US"/>
        </w:rPr>
        <w:t>().</w:t>
      </w:r>
      <w:proofErr w:type="spellStart"/>
      <w:r w:rsidRPr="00E26AEC">
        <w:rPr>
          <w:color w:val="080808"/>
          <w:lang w:val="en-US"/>
        </w:rPr>
        <w:t>orElse</w:t>
      </w:r>
      <w:proofErr w:type="spellEnd"/>
      <w:r w:rsidRPr="00E26AEC">
        <w:rPr>
          <w:color w:val="080808"/>
          <w:lang w:val="en-US"/>
        </w:rPr>
        <w:t>(</w:t>
      </w:r>
      <w:r w:rsidRPr="00E26AEC">
        <w:rPr>
          <w:color w:val="0033B3"/>
          <w:lang w:val="en-US"/>
        </w:rPr>
        <w:t>null</w:t>
      </w:r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(!</w:t>
      </w:r>
      <w:proofErr w:type="spellStart"/>
      <w:r w:rsidRPr="00E26AEC">
        <w:rPr>
          <w:color w:val="000000"/>
          <w:lang w:val="en-US"/>
        </w:rPr>
        <w:t>robot</w:t>
      </w:r>
      <w:r w:rsidRPr="00E26AEC">
        <w:rPr>
          <w:color w:val="080808"/>
          <w:lang w:val="en-US"/>
        </w:rPr>
        <w:t>.getCell</w:t>
      </w:r>
      <w:proofErr w:type="spellEnd"/>
      <w:r w:rsidRPr="00E26AEC">
        <w:rPr>
          <w:color w:val="080808"/>
          <w:lang w:val="en-US"/>
        </w:rPr>
        <w:t>().equals(</w:t>
      </w:r>
      <w:proofErr w:type="spellStart"/>
      <w:r w:rsidRPr="00E26AEC">
        <w:rPr>
          <w:color w:val="871094"/>
          <w:lang w:val="en-US"/>
        </w:rPr>
        <w:t>lastRobotCell</w:t>
      </w:r>
      <w:proofErr w:type="spellEnd"/>
      <w:r w:rsidRPr="00E26AEC">
        <w:rPr>
          <w:color w:val="080808"/>
          <w:lang w:val="en-US"/>
        </w:rPr>
        <w:t>)){</w:t>
      </w:r>
      <w:r w:rsidRPr="00E26AEC">
        <w:rPr>
          <w:color w:val="080808"/>
          <w:lang w:val="en-US"/>
        </w:rPr>
        <w:br/>
        <w:t xml:space="preserve">            </w:t>
      </w:r>
      <w:proofErr w:type="spellStart"/>
      <w:r w:rsidRPr="00E26AEC">
        <w:rPr>
          <w:color w:val="871094"/>
          <w:lang w:val="en-US"/>
        </w:rPr>
        <w:t>lastRobotCell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 </w:t>
      </w:r>
      <w:proofErr w:type="spellStart"/>
      <w:r w:rsidRPr="00E26AEC">
        <w:rPr>
          <w:color w:val="000000"/>
          <w:lang w:val="en-US"/>
        </w:rPr>
        <w:t>robot</w:t>
      </w:r>
      <w:r w:rsidRPr="00E26AEC">
        <w:rPr>
          <w:color w:val="080808"/>
          <w:lang w:val="en-US"/>
        </w:rPr>
        <w:t>.getCell</w:t>
      </w:r>
      <w:proofErr w:type="spellEnd"/>
      <w:r w:rsidRPr="00E26AEC">
        <w:rPr>
          <w:color w:val="080808"/>
          <w:lang w:val="en-US"/>
        </w:rPr>
        <w:t>();</w:t>
      </w:r>
      <w:r w:rsidRPr="00E26AEC">
        <w:rPr>
          <w:color w:val="080808"/>
          <w:lang w:val="en-US"/>
        </w:rPr>
        <w:br/>
        <w:t xml:space="preserve">            </w:t>
      </w:r>
      <w:proofErr w:type="spellStart"/>
      <w:r w:rsidRPr="00E26AEC">
        <w:rPr>
          <w:color w:val="871094"/>
          <w:lang w:val="en-US"/>
        </w:rPr>
        <w:t>stepsCount</w:t>
      </w:r>
      <w:proofErr w:type="spellEnd"/>
      <w:r w:rsidRPr="00E26AEC">
        <w:rPr>
          <w:color w:val="080808"/>
          <w:lang w:val="en-US"/>
        </w:rPr>
        <w:t>++;</w:t>
      </w:r>
      <w:r w:rsidRPr="00E26AEC">
        <w:rPr>
          <w:color w:val="080808"/>
          <w:lang w:val="en-US"/>
        </w:rPr>
        <w:br/>
        <w:t xml:space="preserve">    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proofErr w:type="spellStart"/>
      <w:r w:rsidRPr="00E26AEC">
        <w:rPr>
          <w:color w:val="0033B3"/>
          <w:lang w:val="en-US"/>
        </w:rPr>
        <w:t>super</w:t>
      </w:r>
      <w:r w:rsidRPr="00E26AEC">
        <w:rPr>
          <w:color w:val="080808"/>
          <w:lang w:val="en-US"/>
        </w:rPr>
        <w:t>.updateGameState</w:t>
      </w:r>
      <w:proofErr w:type="spellEnd"/>
      <w:r w:rsidRPr="00E26AEC">
        <w:rPr>
          <w:color w:val="080808"/>
          <w:lang w:val="en-US"/>
        </w:rPr>
        <w:t>();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9E880D"/>
          <w:lang w:val="en-US"/>
        </w:rPr>
        <w:t>@Override</w:t>
      </w:r>
      <w:r w:rsidRPr="00E26AEC">
        <w:rPr>
          <w:color w:val="9E880D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protected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00627A"/>
          <w:lang w:val="en-US"/>
        </w:rPr>
        <w:t>isComplete</w:t>
      </w:r>
      <w:proofErr w:type="spellEnd"/>
      <w:r w:rsidRPr="00E26AEC">
        <w:rPr>
          <w:color w:val="080808"/>
          <w:lang w:val="en-US"/>
        </w:rPr>
        <w:t>() 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switch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871094"/>
          <w:lang w:val="en-US"/>
        </w:rPr>
        <w:t>ruleMode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case </w:t>
      </w:r>
      <w:r w:rsidRPr="00E26AEC">
        <w:rPr>
          <w:i/>
          <w:iCs/>
          <w:color w:val="871094"/>
          <w:lang w:val="en-US"/>
        </w:rPr>
        <w:t>LESS</w:t>
      </w:r>
      <w:r w:rsidRPr="00E26AEC">
        <w:rPr>
          <w:color w:val="080808"/>
          <w:lang w:val="en-US"/>
        </w:rPr>
        <w:t>:</w:t>
      </w:r>
      <w:r w:rsidRPr="00E26AEC">
        <w:rPr>
          <w:color w:val="080808"/>
          <w:lang w:val="en-US"/>
        </w:rPr>
        <w:br/>
        <w:t xml:space="preserve">                </w:t>
      </w:r>
      <w:r w:rsidRPr="00E26AEC">
        <w:rPr>
          <w:color w:val="0033B3"/>
          <w:lang w:val="en-US"/>
        </w:rPr>
        <w:t xml:space="preserve">return </w:t>
      </w:r>
      <w:proofErr w:type="spellStart"/>
      <w:r w:rsidRPr="00E26AEC">
        <w:rPr>
          <w:color w:val="871094"/>
          <w:lang w:val="en-US"/>
        </w:rPr>
        <w:t>stepsCount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&lt; </w:t>
      </w:r>
      <w:r w:rsidRPr="00E26AEC">
        <w:rPr>
          <w:color w:val="871094"/>
          <w:lang w:val="en-US"/>
        </w:rPr>
        <w:t>value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case </w:t>
      </w:r>
      <w:r w:rsidRPr="00E26AEC">
        <w:rPr>
          <w:i/>
          <w:iCs/>
          <w:color w:val="871094"/>
          <w:lang w:val="en-US"/>
        </w:rPr>
        <w:t>EQUALS</w:t>
      </w:r>
      <w:r w:rsidRPr="00E26AEC">
        <w:rPr>
          <w:color w:val="080808"/>
          <w:lang w:val="en-US"/>
        </w:rPr>
        <w:t>: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lastRenderedPageBreak/>
        <w:t xml:space="preserve">                </w:t>
      </w:r>
      <w:r w:rsidRPr="00E26AEC">
        <w:rPr>
          <w:color w:val="0033B3"/>
          <w:lang w:val="en-US"/>
        </w:rPr>
        <w:t xml:space="preserve">return </w:t>
      </w:r>
      <w:proofErr w:type="spellStart"/>
      <w:r w:rsidRPr="00E26AEC">
        <w:rPr>
          <w:color w:val="871094"/>
          <w:lang w:val="en-US"/>
        </w:rPr>
        <w:t>stepsCount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== </w:t>
      </w:r>
      <w:r w:rsidRPr="00E26AEC">
        <w:rPr>
          <w:color w:val="871094"/>
          <w:lang w:val="en-US"/>
        </w:rPr>
        <w:t>value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case </w:t>
      </w:r>
      <w:r w:rsidRPr="00E26AEC">
        <w:rPr>
          <w:i/>
          <w:iCs/>
          <w:color w:val="871094"/>
          <w:lang w:val="en-US"/>
        </w:rPr>
        <w:t>MORE</w:t>
      </w:r>
      <w:r w:rsidRPr="00E26AEC">
        <w:rPr>
          <w:color w:val="080808"/>
          <w:lang w:val="en-US"/>
        </w:rPr>
        <w:t>:</w:t>
      </w:r>
      <w:r w:rsidRPr="00E26AEC">
        <w:rPr>
          <w:color w:val="080808"/>
          <w:lang w:val="en-US"/>
        </w:rPr>
        <w:br/>
        <w:t xml:space="preserve">                </w:t>
      </w:r>
      <w:r w:rsidRPr="00E26AEC">
        <w:rPr>
          <w:color w:val="0033B3"/>
          <w:lang w:val="en-US"/>
        </w:rPr>
        <w:t xml:space="preserve">return </w:t>
      </w:r>
      <w:proofErr w:type="spellStart"/>
      <w:r w:rsidRPr="00E26AEC">
        <w:rPr>
          <w:color w:val="871094"/>
          <w:lang w:val="en-US"/>
        </w:rPr>
        <w:t>stepsCount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&gt; </w:t>
      </w:r>
      <w:r w:rsidRPr="00E26AEC">
        <w:rPr>
          <w:color w:val="871094"/>
          <w:lang w:val="en-US"/>
        </w:rPr>
        <w:t>value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>default</w:t>
      </w:r>
      <w:r w:rsidRPr="00E26AEC">
        <w:rPr>
          <w:color w:val="080808"/>
          <w:lang w:val="en-US"/>
        </w:rPr>
        <w:t>:</w:t>
      </w:r>
      <w:r w:rsidRPr="00E26AEC">
        <w:rPr>
          <w:color w:val="080808"/>
          <w:lang w:val="en-US"/>
        </w:rPr>
        <w:br/>
        <w:t xml:space="preserve">                </w:t>
      </w:r>
      <w:r w:rsidRPr="00E26AEC">
        <w:rPr>
          <w:color w:val="0033B3"/>
          <w:lang w:val="en-US"/>
        </w:rPr>
        <w:t>return false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}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9E880D"/>
          <w:lang w:val="en-US"/>
        </w:rPr>
        <w:t>@Override</w:t>
      </w:r>
      <w:r w:rsidRPr="00E26AEC">
        <w:rPr>
          <w:color w:val="9E880D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protected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00627A"/>
          <w:lang w:val="en-US"/>
        </w:rPr>
        <w:t>isFail</w:t>
      </w:r>
      <w:proofErr w:type="spellEnd"/>
      <w:r w:rsidRPr="00E26AEC">
        <w:rPr>
          <w:color w:val="080808"/>
          <w:lang w:val="en-US"/>
        </w:rPr>
        <w:t>() 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switch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871094"/>
          <w:lang w:val="en-US"/>
        </w:rPr>
        <w:t>ruleMode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case </w:t>
      </w:r>
      <w:r w:rsidRPr="00E26AEC">
        <w:rPr>
          <w:i/>
          <w:iCs/>
          <w:color w:val="871094"/>
          <w:lang w:val="en-US"/>
        </w:rPr>
        <w:t>LESS</w:t>
      </w:r>
      <w:r w:rsidRPr="00E26AEC">
        <w:rPr>
          <w:color w:val="080808"/>
          <w:lang w:val="en-US"/>
        </w:rPr>
        <w:t>:</w:t>
      </w:r>
      <w:r w:rsidRPr="00E26AEC">
        <w:rPr>
          <w:color w:val="080808"/>
          <w:lang w:val="en-US"/>
        </w:rPr>
        <w:br/>
        <w:t xml:space="preserve">                </w:t>
      </w:r>
      <w:r w:rsidRPr="00E26AEC">
        <w:rPr>
          <w:color w:val="0033B3"/>
          <w:lang w:val="en-US"/>
        </w:rPr>
        <w:t xml:space="preserve">return </w:t>
      </w:r>
      <w:r w:rsidRPr="00E26AEC">
        <w:rPr>
          <w:color w:val="080808"/>
          <w:lang w:val="en-US"/>
        </w:rPr>
        <w:t>!</w:t>
      </w:r>
      <w:proofErr w:type="spellStart"/>
      <w:r w:rsidRPr="00E26AEC">
        <w:rPr>
          <w:color w:val="080808"/>
          <w:lang w:val="en-US"/>
        </w:rPr>
        <w:t>isComplete</w:t>
      </w:r>
      <w:proofErr w:type="spellEnd"/>
      <w:r w:rsidRPr="00E26AEC">
        <w:rPr>
          <w:color w:val="080808"/>
          <w:lang w:val="en-US"/>
        </w:rPr>
        <w:t>();</w:t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case </w:t>
      </w:r>
      <w:r w:rsidRPr="00E26AEC">
        <w:rPr>
          <w:i/>
          <w:iCs/>
          <w:color w:val="871094"/>
          <w:lang w:val="en-US"/>
        </w:rPr>
        <w:t>EQUALS</w:t>
      </w:r>
      <w:r w:rsidRPr="00E26AEC">
        <w:rPr>
          <w:color w:val="080808"/>
          <w:lang w:val="en-US"/>
        </w:rPr>
        <w:t>:</w:t>
      </w:r>
      <w:r w:rsidRPr="00E26AEC">
        <w:rPr>
          <w:color w:val="080808"/>
          <w:lang w:val="en-US"/>
        </w:rPr>
        <w:br/>
        <w:t xml:space="preserve">                </w:t>
      </w:r>
      <w:r w:rsidRPr="00E26AEC">
        <w:rPr>
          <w:color w:val="0033B3"/>
          <w:lang w:val="en-US"/>
        </w:rPr>
        <w:t xml:space="preserve">return </w:t>
      </w:r>
      <w:proofErr w:type="spellStart"/>
      <w:r w:rsidRPr="00E26AEC">
        <w:rPr>
          <w:color w:val="871094"/>
          <w:lang w:val="en-US"/>
        </w:rPr>
        <w:t>stepsCount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&gt; </w:t>
      </w:r>
      <w:r w:rsidRPr="00E26AEC">
        <w:rPr>
          <w:color w:val="871094"/>
          <w:lang w:val="en-US"/>
        </w:rPr>
        <w:t>value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case </w:t>
      </w:r>
      <w:r w:rsidRPr="00E26AEC">
        <w:rPr>
          <w:i/>
          <w:iCs/>
          <w:color w:val="871094"/>
          <w:lang w:val="en-US"/>
        </w:rPr>
        <w:t>MORE</w:t>
      </w:r>
      <w:r w:rsidRPr="00E26AEC">
        <w:rPr>
          <w:color w:val="080808"/>
          <w:lang w:val="en-US"/>
        </w:rPr>
        <w:t>:</w:t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>default</w:t>
      </w:r>
      <w:r w:rsidRPr="00E26AEC">
        <w:rPr>
          <w:color w:val="080808"/>
          <w:lang w:val="en-US"/>
        </w:rPr>
        <w:t>:</w:t>
      </w:r>
      <w:r w:rsidRPr="00E26AEC">
        <w:rPr>
          <w:color w:val="080808"/>
          <w:lang w:val="en-US"/>
        </w:rPr>
        <w:br/>
        <w:t xml:space="preserve">                </w:t>
      </w:r>
      <w:r w:rsidRPr="00E26AEC">
        <w:rPr>
          <w:color w:val="0033B3"/>
          <w:lang w:val="en-US"/>
        </w:rPr>
        <w:t>return false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}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9E880D"/>
          <w:lang w:val="en-US"/>
        </w:rPr>
        <w:t>@Override</w:t>
      </w:r>
      <w:r w:rsidRPr="00E26AEC">
        <w:rPr>
          <w:color w:val="9E880D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</w:t>
      </w:r>
      <w:r w:rsidRPr="00E26AEC">
        <w:rPr>
          <w:color w:val="000000"/>
          <w:lang w:val="en-US"/>
        </w:rPr>
        <w:t xml:space="preserve">String </w:t>
      </w:r>
      <w:proofErr w:type="spellStart"/>
      <w:r w:rsidRPr="00E26AEC">
        <w:rPr>
          <w:color w:val="00627A"/>
          <w:lang w:val="en-US"/>
        </w:rPr>
        <w:t>toString</w:t>
      </w:r>
      <w:proofErr w:type="spellEnd"/>
      <w:r w:rsidRPr="00E26AEC">
        <w:rPr>
          <w:color w:val="080808"/>
          <w:lang w:val="en-US"/>
        </w:rPr>
        <w:t>() 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return </w:t>
      </w:r>
      <w:r w:rsidRPr="00E26AEC">
        <w:rPr>
          <w:color w:val="067D17"/>
          <w:lang w:val="en-US"/>
        </w:rPr>
        <w:t>"</w:t>
      </w:r>
      <w:r>
        <w:rPr>
          <w:color w:val="067D17"/>
        </w:rPr>
        <w:t>количество</w:t>
      </w:r>
      <w:r w:rsidRPr="00E26AEC">
        <w:rPr>
          <w:color w:val="067D17"/>
          <w:lang w:val="en-US"/>
        </w:rPr>
        <w:t xml:space="preserve"> </w:t>
      </w:r>
      <w:r>
        <w:rPr>
          <w:color w:val="067D17"/>
        </w:rPr>
        <w:t>шагов</w:t>
      </w:r>
      <w:r w:rsidRPr="00E26AEC">
        <w:rPr>
          <w:color w:val="067D17"/>
          <w:lang w:val="en-US"/>
        </w:rPr>
        <w:t xml:space="preserve"> </w:t>
      </w:r>
      <w:r>
        <w:rPr>
          <w:color w:val="067D17"/>
        </w:rPr>
        <w:t>должно</w:t>
      </w:r>
      <w:r w:rsidRPr="00E26AEC">
        <w:rPr>
          <w:color w:val="067D17"/>
          <w:lang w:val="en-US"/>
        </w:rPr>
        <w:t xml:space="preserve"> </w:t>
      </w:r>
      <w:r>
        <w:rPr>
          <w:color w:val="067D17"/>
        </w:rPr>
        <w:t>быть</w:t>
      </w:r>
      <w:r w:rsidRPr="00E26AEC">
        <w:rPr>
          <w:color w:val="067D17"/>
          <w:lang w:val="en-US"/>
        </w:rPr>
        <w:t xml:space="preserve"> "</w:t>
      </w:r>
      <w:r w:rsidRPr="00E26AEC">
        <w:rPr>
          <w:color w:val="067D17"/>
          <w:lang w:val="en-US"/>
        </w:rPr>
        <w:br/>
        <w:t xml:space="preserve">                </w:t>
      </w:r>
      <w:r w:rsidRPr="00E26AEC">
        <w:rPr>
          <w:color w:val="080808"/>
          <w:lang w:val="en-US"/>
        </w:rPr>
        <w:t>+ (</w:t>
      </w:r>
      <w:proofErr w:type="spellStart"/>
      <w:r w:rsidRPr="00E26AEC">
        <w:rPr>
          <w:color w:val="871094"/>
          <w:lang w:val="en-US"/>
        </w:rPr>
        <w:t>ruleMode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== </w:t>
      </w:r>
      <w:proofErr w:type="spellStart"/>
      <w:r w:rsidRPr="00E26AEC">
        <w:rPr>
          <w:color w:val="000000"/>
          <w:lang w:val="en-US"/>
        </w:rPr>
        <w:t>RuleMode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LESS</w:t>
      </w:r>
      <w:proofErr w:type="spellEnd"/>
      <w:r w:rsidRPr="00E26AEC">
        <w:rPr>
          <w:i/>
          <w:iCs/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? </w:t>
      </w:r>
      <w:r w:rsidRPr="00E26AEC">
        <w:rPr>
          <w:color w:val="067D17"/>
          <w:lang w:val="en-US"/>
        </w:rPr>
        <w:t>"</w:t>
      </w:r>
      <w:r>
        <w:rPr>
          <w:color w:val="067D17"/>
        </w:rPr>
        <w:t>меньше</w:t>
      </w:r>
      <w:r w:rsidRPr="00E26AEC">
        <w:rPr>
          <w:color w:val="067D17"/>
          <w:lang w:val="en-US"/>
        </w:rPr>
        <w:t xml:space="preserve">" </w:t>
      </w:r>
      <w:r w:rsidRPr="00E26AEC">
        <w:rPr>
          <w:color w:val="080808"/>
          <w:lang w:val="en-US"/>
        </w:rPr>
        <w:t xml:space="preserve">: </w:t>
      </w:r>
      <w:proofErr w:type="spellStart"/>
      <w:r w:rsidRPr="00E26AEC">
        <w:rPr>
          <w:color w:val="871094"/>
          <w:lang w:val="en-US"/>
        </w:rPr>
        <w:t>ruleMode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== </w:t>
      </w:r>
      <w:proofErr w:type="spellStart"/>
      <w:r w:rsidRPr="00E26AEC">
        <w:rPr>
          <w:color w:val="000000"/>
          <w:lang w:val="en-US"/>
        </w:rPr>
        <w:t>RuleMode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EQUALS</w:t>
      </w:r>
      <w:proofErr w:type="spellEnd"/>
      <w:r w:rsidRPr="00E26AEC">
        <w:rPr>
          <w:i/>
          <w:iCs/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? </w:t>
      </w:r>
      <w:r w:rsidRPr="00E26AEC">
        <w:rPr>
          <w:color w:val="067D17"/>
          <w:lang w:val="en-US"/>
        </w:rPr>
        <w:t>"</w:t>
      </w:r>
      <w:r>
        <w:rPr>
          <w:color w:val="067D17"/>
        </w:rPr>
        <w:t>равно</w:t>
      </w:r>
      <w:r w:rsidRPr="00E26AEC">
        <w:rPr>
          <w:color w:val="067D17"/>
          <w:lang w:val="en-US"/>
        </w:rPr>
        <w:t xml:space="preserve">" </w:t>
      </w:r>
      <w:r w:rsidRPr="00E26AEC">
        <w:rPr>
          <w:color w:val="080808"/>
          <w:lang w:val="en-US"/>
        </w:rPr>
        <w:t xml:space="preserve">: </w:t>
      </w:r>
      <w:r w:rsidRPr="00E26AEC">
        <w:rPr>
          <w:color w:val="067D17"/>
          <w:lang w:val="en-US"/>
        </w:rPr>
        <w:t>"</w:t>
      </w:r>
      <w:r>
        <w:rPr>
          <w:color w:val="067D17"/>
        </w:rPr>
        <w:t>больше</w:t>
      </w:r>
      <w:r w:rsidRPr="00E26AEC">
        <w:rPr>
          <w:color w:val="067D17"/>
          <w:lang w:val="en-US"/>
        </w:rPr>
        <w:t>"</w:t>
      </w:r>
      <w:r w:rsidRPr="00E26AEC">
        <w:rPr>
          <w:color w:val="080808"/>
          <w:lang w:val="en-US"/>
        </w:rPr>
        <w:t>)</w:t>
      </w:r>
      <w:r w:rsidRPr="00E26AEC">
        <w:rPr>
          <w:color w:val="080808"/>
          <w:lang w:val="en-US"/>
        </w:rPr>
        <w:br/>
        <w:t xml:space="preserve">                + </w:t>
      </w:r>
      <w:r w:rsidRPr="00E26AEC">
        <w:rPr>
          <w:color w:val="067D17"/>
          <w:lang w:val="en-US"/>
        </w:rPr>
        <w:t xml:space="preserve">" " </w:t>
      </w:r>
      <w:r w:rsidRPr="00E26AEC">
        <w:rPr>
          <w:color w:val="080808"/>
          <w:lang w:val="en-US"/>
        </w:rPr>
        <w:t xml:space="preserve">+ </w:t>
      </w:r>
      <w:r w:rsidRPr="00E26AEC">
        <w:rPr>
          <w:color w:val="871094"/>
          <w:lang w:val="en-US"/>
        </w:rPr>
        <w:t>value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</w:t>
      </w:r>
      <w:proofErr w:type="spellStart"/>
      <w:r w:rsidRPr="00E26AEC">
        <w:rPr>
          <w:color w:val="0033B3"/>
          <w:lang w:val="en-US"/>
        </w:rPr>
        <w:t>enum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000000"/>
          <w:lang w:val="en-US"/>
        </w:rPr>
        <w:t>RuleMode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>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i/>
          <w:iCs/>
          <w:color w:val="871094"/>
          <w:lang w:val="en-US"/>
        </w:rPr>
        <w:t>LESS</w:t>
      </w:r>
      <w:r w:rsidRPr="00E26AEC">
        <w:rPr>
          <w:color w:val="080808"/>
          <w:lang w:val="en-US"/>
        </w:rPr>
        <w:t xml:space="preserve">, </w:t>
      </w:r>
      <w:r w:rsidRPr="00E26AEC">
        <w:rPr>
          <w:i/>
          <w:iCs/>
          <w:color w:val="871094"/>
          <w:lang w:val="en-US"/>
        </w:rPr>
        <w:t>EQUALS</w:t>
      </w:r>
      <w:r w:rsidRPr="00E26AEC">
        <w:rPr>
          <w:color w:val="080808"/>
          <w:lang w:val="en-US"/>
        </w:rPr>
        <w:t xml:space="preserve">, </w:t>
      </w:r>
      <w:r w:rsidRPr="00E26AEC">
        <w:rPr>
          <w:i/>
          <w:iCs/>
          <w:color w:val="871094"/>
          <w:lang w:val="en-US"/>
        </w:rPr>
        <w:t>MORE</w:t>
      </w:r>
      <w:r w:rsidRPr="00E26AEC">
        <w:rPr>
          <w:i/>
          <w:iCs/>
          <w:color w:val="871094"/>
          <w:lang w:val="en-US"/>
        </w:rPr>
        <w:br/>
        <w:t xml:space="preserve">    </w:t>
      </w:r>
      <w:r w:rsidRPr="00E26AEC">
        <w:rPr>
          <w:color w:val="080808"/>
          <w:lang w:val="en-US"/>
        </w:rPr>
        <w:t>}</w:t>
      </w:r>
      <w:r w:rsidRPr="00E26AEC">
        <w:rPr>
          <w:color w:val="080808"/>
          <w:lang w:val="en-US"/>
        </w:rPr>
        <w:br/>
        <w:t>}</w:t>
      </w:r>
    </w:p>
    <w:p w14:paraId="2E1D924A" w14:textId="3FE28C14" w:rsidR="00E26AEC" w:rsidRDefault="00E26AEC" w:rsidP="00E26AEC">
      <w:pPr>
        <w:pStyle w:val="HTML"/>
        <w:shd w:val="clear" w:color="auto" w:fill="FFFFFF"/>
        <w:rPr>
          <w:color w:val="080808"/>
          <w:lang w:val="en-US"/>
        </w:rPr>
      </w:pPr>
    </w:p>
    <w:p w14:paraId="19E81E0C" w14:textId="77777777" w:rsidR="00E26AEC" w:rsidRPr="00E26AEC" w:rsidRDefault="00E26AEC" w:rsidP="00E26AEC">
      <w:pPr>
        <w:pStyle w:val="HTML"/>
        <w:shd w:val="clear" w:color="auto" w:fill="FFFFFF"/>
        <w:rPr>
          <w:color w:val="080808"/>
          <w:lang w:val="en-US"/>
        </w:rPr>
      </w:pPr>
      <w:r w:rsidRPr="00E26AEC">
        <w:rPr>
          <w:color w:val="0033B3"/>
          <w:lang w:val="en-US"/>
        </w:rPr>
        <w:t xml:space="preserve">public class </w:t>
      </w:r>
      <w:proofErr w:type="spellStart"/>
      <w:r w:rsidRPr="00E26AEC">
        <w:rPr>
          <w:color w:val="000000"/>
          <w:lang w:val="en-US"/>
        </w:rPr>
        <w:t>KeysFinishGameRule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033B3"/>
          <w:lang w:val="en-US"/>
        </w:rPr>
        <w:t xml:space="preserve">extends </w:t>
      </w:r>
      <w:proofErr w:type="spellStart"/>
      <w:r w:rsidRPr="00E26AEC">
        <w:rPr>
          <w:color w:val="000000"/>
          <w:lang w:val="en-US"/>
        </w:rPr>
        <w:t>BaseGameRule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>{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private final </w:t>
      </w:r>
      <w:proofErr w:type="spellStart"/>
      <w:r w:rsidRPr="00E26AEC">
        <w:rPr>
          <w:color w:val="000000"/>
          <w:lang w:val="en-US"/>
        </w:rPr>
        <w:t>PathFinder</w:t>
      </w:r>
      <w:proofErr w:type="spellEnd"/>
      <w:r w:rsidRPr="00E26AEC">
        <w:rPr>
          <w:color w:val="000000"/>
          <w:lang w:val="en-US"/>
        </w:rPr>
        <w:t xml:space="preserve"> </w:t>
      </w:r>
      <w:proofErr w:type="spellStart"/>
      <w:r w:rsidRPr="00E26AEC">
        <w:rPr>
          <w:color w:val="871094"/>
          <w:lang w:val="en-US"/>
        </w:rPr>
        <w:t>pathFinder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</w:t>
      </w:r>
      <w:proofErr w:type="spellStart"/>
      <w:r w:rsidRPr="00E26AEC">
        <w:rPr>
          <w:color w:val="00627A"/>
          <w:lang w:val="en-US"/>
        </w:rPr>
        <w:t>KeysFinishGameRule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HexagonField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field, </w:t>
      </w:r>
      <w:proofErr w:type="spellStart"/>
      <w:r w:rsidRPr="00E26AEC">
        <w:rPr>
          <w:color w:val="000000"/>
          <w:lang w:val="en-US"/>
        </w:rPr>
        <w:t>PathFinder</w:t>
      </w:r>
      <w:proofErr w:type="spellEnd"/>
      <w:r w:rsidRPr="00E26AEC">
        <w:rPr>
          <w:color w:val="000000"/>
          <w:lang w:val="en-US"/>
        </w:rPr>
        <w:t xml:space="preserve"> </w:t>
      </w:r>
      <w:proofErr w:type="spellStart"/>
      <w:r w:rsidRPr="00E26AEC">
        <w:rPr>
          <w:color w:val="080808"/>
          <w:lang w:val="en-US"/>
        </w:rPr>
        <w:t>pathFinder</w:t>
      </w:r>
      <w:proofErr w:type="spellEnd"/>
      <w:r w:rsidRPr="00E26AEC">
        <w:rPr>
          <w:color w:val="080808"/>
          <w:lang w:val="en-US"/>
        </w:rPr>
        <w:t>) 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>super</w:t>
      </w:r>
      <w:r w:rsidRPr="00E26AEC">
        <w:rPr>
          <w:color w:val="080808"/>
          <w:lang w:val="en-US"/>
        </w:rPr>
        <w:t>(field);</w:t>
      </w:r>
      <w:r w:rsidRPr="00E26AEC">
        <w:rPr>
          <w:color w:val="080808"/>
          <w:lang w:val="en-US"/>
        </w:rPr>
        <w:br/>
        <w:t xml:space="preserve">        </w:t>
      </w:r>
      <w:proofErr w:type="spellStart"/>
      <w:r w:rsidRPr="00E26AEC">
        <w:rPr>
          <w:color w:val="0033B3"/>
          <w:lang w:val="en-US"/>
        </w:rPr>
        <w:t>this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pathFinder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 </w:t>
      </w:r>
      <w:proofErr w:type="spellStart"/>
      <w:r w:rsidRPr="00E26AEC">
        <w:rPr>
          <w:color w:val="080808"/>
          <w:lang w:val="en-US"/>
        </w:rPr>
        <w:t>pathFinder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9E880D"/>
          <w:lang w:val="en-US"/>
        </w:rPr>
        <w:t>@Override</w:t>
      </w:r>
      <w:r w:rsidRPr="00E26AEC">
        <w:rPr>
          <w:color w:val="9E880D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protected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00627A"/>
          <w:lang w:val="en-US"/>
        </w:rPr>
        <w:t>isComplete</w:t>
      </w:r>
      <w:proofErr w:type="spellEnd"/>
      <w:r w:rsidRPr="00E26AEC">
        <w:rPr>
          <w:color w:val="080808"/>
          <w:lang w:val="en-US"/>
        </w:rPr>
        <w:t>() 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0000"/>
          <w:lang w:val="en-US"/>
        </w:rPr>
        <w:t>List</w:t>
      </w:r>
      <w:r w:rsidRPr="00E26AEC">
        <w:rPr>
          <w:color w:val="080808"/>
          <w:lang w:val="en-US"/>
        </w:rPr>
        <w:t>&lt;</w:t>
      </w:r>
      <w:proofErr w:type="spellStart"/>
      <w:r w:rsidRPr="00E26AEC">
        <w:rPr>
          <w:color w:val="000000"/>
          <w:lang w:val="en-US"/>
        </w:rPr>
        <w:t>CellObject</w:t>
      </w:r>
      <w:proofErr w:type="spellEnd"/>
      <w:r w:rsidRPr="00E26AEC">
        <w:rPr>
          <w:color w:val="080808"/>
          <w:lang w:val="en-US"/>
        </w:rPr>
        <w:t xml:space="preserve">&gt; </w:t>
      </w:r>
      <w:proofErr w:type="spellStart"/>
      <w:r w:rsidRPr="00E26AEC">
        <w:rPr>
          <w:color w:val="000000"/>
          <w:lang w:val="en-US"/>
        </w:rPr>
        <w:t>spawnedObjects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 </w:t>
      </w:r>
      <w:proofErr w:type="spellStart"/>
      <w:r w:rsidRPr="00E26AEC">
        <w:rPr>
          <w:color w:val="871094"/>
          <w:lang w:val="en-US"/>
        </w:rPr>
        <w:t>field</w:t>
      </w:r>
      <w:r w:rsidRPr="00E26AEC">
        <w:rPr>
          <w:color w:val="080808"/>
          <w:lang w:val="en-US"/>
        </w:rPr>
        <w:t>.getSpawnedObjects</w:t>
      </w:r>
      <w:proofErr w:type="spellEnd"/>
      <w:r w:rsidRPr="00E26AEC">
        <w:rPr>
          <w:color w:val="080808"/>
          <w:lang w:val="en-US"/>
        </w:rPr>
        <w:t>();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int </w:t>
      </w:r>
      <w:proofErr w:type="spellStart"/>
      <w:r w:rsidRPr="00E26AEC">
        <w:rPr>
          <w:color w:val="080808"/>
          <w:lang w:val="en-US"/>
        </w:rPr>
        <w:t>keysCount</w:t>
      </w:r>
      <w:proofErr w:type="spellEnd"/>
      <w:r w:rsidRPr="00E26AEC">
        <w:rPr>
          <w:color w:val="080808"/>
          <w:lang w:val="en-US"/>
        </w:rPr>
        <w:t xml:space="preserve"> = </w:t>
      </w:r>
      <w:r w:rsidRPr="00E26AEC">
        <w:rPr>
          <w:color w:val="1750EB"/>
          <w:lang w:val="en-US"/>
        </w:rPr>
        <w:t>0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for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CellObject</w:t>
      </w:r>
      <w:proofErr w:type="spellEnd"/>
      <w:r w:rsidRPr="00E26AEC">
        <w:rPr>
          <w:color w:val="000000"/>
          <w:lang w:val="en-US"/>
        </w:rPr>
        <w:t xml:space="preserve"> </w:t>
      </w:r>
      <w:proofErr w:type="spellStart"/>
      <w:r w:rsidRPr="00E26AEC">
        <w:rPr>
          <w:color w:val="000000"/>
          <w:lang w:val="en-US"/>
        </w:rPr>
        <w:t>cellObject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: </w:t>
      </w:r>
      <w:proofErr w:type="spellStart"/>
      <w:r w:rsidRPr="00E26AEC">
        <w:rPr>
          <w:color w:val="000000"/>
          <w:lang w:val="en-US"/>
        </w:rPr>
        <w:t>spawnedObjects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</w:t>
      </w:r>
      <w:r w:rsidRPr="00E26AEC">
        <w:rPr>
          <w:color w:val="0033B3"/>
          <w:lang w:val="en-US"/>
        </w:rPr>
        <w:t xml:space="preserve">if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cellObject</w:t>
      </w:r>
      <w:proofErr w:type="spellEnd"/>
      <w:r w:rsidRPr="00E26AEC">
        <w:rPr>
          <w:color w:val="000000"/>
          <w:lang w:val="en-US"/>
        </w:rPr>
        <w:t xml:space="preserve"> </w:t>
      </w:r>
      <w:proofErr w:type="spellStart"/>
      <w:r w:rsidRPr="00E26AEC">
        <w:rPr>
          <w:color w:val="0033B3"/>
          <w:lang w:val="en-US"/>
        </w:rPr>
        <w:t>instanceof</w:t>
      </w:r>
      <w:proofErr w:type="spellEnd"/>
      <w:r w:rsidRPr="00E26AEC">
        <w:rPr>
          <w:color w:val="0033B3"/>
          <w:lang w:val="en-US"/>
        </w:rPr>
        <w:t xml:space="preserve"> </w:t>
      </w:r>
      <w:r w:rsidRPr="00E26AEC">
        <w:rPr>
          <w:color w:val="000000"/>
          <w:lang w:val="en-US"/>
        </w:rPr>
        <w:t>Key</w:t>
      </w:r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        </w:t>
      </w:r>
      <w:proofErr w:type="spellStart"/>
      <w:r w:rsidRPr="00E26AEC">
        <w:rPr>
          <w:color w:val="080808"/>
          <w:lang w:val="en-US"/>
        </w:rPr>
        <w:t>keysCount</w:t>
      </w:r>
      <w:proofErr w:type="spellEnd"/>
      <w:r w:rsidRPr="00E26AEC">
        <w:rPr>
          <w:color w:val="080808"/>
          <w:lang w:val="en-US"/>
        </w:rPr>
        <w:t>++;</w:t>
      </w:r>
      <w:r w:rsidRPr="00E26AEC">
        <w:rPr>
          <w:color w:val="080808"/>
          <w:lang w:val="en-US"/>
        </w:rPr>
        <w:br/>
        <w:t xml:space="preserve">            }</w:t>
      </w:r>
      <w:r w:rsidRPr="00E26AEC">
        <w:rPr>
          <w:color w:val="080808"/>
          <w:lang w:val="en-US"/>
        </w:rPr>
        <w:br/>
        <w:t xml:space="preserve">        }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return </w:t>
      </w:r>
      <w:proofErr w:type="spellStart"/>
      <w:r w:rsidRPr="00E26AEC">
        <w:rPr>
          <w:color w:val="080808"/>
          <w:lang w:val="en-US"/>
        </w:rPr>
        <w:t>keysCount</w:t>
      </w:r>
      <w:proofErr w:type="spellEnd"/>
      <w:r w:rsidRPr="00E26AEC">
        <w:rPr>
          <w:color w:val="080808"/>
          <w:lang w:val="en-US"/>
        </w:rPr>
        <w:t xml:space="preserve"> == </w:t>
      </w:r>
      <w:r w:rsidRPr="00E26AEC">
        <w:rPr>
          <w:color w:val="1750EB"/>
          <w:lang w:val="en-US"/>
        </w:rPr>
        <w:t>0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9E880D"/>
          <w:lang w:val="en-US"/>
        </w:rPr>
        <w:t>@Override</w:t>
      </w:r>
      <w:r w:rsidRPr="00E26AEC">
        <w:rPr>
          <w:color w:val="9E880D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protected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00627A"/>
          <w:lang w:val="en-US"/>
        </w:rPr>
        <w:t>isFail</w:t>
      </w:r>
      <w:proofErr w:type="spellEnd"/>
      <w:r w:rsidRPr="00E26AEC">
        <w:rPr>
          <w:color w:val="080808"/>
          <w:lang w:val="en-US"/>
        </w:rPr>
        <w:t>() 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return </w:t>
      </w:r>
      <w:r w:rsidRPr="00E26AEC">
        <w:rPr>
          <w:color w:val="080808"/>
          <w:lang w:val="en-US"/>
        </w:rPr>
        <w:t>!</w:t>
      </w:r>
      <w:proofErr w:type="spellStart"/>
      <w:r w:rsidRPr="00E26AEC">
        <w:rPr>
          <w:color w:val="080808"/>
          <w:lang w:val="en-US"/>
        </w:rPr>
        <w:t>isComplete</w:t>
      </w:r>
      <w:proofErr w:type="spellEnd"/>
      <w:r w:rsidRPr="00E26AEC">
        <w:rPr>
          <w:color w:val="080808"/>
          <w:lang w:val="en-US"/>
        </w:rPr>
        <w:t>() &amp;&amp; !</w:t>
      </w:r>
      <w:proofErr w:type="spellStart"/>
      <w:r w:rsidRPr="00E26AEC">
        <w:rPr>
          <w:color w:val="871094"/>
          <w:lang w:val="en-US"/>
        </w:rPr>
        <w:t>pathFinder</w:t>
      </w:r>
      <w:r w:rsidRPr="00E26AEC">
        <w:rPr>
          <w:color w:val="080808"/>
          <w:lang w:val="en-US"/>
        </w:rPr>
        <w:t>.isRobotCanReach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Utils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KEY_TARGET_FILTER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9E880D"/>
          <w:lang w:val="en-US"/>
        </w:rPr>
        <w:t>@Override</w:t>
      </w:r>
      <w:r w:rsidRPr="00E26AEC">
        <w:rPr>
          <w:color w:val="9E880D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</w:t>
      </w:r>
      <w:r w:rsidRPr="00E26AEC">
        <w:rPr>
          <w:color w:val="000000"/>
          <w:lang w:val="en-US"/>
        </w:rPr>
        <w:t xml:space="preserve">String </w:t>
      </w:r>
      <w:proofErr w:type="spellStart"/>
      <w:r w:rsidRPr="00E26AEC">
        <w:rPr>
          <w:color w:val="00627A"/>
          <w:lang w:val="en-US"/>
        </w:rPr>
        <w:t>toString</w:t>
      </w:r>
      <w:proofErr w:type="spellEnd"/>
      <w:r w:rsidRPr="00E26AEC">
        <w:rPr>
          <w:color w:val="080808"/>
          <w:lang w:val="en-US"/>
        </w:rPr>
        <w:t>() {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lastRenderedPageBreak/>
        <w:t xml:space="preserve">        </w:t>
      </w:r>
      <w:r w:rsidRPr="00E26AEC">
        <w:rPr>
          <w:color w:val="0033B3"/>
          <w:lang w:val="en-US"/>
        </w:rPr>
        <w:t xml:space="preserve">return </w:t>
      </w:r>
      <w:r w:rsidRPr="00E26AEC">
        <w:rPr>
          <w:color w:val="067D17"/>
          <w:lang w:val="en-US"/>
        </w:rPr>
        <w:t>"</w:t>
      </w:r>
      <w:r>
        <w:rPr>
          <w:color w:val="067D17"/>
        </w:rPr>
        <w:t>собрать</w:t>
      </w:r>
      <w:r w:rsidRPr="00E26AEC">
        <w:rPr>
          <w:color w:val="067D17"/>
          <w:lang w:val="en-US"/>
        </w:rPr>
        <w:t xml:space="preserve"> </w:t>
      </w:r>
      <w:r>
        <w:rPr>
          <w:color w:val="067D17"/>
        </w:rPr>
        <w:t>все</w:t>
      </w:r>
      <w:r w:rsidRPr="00E26AEC">
        <w:rPr>
          <w:color w:val="067D17"/>
          <w:lang w:val="en-US"/>
        </w:rPr>
        <w:t xml:space="preserve"> </w:t>
      </w:r>
      <w:r>
        <w:rPr>
          <w:color w:val="067D17"/>
        </w:rPr>
        <w:t>ключи</w:t>
      </w:r>
      <w:r w:rsidRPr="00E26AEC">
        <w:rPr>
          <w:color w:val="067D17"/>
          <w:lang w:val="en-US"/>
        </w:rPr>
        <w:t xml:space="preserve"> (</w:t>
      </w:r>
      <w:r>
        <w:rPr>
          <w:color w:val="067D17"/>
        </w:rPr>
        <w:t>метка</w:t>
      </w:r>
      <w:r w:rsidRPr="00E26AEC">
        <w:rPr>
          <w:color w:val="067D17"/>
          <w:lang w:val="en-US"/>
        </w:rPr>
        <w:t xml:space="preserve"> K)"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  <w:t>}</w:t>
      </w:r>
    </w:p>
    <w:p w14:paraId="7124AF1C" w14:textId="1C4E070B" w:rsidR="00E26AEC" w:rsidRDefault="00E26AEC" w:rsidP="00E26AEC">
      <w:pPr>
        <w:pStyle w:val="HTML"/>
        <w:shd w:val="clear" w:color="auto" w:fill="FFFFFF"/>
        <w:rPr>
          <w:color w:val="080808"/>
          <w:lang w:val="en-US"/>
        </w:rPr>
      </w:pPr>
    </w:p>
    <w:p w14:paraId="10B47D1C" w14:textId="77777777" w:rsidR="00E26AEC" w:rsidRPr="00E26AEC" w:rsidRDefault="00E26AEC" w:rsidP="00E26AEC">
      <w:pPr>
        <w:pStyle w:val="HTML"/>
        <w:shd w:val="clear" w:color="auto" w:fill="FFFFFF"/>
        <w:rPr>
          <w:color w:val="080808"/>
          <w:lang w:val="en-US"/>
        </w:rPr>
      </w:pPr>
      <w:r w:rsidRPr="00E26AEC">
        <w:rPr>
          <w:color w:val="0033B3"/>
          <w:lang w:val="en-US"/>
        </w:rPr>
        <w:t xml:space="preserve">public class </w:t>
      </w:r>
      <w:proofErr w:type="spellStart"/>
      <w:r w:rsidRPr="00E26AEC">
        <w:rPr>
          <w:color w:val="000000"/>
          <w:lang w:val="en-US"/>
        </w:rPr>
        <w:t>ExitFinishGameRule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033B3"/>
          <w:lang w:val="en-US"/>
        </w:rPr>
        <w:t xml:space="preserve">extends </w:t>
      </w:r>
      <w:proofErr w:type="spellStart"/>
      <w:r w:rsidRPr="00E26AEC">
        <w:rPr>
          <w:color w:val="000000"/>
          <w:lang w:val="en-US"/>
        </w:rPr>
        <w:t>BaseGameRule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>{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private final </w:t>
      </w:r>
      <w:proofErr w:type="spellStart"/>
      <w:r w:rsidRPr="00E26AEC">
        <w:rPr>
          <w:color w:val="000000"/>
          <w:lang w:val="en-US"/>
        </w:rPr>
        <w:t>PathFinder</w:t>
      </w:r>
      <w:proofErr w:type="spellEnd"/>
      <w:r w:rsidRPr="00E26AEC">
        <w:rPr>
          <w:color w:val="000000"/>
          <w:lang w:val="en-US"/>
        </w:rPr>
        <w:t xml:space="preserve"> </w:t>
      </w:r>
      <w:proofErr w:type="spellStart"/>
      <w:r w:rsidRPr="00E26AEC">
        <w:rPr>
          <w:color w:val="871094"/>
          <w:lang w:val="en-US"/>
        </w:rPr>
        <w:t>pathFinder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</w:t>
      </w:r>
      <w:proofErr w:type="spellStart"/>
      <w:r w:rsidRPr="00E26AEC">
        <w:rPr>
          <w:color w:val="00627A"/>
          <w:lang w:val="en-US"/>
        </w:rPr>
        <w:t>ExitFinishGameRule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HexagonField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field, </w:t>
      </w:r>
      <w:proofErr w:type="spellStart"/>
      <w:r w:rsidRPr="00E26AEC">
        <w:rPr>
          <w:color w:val="000000"/>
          <w:lang w:val="en-US"/>
        </w:rPr>
        <w:t>PathFinder</w:t>
      </w:r>
      <w:proofErr w:type="spellEnd"/>
      <w:r w:rsidRPr="00E26AEC">
        <w:rPr>
          <w:color w:val="000000"/>
          <w:lang w:val="en-US"/>
        </w:rPr>
        <w:t xml:space="preserve"> </w:t>
      </w:r>
      <w:proofErr w:type="spellStart"/>
      <w:r w:rsidRPr="00E26AEC">
        <w:rPr>
          <w:color w:val="080808"/>
          <w:lang w:val="en-US"/>
        </w:rPr>
        <w:t>pathFinder</w:t>
      </w:r>
      <w:proofErr w:type="spellEnd"/>
      <w:r w:rsidRPr="00E26AEC">
        <w:rPr>
          <w:color w:val="080808"/>
          <w:lang w:val="en-US"/>
        </w:rPr>
        <w:t>) 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>super</w:t>
      </w:r>
      <w:r w:rsidRPr="00E26AEC">
        <w:rPr>
          <w:color w:val="080808"/>
          <w:lang w:val="en-US"/>
        </w:rPr>
        <w:t>(field);</w:t>
      </w:r>
      <w:r w:rsidRPr="00E26AEC">
        <w:rPr>
          <w:color w:val="080808"/>
          <w:lang w:val="en-US"/>
        </w:rPr>
        <w:br/>
        <w:t xml:space="preserve">        </w:t>
      </w:r>
      <w:proofErr w:type="spellStart"/>
      <w:r w:rsidRPr="00E26AEC">
        <w:rPr>
          <w:color w:val="0033B3"/>
          <w:lang w:val="en-US"/>
        </w:rPr>
        <w:t>this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pathFinder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 </w:t>
      </w:r>
      <w:proofErr w:type="spellStart"/>
      <w:r w:rsidRPr="00E26AEC">
        <w:rPr>
          <w:color w:val="080808"/>
          <w:lang w:val="en-US"/>
        </w:rPr>
        <w:t>pathFinder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9E880D"/>
          <w:lang w:val="en-US"/>
        </w:rPr>
        <w:t>@Override</w:t>
      </w:r>
      <w:r w:rsidRPr="00E26AEC">
        <w:rPr>
          <w:color w:val="9E880D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protected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00627A"/>
          <w:lang w:val="en-US"/>
        </w:rPr>
        <w:t>isComplete</w:t>
      </w:r>
      <w:proofErr w:type="spellEnd"/>
      <w:r w:rsidRPr="00E26AEC">
        <w:rPr>
          <w:color w:val="080808"/>
          <w:lang w:val="en-US"/>
        </w:rPr>
        <w:t>() 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0000"/>
          <w:lang w:val="en-US"/>
        </w:rPr>
        <w:t xml:space="preserve">Robot </w:t>
      </w:r>
      <w:proofErr w:type="spellStart"/>
      <w:r w:rsidRPr="00E26AEC">
        <w:rPr>
          <w:color w:val="000000"/>
          <w:lang w:val="en-US"/>
        </w:rPr>
        <w:t>robot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>= (</w:t>
      </w:r>
      <w:r w:rsidRPr="00E26AEC">
        <w:rPr>
          <w:color w:val="000000"/>
          <w:lang w:val="en-US"/>
        </w:rPr>
        <w:t>Robot</w:t>
      </w:r>
      <w:r w:rsidRPr="00E26AEC">
        <w:rPr>
          <w:color w:val="080808"/>
          <w:lang w:val="en-US"/>
        </w:rPr>
        <w:t xml:space="preserve">) </w:t>
      </w:r>
      <w:proofErr w:type="spellStart"/>
      <w:r w:rsidRPr="00E26AEC">
        <w:rPr>
          <w:color w:val="871094"/>
          <w:lang w:val="en-US"/>
        </w:rPr>
        <w:t>field</w:t>
      </w:r>
      <w:r w:rsidRPr="00E26AEC">
        <w:rPr>
          <w:color w:val="080808"/>
          <w:lang w:val="en-US"/>
        </w:rPr>
        <w:t>.getSpawnedObjects</w:t>
      </w:r>
      <w:proofErr w:type="spellEnd"/>
      <w:r w:rsidRPr="00E26AEC">
        <w:rPr>
          <w:color w:val="080808"/>
          <w:lang w:val="en-US"/>
        </w:rPr>
        <w:t xml:space="preserve">().stream().filter(obj -&gt; obj </w:t>
      </w:r>
      <w:proofErr w:type="spellStart"/>
      <w:r w:rsidRPr="00E26AEC">
        <w:rPr>
          <w:color w:val="0033B3"/>
          <w:lang w:val="en-US"/>
        </w:rPr>
        <w:t>instanceof</w:t>
      </w:r>
      <w:proofErr w:type="spellEnd"/>
      <w:r w:rsidRPr="00E26AEC">
        <w:rPr>
          <w:color w:val="0033B3"/>
          <w:lang w:val="en-US"/>
        </w:rPr>
        <w:t xml:space="preserve"> </w:t>
      </w:r>
      <w:r w:rsidRPr="00E26AEC">
        <w:rPr>
          <w:color w:val="000000"/>
          <w:lang w:val="en-US"/>
        </w:rPr>
        <w:t>Robot</w:t>
      </w:r>
      <w:r w:rsidRPr="00E26AEC">
        <w:rPr>
          <w:color w:val="080808"/>
          <w:lang w:val="en-US"/>
        </w:rPr>
        <w:t>).</w:t>
      </w:r>
      <w:proofErr w:type="spellStart"/>
      <w:r w:rsidRPr="00E26AEC">
        <w:rPr>
          <w:color w:val="080808"/>
          <w:lang w:val="en-US"/>
        </w:rPr>
        <w:t>findFirst</w:t>
      </w:r>
      <w:proofErr w:type="spellEnd"/>
      <w:r w:rsidRPr="00E26AEC">
        <w:rPr>
          <w:color w:val="080808"/>
          <w:lang w:val="en-US"/>
        </w:rPr>
        <w:t>().</w:t>
      </w:r>
      <w:proofErr w:type="spellStart"/>
      <w:r w:rsidRPr="00E26AEC">
        <w:rPr>
          <w:color w:val="080808"/>
          <w:lang w:val="en-US"/>
        </w:rPr>
        <w:t>orElse</w:t>
      </w:r>
      <w:proofErr w:type="spellEnd"/>
      <w:r w:rsidRPr="00E26AEC">
        <w:rPr>
          <w:color w:val="080808"/>
          <w:lang w:val="en-US"/>
        </w:rPr>
        <w:t>(</w:t>
      </w:r>
      <w:r w:rsidRPr="00E26AEC">
        <w:rPr>
          <w:color w:val="0033B3"/>
          <w:lang w:val="en-US"/>
        </w:rPr>
        <w:t>null</w:t>
      </w:r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return </w:t>
      </w:r>
      <w:proofErr w:type="spellStart"/>
      <w:r w:rsidRPr="00E26AEC">
        <w:rPr>
          <w:color w:val="000000"/>
          <w:lang w:val="en-US"/>
        </w:rPr>
        <w:t>robot</w:t>
      </w:r>
      <w:r w:rsidRPr="00E26AEC">
        <w:rPr>
          <w:color w:val="080808"/>
          <w:lang w:val="en-US"/>
        </w:rPr>
        <w:t>.getCell</w:t>
      </w:r>
      <w:proofErr w:type="spellEnd"/>
      <w:r w:rsidRPr="00E26AEC">
        <w:rPr>
          <w:color w:val="080808"/>
          <w:lang w:val="en-US"/>
        </w:rPr>
        <w:t xml:space="preserve">() </w:t>
      </w:r>
      <w:proofErr w:type="spellStart"/>
      <w:r w:rsidRPr="00E26AEC">
        <w:rPr>
          <w:color w:val="0033B3"/>
          <w:lang w:val="en-US"/>
        </w:rPr>
        <w:t>instanceof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000000"/>
          <w:lang w:val="en-US"/>
        </w:rPr>
        <w:t>ExitCell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9E880D"/>
          <w:lang w:val="en-US"/>
        </w:rPr>
        <w:t>@Override</w:t>
      </w:r>
      <w:r w:rsidRPr="00E26AEC">
        <w:rPr>
          <w:color w:val="9E880D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protected </w:t>
      </w:r>
      <w:proofErr w:type="spellStart"/>
      <w:r w:rsidRPr="00E26AEC">
        <w:rPr>
          <w:color w:val="0033B3"/>
          <w:lang w:val="en-US"/>
        </w:rPr>
        <w:t>boolean</w:t>
      </w:r>
      <w:proofErr w:type="spellEnd"/>
      <w:r w:rsidRPr="00E26AEC">
        <w:rPr>
          <w:color w:val="0033B3"/>
          <w:lang w:val="en-US"/>
        </w:rPr>
        <w:t xml:space="preserve"> </w:t>
      </w:r>
      <w:proofErr w:type="spellStart"/>
      <w:r w:rsidRPr="00E26AEC">
        <w:rPr>
          <w:color w:val="00627A"/>
          <w:lang w:val="en-US"/>
        </w:rPr>
        <w:t>isFail</w:t>
      </w:r>
      <w:proofErr w:type="spellEnd"/>
      <w:r w:rsidRPr="00E26AEC">
        <w:rPr>
          <w:color w:val="080808"/>
          <w:lang w:val="en-US"/>
        </w:rPr>
        <w:t>() 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return </w:t>
      </w:r>
      <w:r w:rsidRPr="00E26AEC">
        <w:rPr>
          <w:color w:val="080808"/>
          <w:lang w:val="en-US"/>
        </w:rPr>
        <w:t>!</w:t>
      </w:r>
      <w:proofErr w:type="spellStart"/>
      <w:r w:rsidRPr="00E26AEC">
        <w:rPr>
          <w:color w:val="871094"/>
          <w:lang w:val="en-US"/>
        </w:rPr>
        <w:t>pathFinder</w:t>
      </w:r>
      <w:r w:rsidRPr="00E26AEC">
        <w:rPr>
          <w:color w:val="080808"/>
          <w:lang w:val="en-US"/>
        </w:rPr>
        <w:t>.isRobotCanReach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Utils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EXIT_TARGET_FILTER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9E880D"/>
          <w:lang w:val="en-US"/>
        </w:rPr>
        <w:t>@Override</w:t>
      </w:r>
      <w:r w:rsidRPr="00E26AEC">
        <w:rPr>
          <w:color w:val="9E880D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</w:t>
      </w:r>
      <w:r w:rsidRPr="00E26AEC">
        <w:rPr>
          <w:color w:val="000000"/>
          <w:lang w:val="en-US"/>
        </w:rPr>
        <w:t xml:space="preserve">String </w:t>
      </w:r>
      <w:proofErr w:type="spellStart"/>
      <w:r w:rsidRPr="00E26AEC">
        <w:rPr>
          <w:color w:val="00627A"/>
          <w:lang w:val="en-US"/>
        </w:rPr>
        <w:t>toString</w:t>
      </w:r>
      <w:proofErr w:type="spellEnd"/>
      <w:r w:rsidRPr="00E26AEC">
        <w:rPr>
          <w:color w:val="080808"/>
          <w:lang w:val="en-US"/>
        </w:rPr>
        <w:t>() 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return </w:t>
      </w:r>
      <w:r w:rsidRPr="00E26AEC">
        <w:rPr>
          <w:color w:val="067D17"/>
          <w:lang w:val="en-US"/>
        </w:rPr>
        <w:t>"</w:t>
      </w:r>
      <w:r>
        <w:rPr>
          <w:color w:val="067D17"/>
        </w:rPr>
        <w:t>достигнуть</w:t>
      </w:r>
      <w:r w:rsidRPr="00E26AEC">
        <w:rPr>
          <w:color w:val="067D17"/>
          <w:lang w:val="en-US"/>
        </w:rPr>
        <w:t xml:space="preserve"> </w:t>
      </w:r>
      <w:r>
        <w:rPr>
          <w:color w:val="067D17"/>
        </w:rPr>
        <w:t>выхода</w:t>
      </w:r>
      <w:r w:rsidRPr="00E26AEC">
        <w:rPr>
          <w:color w:val="067D17"/>
          <w:lang w:val="en-US"/>
        </w:rPr>
        <w:t xml:space="preserve"> (</w:t>
      </w:r>
      <w:r>
        <w:rPr>
          <w:color w:val="067D17"/>
        </w:rPr>
        <w:t>метка</w:t>
      </w:r>
      <w:r w:rsidRPr="00E26AEC">
        <w:rPr>
          <w:color w:val="067D17"/>
          <w:lang w:val="en-US"/>
        </w:rPr>
        <w:t xml:space="preserve"> ET)"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  <w:t>}</w:t>
      </w:r>
    </w:p>
    <w:p w14:paraId="7870F70D" w14:textId="2B03DC3D" w:rsidR="00E26AEC" w:rsidRDefault="00E26AEC" w:rsidP="00E26AEC">
      <w:pPr>
        <w:pStyle w:val="HTML"/>
        <w:shd w:val="clear" w:color="auto" w:fill="FFFFFF"/>
        <w:rPr>
          <w:color w:val="080808"/>
          <w:lang w:val="en-US"/>
        </w:rPr>
      </w:pPr>
    </w:p>
    <w:p w14:paraId="4E24CD01" w14:textId="74D97CB9" w:rsidR="00E26AEC" w:rsidRDefault="00E26AEC">
      <w:pPr>
        <w:suppressAutoHyphens w:val="0"/>
        <w:spacing w:after="160" w:line="259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>
        <w:rPr>
          <w:color w:val="080808"/>
          <w:lang w:val="en-US"/>
        </w:rPr>
        <w:br w:type="page"/>
      </w:r>
    </w:p>
    <w:p w14:paraId="4BF22262" w14:textId="42D5F47F" w:rsidR="00E26AEC" w:rsidRPr="00E26AEC" w:rsidRDefault="00E26AEC" w:rsidP="00E26AEC">
      <w:pPr>
        <w:pStyle w:val="3"/>
        <w:numPr>
          <w:ilvl w:val="0"/>
          <w:numId w:val="0"/>
        </w:numPr>
        <w:ind w:firstLine="709"/>
        <w:rPr>
          <w:lang w:val="en-US"/>
        </w:rPr>
      </w:pPr>
      <w:r w:rsidRPr="00E26AEC">
        <w:rPr>
          <w:lang w:val="en-US"/>
        </w:rPr>
        <w:lastRenderedPageBreak/>
        <w:t>4.6</w:t>
      </w:r>
      <w:r w:rsidRPr="00E26AEC">
        <w:rPr>
          <w:lang w:val="en-US"/>
        </w:rPr>
        <w:t xml:space="preserve"> </w:t>
      </w:r>
      <w:r>
        <w:t>Реализация</w:t>
      </w:r>
      <w:r w:rsidRPr="00E26AEC">
        <w:rPr>
          <w:lang w:val="en-US"/>
        </w:rPr>
        <w:t xml:space="preserve"> </w:t>
      </w:r>
      <w:r>
        <w:t>ключевых</w:t>
      </w:r>
      <w:r w:rsidRPr="00E26AEC">
        <w:rPr>
          <w:lang w:val="en-US"/>
        </w:rPr>
        <w:t xml:space="preserve"> </w:t>
      </w:r>
      <w:r>
        <w:t>тестовых</w:t>
      </w:r>
      <w:r w:rsidRPr="00E26AEC">
        <w:rPr>
          <w:lang w:val="en-US"/>
        </w:rPr>
        <w:t xml:space="preserve"> </w:t>
      </w:r>
      <w:r>
        <w:t>случаев</w:t>
      </w:r>
    </w:p>
    <w:p w14:paraId="5692AB7C" w14:textId="77777777" w:rsidR="00E26AEC" w:rsidRPr="00E26AEC" w:rsidRDefault="00E26AEC" w:rsidP="00E26AEC">
      <w:pPr>
        <w:pStyle w:val="HTML"/>
        <w:shd w:val="clear" w:color="auto" w:fill="FFFFFF"/>
        <w:rPr>
          <w:color w:val="080808"/>
          <w:lang w:val="en-US"/>
        </w:rPr>
      </w:pPr>
    </w:p>
    <w:p w14:paraId="44D1DDD2" w14:textId="77777777" w:rsidR="00E26AEC" w:rsidRPr="00E26AEC" w:rsidRDefault="00E26AEC" w:rsidP="00E26AEC">
      <w:pPr>
        <w:pStyle w:val="HTML"/>
        <w:shd w:val="clear" w:color="auto" w:fill="FFFFFF"/>
        <w:rPr>
          <w:color w:val="080808"/>
          <w:lang w:val="en-US"/>
        </w:rPr>
      </w:pPr>
      <w:r w:rsidRPr="00E26AEC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робот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всегда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центру</w:t>
      </w:r>
      <w:r w:rsidRPr="00E26AEC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левее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</w:t>
      </w:r>
      <w:r w:rsidRPr="00E26AEC">
        <w:rPr>
          <w:i/>
          <w:iCs/>
          <w:color w:val="8C8C8C"/>
          <w:lang w:val="en-US"/>
        </w:rPr>
        <w:t xml:space="preserve"> 2 </w:t>
      </w:r>
      <w:r>
        <w:rPr>
          <w:i/>
          <w:iCs/>
          <w:color w:val="8C8C8C"/>
        </w:rPr>
        <w:t>клетки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ключ</w:t>
      </w:r>
      <w:r w:rsidRPr="00E26AEC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правее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на</w:t>
      </w:r>
      <w:r w:rsidRPr="00E26AEC">
        <w:rPr>
          <w:i/>
          <w:iCs/>
          <w:color w:val="8C8C8C"/>
          <w:lang w:val="en-US"/>
        </w:rPr>
        <w:t xml:space="preserve"> 2 </w:t>
      </w:r>
      <w:r>
        <w:rPr>
          <w:i/>
          <w:iCs/>
          <w:color w:val="8C8C8C"/>
        </w:rPr>
        <w:t>клетки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выход</w:t>
      </w:r>
      <w:r w:rsidRPr="00E26AEC">
        <w:rPr>
          <w:i/>
          <w:iCs/>
          <w:color w:val="8C8C8C"/>
          <w:lang w:val="en-US"/>
        </w:rPr>
        <w:br/>
      </w:r>
      <w:r w:rsidRPr="00E26AEC">
        <w:rPr>
          <w:color w:val="0033B3"/>
          <w:lang w:val="en-US"/>
        </w:rPr>
        <w:t xml:space="preserve">public class </w:t>
      </w:r>
      <w:proofErr w:type="spellStart"/>
      <w:r w:rsidRPr="00E26AEC">
        <w:rPr>
          <w:color w:val="000000"/>
          <w:lang w:val="en-US"/>
        </w:rPr>
        <w:t>TestsFieldFactory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033B3"/>
          <w:lang w:val="en-US"/>
        </w:rPr>
        <w:t xml:space="preserve">implements </w:t>
      </w:r>
      <w:proofErr w:type="spellStart"/>
      <w:r w:rsidRPr="00E26AEC">
        <w:rPr>
          <w:color w:val="000000"/>
          <w:lang w:val="en-US"/>
        </w:rPr>
        <w:t>FieldFactory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80808"/>
          <w:lang w:val="en-US"/>
        </w:rPr>
        <w:t>{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private final int </w:t>
      </w:r>
      <w:proofErr w:type="spellStart"/>
      <w:r w:rsidRPr="00E26AEC">
        <w:rPr>
          <w:color w:val="871094"/>
          <w:lang w:val="en-US"/>
        </w:rPr>
        <w:t>fieldWidth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private final int </w:t>
      </w:r>
      <w:proofErr w:type="spellStart"/>
      <w:r w:rsidRPr="00E26AEC">
        <w:rPr>
          <w:color w:val="871094"/>
          <w:lang w:val="en-US"/>
        </w:rPr>
        <w:t>fieldHeight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</w:t>
      </w:r>
      <w:proofErr w:type="spellStart"/>
      <w:r w:rsidRPr="00E26AEC">
        <w:rPr>
          <w:color w:val="00627A"/>
          <w:lang w:val="en-US"/>
        </w:rPr>
        <w:t>TestsFieldFactory</w:t>
      </w:r>
      <w:proofErr w:type="spellEnd"/>
      <w:r w:rsidRPr="00E26AEC">
        <w:rPr>
          <w:color w:val="080808"/>
          <w:lang w:val="en-US"/>
        </w:rPr>
        <w:t>(</w:t>
      </w:r>
      <w:r w:rsidRPr="00E26AEC">
        <w:rPr>
          <w:color w:val="0033B3"/>
          <w:lang w:val="en-US"/>
        </w:rPr>
        <w:t xml:space="preserve">int </w:t>
      </w:r>
      <w:proofErr w:type="spellStart"/>
      <w:r w:rsidRPr="00E26AEC">
        <w:rPr>
          <w:color w:val="080808"/>
          <w:lang w:val="en-US"/>
        </w:rPr>
        <w:t>fieldWidth</w:t>
      </w:r>
      <w:proofErr w:type="spellEnd"/>
      <w:r w:rsidRPr="00E26AEC">
        <w:rPr>
          <w:color w:val="080808"/>
          <w:lang w:val="en-US"/>
        </w:rPr>
        <w:t xml:space="preserve">, </w:t>
      </w:r>
      <w:r w:rsidRPr="00E26AEC">
        <w:rPr>
          <w:color w:val="0033B3"/>
          <w:lang w:val="en-US"/>
        </w:rPr>
        <w:t xml:space="preserve">int </w:t>
      </w:r>
      <w:proofErr w:type="spellStart"/>
      <w:r w:rsidRPr="00E26AEC">
        <w:rPr>
          <w:color w:val="080808"/>
          <w:lang w:val="en-US"/>
        </w:rPr>
        <w:t>fieldHeight</w:t>
      </w:r>
      <w:proofErr w:type="spellEnd"/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</w:t>
      </w:r>
      <w:proofErr w:type="spellStart"/>
      <w:r w:rsidRPr="00E26AEC">
        <w:rPr>
          <w:color w:val="0033B3"/>
          <w:lang w:val="en-US"/>
        </w:rPr>
        <w:t>this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fieldWidth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 </w:t>
      </w:r>
      <w:proofErr w:type="spellStart"/>
      <w:r w:rsidRPr="00E26AEC">
        <w:rPr>
          <w:color w:val="080808"/>
          <w:lang w:val="en-US"/>
        </w:rPr>
        <w:t>fieldWidth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    </w:t>
      </w:r>
      <w:proofErr w:type="spellStart"/>
      <w:r w:rsidRPr="00E26AEC">
        <w:rPr>
          <w:color w:val="0033B3"/>
          <w:lang w:val="en-US"/>
        </w:rPr>
        <w:t>this</w:t>
      </w:r>
      <w:r w:rsidRPr="00E26AEC">
        <w:rPr>
          <w:color w:val="080808"/>
          <w:lang w:val="en-US"/>
        </w:rPr>
        <w:t>.</w:t>
      </w:r>
      <w:r w:rsidRPr="00E26AEC">
        <w:rPr>
          <w:color w:val="871094"/>
          <w:lang w:val="en-US"/>
        </w:rPr>
        <w:t>fieldHeight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= </w:t>
      </w:r>
      <w:proofErr w:type="spellStart"/>
      <w:r w:rsidRPr="00E26AEC">
        <w:rPr>
          <w:color w:val="080808"/>
          <w:lang w:val="en-US"/>
        </w:rPr>
        <w:t>fieldHeight</w:t>
      </w:r>
      <w:proofErr w:type="spellEnd"/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9E880D"/>
          <w:lang w:val="en-US"/>
        </w:rPr>
        <w:t>@Override</w:t>
      </w:r>
      <w:r w:rsidRPr="00E26AEC">
        <w:rPr>
          <w:color w:val="9E880D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public </w:t>
      </w:r>
      <w:proofErr w:type="spellStart"/>
      <w:r w:rsidRPr="00E26AEC">
        <w:rPr>
          <w:color w:val="000000"/>
          <w:lang w:val="en-US"/>
        </w:rPr>
        <w:t>HexagonField</w:t>
      </w:r>
      <w:proofErr w:type="spellEnd"/>
      <w:r w:rsidRPr="00E26AEC">
        <w:rPr>
          <w:color w:val="000000"/>
          <w:lang w:val="en-US"/>
        </w:rPr>
        <w:t xml:space="preserve"> </w:t>
      </w:r>
      <w:r w:rsidRPr="00E26AEC">
        <w:rPr>
          <w:color w:val="00627A"/>
          <w:lang w:val="en-US"/>
        </w:rPr>
        <w:t>create</w:t>
      </w:r>
      <w:r w:rsidRPr="00E26AEC">
        <w:rPr>
          <w:color w:val="080808"/>
          <w:lang w:val="en-US"/>
        </w:rPr>
        <w:t>() {</w:t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0000"/>
          <w:lang w:val="en-US"/>
        </w:rPr>
        <w:t xml:space="preserve">Position center </w:t>
      </w:r>
      <w:r w:rsidRPr="00E26AEC">
        <w:rPr>
          <w:color w:val="080808"/>
          <w:lang w:val="en-US"/>
        </w:rPr>
        <w:t xml:space="preserve">= </w:t>
      </w:r>
      <w:r w:rsidRPr="00E26AEC">
        <w:rPr>
          <w:color w:val="0033B3"/>
          <w:lang w:val="en-US"/>
        </w:rPr>
        <w:t xml:space="preserve">new </w:t>
      </w:r>
      <w:r w:rsidRPr="00E26AEC">
        <w:rPr>
          <w:color w:val="080808"/>
          <w:lang w:val="en-US"/>
        </w:rPr>
        <w:t>Position(</w:t>
      </w:r>
      <w:proofErr w:type="spellStart"/>
      <w:r w:rsidRPr="00E26AEC">
        <w:rPr>
          <w:color w:val="871094"/>
          <w:lang w:val="en-US"/>
        </w:rPr>
        <w:t>fieldWidth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/ </w:t>
      </w:r>
      <w:r w:rsidRPr="00E26AEC">
        <w:rPr>
          <w:color w:val="1750EB"/>
          <w:lang w:val="en-US"/>
        </w:rPr>
        <w:t>2</w:t>
      </w:r>
      <w:r w:rsidRPr="00E26AEC">
        <w:rPr>
          <w:color w:val="080808"/>
          <w:lang w:val="en-US"/>
        </w:rPr>
        <w:t xml:space="preserve">, </w:t>
      </w:r>
      <w:proofErr w:type="spellStart"/>
      <w:r w:rsidRPr="00E26AEC">
        <w:rPr>
          <w:color w:val="871094"/>
          <w:lang w:val="en-US"/>
        </w:rPr>
        <w:t>fieldHeight</w:t>
      </w:r>
      <w:proofErr w:type="spellEnd"/>
      <w:r w:rsidRPr="00E26AEC">
        <w:rPr>
          <w:color w:val="871094"/>
          <w:lang w:val="en-US"/>
        </w:rPr>
        <w:t xml:space="preserve"> </w:t>
      </w:r>
      <w:r w:rsidRPr="00E26AEC">
        <w:rPr>
          <w:color w:val="080808"/>
          <w:lang w:val="en-US"/>
        </w:rPr>
        <w:t xml:space="preserve">/ </w:t>
      </w:r>
      <w:r w:rsidRPr="00E26AEC">
        <w:rPr>
          <w:color w:val="1750EB"/>
          <w:lang w:val="en-US"/>
        </w:rPr>
        <w:t>2</w:t>
      </w:r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    </w:t>
      </w:r>
      <w:proofErr w:type="spellStart"/>
      <w:r w:rsidRPr="00E26AEC">
        <w:rPr>
          <w:color w:val="000000"/>
          <w:lang w:val="en-US"/>
        </w:rPr>
        <w:t>HexagonField</w:t>
      </w:r>
      <w:proofErr w:type="spellEnd"/>
      <w:r w:rsidRPr="00E26AEC">
        <w:rPr>
          <w:color w:val="000000"/>
          <w:lang w:val="en-US"/>
        </w:rPr>
        <w:t xml:space="preserve"> field </w:t>
      </w:r>
      <w:r w:rsidRPr="00E26AEC">
        <w:rPr>
          <w:color w:val="080808"/>
          <w:lang w:val="en-US"/>
        </w:rPr>
        <w:t xml:space="preserve">= </w:t>
      </w:r>
      <w:r w:rsidRPr="00E26AEC">
        <w:rPr>
          <w:color w:val="0033B3"/>
          <w:lang w:val="en-US"/>
        </w:rPr>
        <w:t xml:space="preserve">new </w:t>
      </w:r>
      <w:proofErr w:type="spellStart"/>
      <w:r w:rsidRPr="00E26AEC">
        <w:rPr>
          <w:color w:val="080808"/>
          <w:lang w:val="en-US"/>
        </w:rPr>
        <w:t>HexagonField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871094"/>
          <w:lang w:val="en-US"/>
        </w:rPr>
        <w:t>fieldWidth</w:t>
      </w:r>
      <w:proofErr w:type="spellEnd"/>
      <w:r w:rsidRPr="00E26AEC">
        <w:rPr>
          <w:color w:val="080808"/>
          <w:lang w:val="en-US"/>
        </w:rPr>
        <w:t xml:space="preserve">, </w:t>
      </w:r>
      <w:proofErr w:type="spellStart"/>
      <w:r w:rsidRPr="00E26AEC">
        <w:rPr>
          <w:color w:val="871094"/>
          <w:lang w:val="en-US"/>
        </w:rPr>
        <w:t>fieldHeight</w:t>
      </w:r>
      <w:proofErr w:type="spellEnd"/>
      <w:r w:rsidRPr="00E26AEC">
        <w:rPr>
          <w:color w:val="080808"/>
          <w:lang w:val="en-US"/>
        </w:rPr>
        <w:t xml:space="preserve">, </w:t>
      </w:r>
      <w:proofErr w:type="spellStart"/>
      <w:r w:rsidRPr="00E26AEC">
        <w:rPr>
          <w:color w:val="000000"/>
          <w:lang w:val="en-US"/>
        </w:rPr>
        <w:t>center</w:t>
      </w:r>
      <w:r w:rsidRPr="00E26AEC">
        <w:rPr>
          <w:color w:val="080808"/>
          <w:lang w:val="en-US"/>
        </w:rPr>
        <w:t>.add</w:t>
      </w:r>
      <w:proofErr w:type="spellEnd"/>
      <w:r w:rsidRPr="00E26AEC">
        <w:rPr>
          <w:color w:val="080808"/>
          <w:lang w:val="en-US"/>
        </w:rPr>
        <w:t>(</w:t>
      </w:r>
      <w:r w:rsidRPr="00E26AEC">
        <w:rPr>
          <w:color w:val="1750EB"/>
          <w:lang w:val="en-US"/>
        </w:rPr>
        <w:t>2</w:t>
      </w:r>
      <w:r w:rsidRPr="00E26AEC">
        <w:rPr>
          <w:color w:val="080808"/>
          <w:lang w:val="en-US"/>
        </w:rPr>
        <w:t xml:space="preserve">, </w:t>
      </w:r>
      <w:r w:rsidRPr="00E26AEC">
        <w:rPr>
          <w:color w:val="1750EB"/>
          <w:lang w:val="en-US"/>
        </w:rPr>
        <w:t>0</w:t>
      </w:r>
      <w:r w:rsidRPr="00E26AEC">
        <w:rPr>
          <w:color w:val="080808"/>
          <w:lang w:val="en-US"/>
        </w:rPr>
        <w:t>));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proofErr w:type="spellStart"/>
      <w:r w:rsidRPr="00E26AEC">
        <w:rPr>
          <w:color w:val="000000"/>
          <w:lang w:val="en-US"/>
        </w:rPr>
        <w:t>field</w:t>
      </w:r>
      <w:r w:rsidRPr="00E26AEC">
        <w:rPr>
          <w:color w:val="080808"/>
          <w:lang w:val="en-US"/>
        </w:rPr>
        <w:t>.spawnObject</w:t>
      </w:r>
      <w:proofErr w:type="spellEnd"/>
      <w:r w:rsidRPr="00E26AEC">
        <w:rPr>
          <w:color w:val="080808"/>
          <w:lang w:val="en-US"/>
        </w:rPr>
        <w:t>(</w:t>
      </w:r>
      <w:r w:rsidRPr="00E26AEC">
        <w:rPr>
          <w:color w:val="0033B3"/>
          <w:lang w:val="en-US"/>
        </w:rPr>
        <w:t xml:space="preserve">new </w:t>
      </w:r>
      <w:r w:rsidRPr="00E26AEC">
        <w:rPr>
          <w:color w:val="080808"/>
          <w:lang w:val="en-US"/>
        </w:rPr>
        <w:t>Robot(</w:t>
      </w:r>
      <w:r w:rsidRPr="00E26AEC">
        <w:rPr>
          <w:color w:val="000000"/>
          <w:lang w:val="en-US"/>
        </w:rPr>
        <w:t>field</w:t>
      </w:r>
      <w:r w:rsidRPr="00E26AEC">
        <w:rPr>
          <w:color w:val="080808"/>
          <w:lang w:val="en-US"/>
        </w:rPr>
        <w:t xml:space="preserve">, </w:t>
      </w:r>
      <w:proofErr w:type="spellStart"/>
      <w:r w:rsidRPr="00E26AEC">
        <w:rPr>
          <w:color w:val="000000"/>
          <w:lang w:val="en-US"/>
        </w:rPr>
        <w:t>Color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ORANGE</w:t>
      </w:r>
      <w:proofErr w:type="spellEnd"/>
      <w:r w:rsidRPr="00E26AEC">
        <w:rPr>
          <w:color w:val="080808"/>
          <w:lang w:val="en-US"/>
        </w:rPr>
        <w:t xml:space="preserve">), </w:t>
      </w:r>
      <w:proofErr w:type="spellStart"/>
      <w:r w:rsidRPr="00E26AEC">
        <w:rPr>
          <w:color w:val="000000"/>
          <w:lang w:val="en-US"/>
        </w:rPr>
        <w:t>field</w:t>
      </w:r>
      <w:r w:rsidRPr="00E26AEC">
        <w:rPr>
          <w:color w:val="080808"/>
          <w:lang w:val="en-US"/>
        </w:rPr>
        <w:t>.getCell</w:t>
      </w:r>
      <w:proofErr w:type="spellEnd"/>
      <w:r w:rsidRPr="00E26AEC">
        <w:rPr>
          <w:color w:val="080808"/>
          <w:lang w:val="en-US"/>
        </w:rPr>
        <w:t>(</w:t>
      </w:r>
      <w:r w:rsidRPr="00E26AEC">
        <w:rPr>
          <w:color w:val="000000"/>
          <w:lang w:val="en-US"/>
        </w:rPr>
        <w:t>center</w:t>
      </w:r>
      <w:r w:rsidRPr="00E26AEC">
        <w:rPr>
          <w:color w:val="080808"/>
          <w:lang w:val="en-US"/>
        </w:rPr>
        <w:t>));</w:t>
      </w:r>
      <w:r w:rsidRPr="00E26AEC">
        <w:rPr>
          <w:color w:val="080808"/>
          <w:lang w:val="en-US"/>
        </w:rPr>
        <w:br/>
        <w:t xml:space="preserve">        </w:t>
      </w:r>
      <w:proofErr w:type="spellStart"/>
      <w:r w:rsidRPr="00E26AEC">
        <w:rPr>
          <w:color w:val="000000"/>
          <w:lang w:val="en-US"/>
        </w:rPr>
        <w:t>field</w:t>
      </w:r>
      <w:r w:rsidRPr="00E26AEC">
        <w:rPr>
          <w:color w:val="080808"/>
          <w:lang w:val="en-US"/>
        </w:rPr>
        <w:t>.spawnObject</w:t>
      </w:r>
      <w:proofErr w:type="spellEnd"/>
      <w:r w:rsidRPr="00E26AEC">
        <w:rPr>
          <w:color w:val="080808"/>
          <w:lang w:val="en-US"/>
        </w:rPr>
        <w:t>(</w:t>
      </w:r>
      <w:r w:rsidRPr="00E26AEC">
        <w:rPr>
          <w:color w:val="0033B3"/>
          <w:lang w:val="en-US"/>
        </w:rPr>
        <w:t xml:space="preserve">new </w:t>
      </w:r>
      <w:r w:rsidRPr="00E26AEC">
        <w:rPr>
          <w:color w:val="080808"/>
          <w:lang w:val="en-US"/>
        </w:rPr>
        <w:t xml:space="preserve">Key(), </w:t>
      </w:r>
      <w:proofErr w:type="spellStart"/>
      <w:r w:rsidRPr="00E26AEC">
        <w:rPr>
          <w:color w:val="000000"/>
          <w:lang w:val="en-US"/>
        </w:rPr>
        <w:t>field</w:t>
      </w:r>
      <w:r w:rsidRPr="00E26AEC">
        <w:rPr>
          <w:color w:val="080808"/>
          <w:lang w:val="en-US"/>
        </w:rPr>
        <w:t>.getCell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center</w:t>
      </w:r>
      <w:r w:rsidRPr="00E26AEC">
        <w:rPr>
          <w:color w:val="080808"/>
          <w:lang w:val="en-US"/>
        </w:rPr>
        <w:t>.add</w:t>
      </w:r>
      <w:proofErr w:type="spellEnd"/>
      <w:r w:rsidRPr="00E26AEC">
        <w:rPr>
          <w:color w:val="080808"/>
          <w:lang w:val="en-US"/>
        </w:rPr>
        <w:t>(-</w:t>
      </w:r>
      <w:r w:rsidRPr="00E26AEC">
        <w:rPr>
          <w:color w:val="1750EB"/>
          <w:lang w:val="en-US"/>
        </w:rPr>
        <w:t>2</w:t>
      </w:r>
      <w:r w:rsidRPr="00E26AEC">
        <w:rPr>
          <w:color w:val="080808"/>
          <w:lang w:val="en-US"/>
        </w:rPr>
        <w:t xml:space="preserve">, </w:t>
      </w:r>
      <w:r w:rsidRPr="00E26AEC">
        <w:rPr>
          <w:color w:val="1750EB"/>
          <w:lang w:val="en-US"/>
        </w:rPr>
        <w:t>0</w:t>
      </w:r>
      <w:r w:rsidRPr="00E26AEC">
        <w:rPr>
          <w:color w:val="080808"/>
          <w:lang w:val="en-US"/>
        </w:rPr>
        <w:t>)));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    </w:t>
      </w:r>
      <w:r w:rsidRPr="00E26AEC">
        <w:rPr>
          <w:color w:val="0033B3"/>
          <w:lang w:val="en-US"/>
        </w:rPr>
        <w:t xml:space="preserve">return </w:t>
      </w:r>
      <w:r w:rsidRPr="00E26AEC">
        <w:rPr>
          <w:color w:val="000000"/>
          <w:lang w:val="en-US"/>
        </w:rPr>
        <w:t>field</w:t>
      </w:r>
      <w:r w:rsidRPr="00E26AEC">
        <w:rPr>
          <w:color w:val="080808"/>
          <w:lang w:val="en-US"/>
        </w:rPr>
        <w:t>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  <w:t>}</w:t>
      </w:r>
    </w:p>
    <w:p w14:paraId="4C46B9DE" w14:textId="42379283" w:rsidR="009A1AB5" w:rsidRDefault="009A1AB5" w:rsidP="009A1AB5">
      <w:pPr>
        <w:rPr>
          <w:lang w:val="en-US"/>
        </w:rPr>
      </w:pPr>
    </w:p>
    <w:p w14:paraId="12D467F6" w14:textId="77777777" w:rsidR="00E26AEC" w:rsidRPr="00E26AEC" w:rsidRDefault="00E26AEC" w:rsidP="00E26AEC">
      <w:pPr>
        <w:pStyle w:val="HTML"/>
        <w:shd w:val="clear" w:color="auto" w:fill="FFFFFF"/>
        <w:rPr>
          <w:color w:val="080808"/>
          <w:lang w:val="en-US"/>
        </w:rPr>
      </w:pPr>
      <w:r w:rsidRPr="00E26AEC">
        <w:rPr>
          <w:color w:val="9E880D"/>
          <w:lang w:val="en-US"/>
        </w:rPr>
        <w:t>@Test</w:t>
      </w:r>
      <w:r w:rsidRPr="00E26AEC">
        <w:rPr>
          <w:color w:val="9E880D"/>
          <w:lang w:val="en-US"/>
        </w:rPr>
        <w:br/>
      </w:r>
      <w:r w:rsidRPr="00E26AEC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движение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робота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выходу</w:t>
      </w:r>
      <w:r w:rsidRPr="00E26AEC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ключей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нет</w:t>
      </w:r>
      <w:r w:rsidRPr="00E26AEC">
        <w:rPr>
          <w:i/>
          <w:iCs/>
          <w:color w:val="8C8C8C"/>
          <w:lang w:val="en-US"/>
        </w:rPr>
        <w:t xml:space="preserve"> &gt; </w:t>
      </w:r>
      <w:r>
        <w:rPr>
          <w:i/>
          <w:iCs/>
          <w:color w:val="8C8C8C"/>
        </w:rPr>
        <w:t>игра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выиграна</w:t>
      </w:r>
      <w:r w:rsidRPr="00E26AEC">
        <w:rPr>
          <w:i/>
          <w:iCs/>
          <w:color w:val="8C8C8C"/>
          <w:lang w:val="en-US"/>
        </w:rPr>
        <w:br/>
      </w:r>
      <w:r w:rsidRPr="00E26AEC">
        <w:rPr>
          <w:color w:val="0033B3"/>
          <w:lang w:val="en-US"/>
        </w:rPr>
        <w:t xml:space="preserve">public void </w:t>
      </w:r>
      <w:proofErr w:type="spellStart"/>
      <w:r w:rsidRPr="00E26AEC">
        <w:rPr>
          <w:color w:val="00627A"/>
          <w:lang w:val="en-US"/>
        </w:rPr>
        <w:t>MoveToExitWithoutKeysTest</w:t>
      </w:r>
      <w:proofErr w:type="spellEnd"/>
      <w:r w:rsidRPr="00E26AEC">
        <w:rPr>
          <w:color w:val="080808"/>
          <w:lang w:val="en-US"/>
        </w:rPr>
        <w:t>(){</w:t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0000"/>
          <w:lang w:val="en-US"/>
        </w:rPr>
        <w:t>List</w:t>
      </w:r>
      <w:r w:rsidRPr="00E26AEC">
        <w:rPr>
          <w:color w:val="080808"/>
          <w:lang w:val="en-US"/>
        </w:rPr>
        <w:t>&lt;</w:t>
      </w:r>
      <w:proofErr w:type="spellStart"/>
      <w:r w:rsidRPr="00E26AEC">
        <w:rPr>
          <w:color w:val="000000"/>
          <w:lang w:val="en-US"/>
        </w:rPr>
        <w:t>CellObject</w:t>
      </w:r>
      <w:proofErr w:type="spellEnd"/>
      <w:r w:rsidRPr="00E26AEC">
        <w:rPr>
          <w:color w:val="080808"/>
          <w:lang w:val="en-US"/>
        </w:rPr>
        <w:t xml:space="preserve">&gt; </w:t>
      </w:r>
      <w:r w:rsidRPr="00E26AEC">
        <w:rPr>
          <w:color w:val="000000"/>
          <w:lang w:val="en-US"/>
        </w:rPr>
        <w:t xml:space="preserve">keys </w:t>
      </w:r>
      <w:r w:rsidRPr="00E26AEC">
        <w:rPr>
          <w:color w:val="080808"/>
          <w:lang w:val="en-US"/>
        </w:rPr>
        <w:t xml:space="preserve">= </w:t>
      </w:r>
      <w:proofErr w:type="spellStart"/>
      <w:r w:rsidRPr="00E26AEC">
        <w:rPr>
          <w:color w:val="871094"/>
          <w:lang w:val="en-US"/>
        </w:rPr>
        <w:t>field</w:t>
      </w:r>
      <w:r w:rsidRPr="00E26AEC">
        <w:rPr>
          <w:color w:val="080808"/>
          <w:lang w:val="en-US"/>
        </w:rPr>
        <w:t>.getSpawnedObjects</w:t>
      </w:r>
      <w:proofErr w:type="spellEnd"/>
      <w:r w:rsidRPr="00E26AEC">
        <w:rPr>
          <w:color w:val="080808"/>
          <w:lang w:val="en-US"/>
        </w:rPr>
        <w:t xml:space="preserve">().stream().filter(obj -&gt; obj </w:t>
      </w:r>
      <w:proofErr w:type="spellStart"/>
      <w:r w:rsidRPr="00E26AEC">
        <w:rPr>
          <w:color w:val="0033B3"/>
          <w:lang w:val="en-US"/>
        </w:rPr>
        <w:t>instanceof</w:t>
      </w:r>
      <w:proofErr w:type="spellEnd"/>
      <w:r w:rsidRPr="00E26AEC">
        <w:rPr>
          <w:color w:val="0033B3"/>
          <w:lang w:val="en-US"/>
        </w:rPr>
        <w:t xml:space="preserve"> </w:t>
      </w:r>
      <w:r w:rsidRPr="00E26AEC">
        <w:rPr>
          <w:color w:val="000000"/>
          <w:lang w:val="en-US"/>
        </w:rPr>
        <w:t>Key</w:t>
      </w:r>
      <w:r w:rsidRPr="00E26AEC">
        <w:rPr>
          <w:color w:val="080808"/>
          <w:lang w:val="en-US"/>
        </w:rPr>
        <w:t>).</w:t>
      </w:r>
      <w:proofErr w:type="spellStart"/>
      <w:r w:rsidRPr="00E26AEC">
        <w:rPr>
          <w:color w:val="080808"/>
          <w:lang w:val="en-US"/>
        </w:rPr>
        <w:t>toList</w:t>
      </w:r>
      <w:proofErr w:type="spellEnd"/>
      <w:r w:rsidRPr="00E26AEC">
        <w:rPr>
          <w:color w:val="080808"/>
          <w:lang w:val="en-US"/>
        </w:rPr>
        <w:t>();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r w:rsidRPr="00E26AEC">
        <w:rPr>
          <w:color w:val="0033B3"/>
          <w:lang w:val="en-US"/>
        </w:rPr>
        <w:t xml:space="preserve">for </w:t>
      </w:r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CellObject</w:t>
      </w:r>
      <w:proofErr w:type="spellEnd"/>
      <w:r w:rsidRPr="00E26AEC">
        <w:rPr>
          <w:color w:val="000000"/>
          <w:lang w:val="en-US"/>
        </w:rPr>
        <w:t xml:space="preserve"> key </w:t>
      </w:r>
      <w:r w:rsidRPr="00E26AEC">
        <w:rPr>
          <w:color w:val="080808"/>
          <w:lang w:val="en-US"/>
        </w:rPr>
        <w:t xml:space="preserve">: </w:t>
      </w:r>
      <w:r w:rsidRPr="00E26AEC">
        <w:rPr>
          <w:color w:val="000000"/>
          <w:lang w:val="en-US"/>
        </w:rPr>
        <w:t>keys</w:t>
      </w:r>
      <w:r w:rsidRPr="00E26AEC">
        <w:rPr>
          <w:color w:val="080808"/>
          <w:lang w:val="en-US"/>
        </w:rPr>
        <w:t>){</w:t>
      </w:r>
      <w:r w:rsidRPr="00E26AEC">
        <w:rPr>
          <w:color w:val="080808"/>
          <w:lang w:val="en-US"/>
        </w:rPr>
        <w:br/>
        <w:t xml:space="preserve">        </w:t>
      </w:r>
      <w:proofErr w:type="spellStart"/>
      <w:r w:rsidRPr="00E26AEC">
        <w:rPr>
          <w:color w:val="871094"/>
          <w:lang w:val="en-US"/>
        </w:rPr>
        <w:t>field</w:t>
      </w:r>
      <w:r w:rsidRPr="00E26AEC">
        <w:rPr>
          <w:color w:val="080808"/>
          <w:lang w:val="en-US"/>
        </w:rPr>
        <w:t>.despawnObject</w:t>
      </w:r>
      <w:proofErr w:type="spellEnd"/>
      <w:r w:rsidRPr="00E26AEC">
        <w:rPr>
          <w:color w:val="080808"/>
          <w:lang w:val="en-US"/>
        </w:rPr>
        <w:t>(</w:t>
      </w:r>
      <w:r w:rsidRPr="00E26AEC">
        <w:rPr>
          <w:color w:val="000000"/>
          <w:lang w:val="en-US"/>
        </w:rPr>
        <w:t>key</w:t>
      </w:r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.doStep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HexagonDirection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RIGHT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.doStep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HexagonDirection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RIGHT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i/>
          <w:iCs/>
          <w:color w:val="080808"/>
          <w:lang w:val="en-US"/>
        </w:rPr>
        <w:t>assertTrue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.isGameOver</w:t>
      </w:r>
      <w:proofErr w:type="spellEnd"/>
      <w:r w:rsidRPr="00E26AEC">
        <w:rPr>
          <w:color w:val="080808"/>
          <w:lang w:val="en-US"/>
        </w:rPr>
        <w:t>());</w:t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i/>
          <w:iCs/>
          <w:color w:val="080808"/>
          <w:lang w:val="en-US"/>
        </w:rPr>
        <w:t>assertTrue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.isPlayerWin</w:t>
      </w:r>
      <w:proofErr w:type="spellEnd"/>
      <w:r w:rsidRPr="00E26AEC">
        <w:rPr>
          <w:color w:val="080808"/>
          <w:lang w:val="en-US"/>
        </w:rPr>
        <w:t>());</w:t>
      </w:r>
      <w:r w:rsidRPr="00E26AEC">
        <w:rPr>
          <w:color w:val="080808"/>
          <w:lang w:val="en-US"/>
        </w:rPr>
        <w:br/>
        <w:t>}</w:t>
      </w:r>
    </w:p>
    <w:p w14:paraId="68FC8188" w14:textId="79A4F180" w:rsidR="00E26AEC" w:rsidRDefault="00E26AEC" w:rsidP="009A1AB5">
      <w:pPr>
        <w:rPr>
          <w:lang w:val="en-US"/>
        </w:rPr>
      </w:pPr>
    </w:p>
    <w:p w14:paraId="4BBD46BC" w14:textId="77777777" w:rsidR="00E26AEC" w:rsidRPr="00E26AEC" w:rsidRDefault="00E26AEC" w:rsidP="00E26AEC">
      <w:pPr>
        <w:pStyle w:val="HTML"/>
        <w:shd w:val="clear" w:color="auto" w:fill="FFFFFF"/>
        <w:rPr>
          <w:color w:val="080808"/>
          <w:lang w:val="en-US"/>
        </w:rPr>
      </w:pPr>
      <w:r w:rsidRPr="00E26AEC">
        <w:rPr>
          <w:color w:val="9E880D"/>
          <w:lang w:val="en-US"/>
        </w:rPr>
        <w:t>@Test</w:t>
      </w:r>
      <w:r w:rsidRPr="00E26AEC">
        <w:rPr>
          <w:color w:val="9E880D"/>
          <w:lang w:val="en-US"/>
        </w:rPr>
        <w:br/>
      </w:r>
      <w:r w:rsidRPr="00E26AEC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движение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робота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выходу</w:t>
      </w:r>
      <w:r w:rsidRPr="00E26AEC">
        <w:rPr>
          <w:i/>
          <w:iCs/>
          <w:color w:val="8C8C8C"/>
          <w:lang w:val="en-US"/>
        </w:rPr>
        <w:t xml:space="preserve">, </w:t>
      </w:r>
      <w:r>
        <w:rPr>
          <w:i/>
          <w:iCs/>
          <w:color w:val="8C8C8C"/>
        </w:rPr>
        <w:t>ключи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есть</w:t>
      </w:r>
      <w:r w:rsidRPr="00E26AEC">
        <w:rPr>
          <w:i/>
          <w:iCs/>
          <w:color w:val="8C8C8C"/>
          <w:lang w:val="en-US"/>
        </w:rPr>
        <w:t xml:space="preserve"> &gt; </w:t>
      </w:r>
      <w:r>
        <w:rPr>
          <w:i/>
          <w:iCs/>
          <w:color w:val="8C8C8C"/>
        </w:rPr>
        <w:t>игра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продолжается</w:t>
      </w:r>
      <w:r w:rsidRPr="00E26AEC">
        <w:rPr>
          <w:i/>
          <w:iCs/>
          <w:color w:val="8C8C8C"/>
          <w:lang w:val="en-US"/>
        </w:rPr>
        <w:br/>
      </w:r>
      <w:r w:rsidRPr="00E26AEC">
        <w:rPr>
          <w:color w:val="0033B3"/>
          <w:lang w:val="en-US"/>
        </w:rPr>
        <w:t xml:space="preserve">public void </w:t>
      </w:r>
      <w:proofErr w:type="spellStart"/>
      <w:r w:rsidRPr="00E26AEC">
        <w:rPr>
          <w:color w:val="00627A"/>
          <w:lang w:val="en-US"/>
        </w:rPr>
        <w:t>MoveToExitWithKeysTest</w:t>
      </w:r>
      <w:proofErr w:type="spellEnd"/>
      <w:r w:rsidRPr="00E26AEC">
        <w:rPr>
          <w:color w:val="080808"/>
          <w:lang w:val="en-US"/>
        </w:rPr>
        <w:t>(){</w:t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.doStep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HexagonDirection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RIGHT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.doStep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HexagonDirection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RIGHT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i/>
          <w:iCs/>
          <w:color w:val="080808"/>
          <w:lang w:val="en-US"/>
        </w:rPr>
        <w:t>assertFalse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.isGameOver</w:t>
      </w:r>
      <w:proofErr w:type="spellEnd"/>
      <w:r w:rsidRPr="00E26AEC">
        <w:rPr>
          <w:color w:val="080808"/>
          <w:lang w:val="en-US"/>
        </w:rPr>
        <w:t>());</w:t>
      </w:r>
      <w:r w:rsidRPr="00E26AEC">
        <w:rPr>
          <w:color w:val="080808"/>
          <w:lang w:val="en-US"/>
        </w:rPr>
        <w:br/>
        <w:t>}</w:t>
      </w:r>
    </w:p>
    <w:p w14:paraId="47D1B0FD" w14:textId="374F872B" w:rsidR="00E26AEC" w:rsidRDefault="00E26AEC" w:rsidP="009A1AB5">
      <w:pPr>
        <w:rPr>
          <w:lang w:val="en-US"/>
        </w:rPr>
      </w:pPr>
    </w:p>
    <w:p w14:paraId="489B2ADF" w14:textId="77777777" w:rsidR="00E26AEC" w:rsidRPr="00E26AEC" w:rsidRDefault="00E26AEC" w:rsidP="00E26AEC">
      <w:pPr>
        <w:pStyle w:val="HTML"/>
        <w:shd w:val="clear" w:color="auto" w:fill="FFFFFF"/>
        <w:rPr>
          <w:color w:val="080808"/>
          <w:lang w:val="en-US"/>
        </w:rPr>
      </w:pPr>
      <w:r w:rsidRPr="00E26AEC">
        <w:rPr>
          <w:color w:val="9E880D"/>
          <w:lang w:val="en-US"/>
        </w:rPr>
        <w:t>@Test</w:t>
      </w:r>
      <w:r w:rsidRPr="00E26AEC">
        <w:rPr>
          <w:color w:val="9E880D"/>
          <w:lang w:val="en-US"/>
        </w:rPr>
        <w:br/>
      </w:r>
      <w:r w:rsidRPr="00E26AEC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все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ячейки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вокруг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робота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следом</w:t>
      </w:r>
      <w:r w:rsidRPr="00E26AEC">
        <w:rPr>
          <w:i/>
          <w:iCs/>
          <w:color w:val="8C8C8C"/>
          <w:lang w:val="en-US"/>
        </w:rPr>
        <w:t xml:space="preserve"> &gt; </w:t>
      </w:r>
      <w:r>
        <w:rPr>
          <w:i/>
          <w:iCs/>
          <w:color w:val="8C8C8C"/>
        </w:rPr>
        <w:t>игра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проиграна</w:t>
      </w:r>
      <w:r w:rsidRPr="00E26AEC">
        <w:rPr>
          <w:i/>
          <w:iCs/>
          <w:color w:val="8C8C8C"/>
          <w:lang w:val="en-US"/>
        </w:rPr>
        <w:br/>
      </w:r>
      <w:r w:rsidRPr="00E26AEC">
        <w:rPr>
          <w:color w:val="0033B3"/>
          <w:lang w:val="en-US"/>
        </w:rPr>
        <w:t xml:space="preserve">public void </w:t>
      </w:r>
      <w:proofErr w:type="spellStart"/>
      <w:r w:rsidRPr="00E26AEC">
        <w:rPr>
          <w:color w:val="00627A"/>
          <w:lang w:val="en-US"/>
        </w:rPr>
        <w:t>AllAroundWithFootprintTest</w:t>
      </w:r>
      <w:proofErr w:type="spellEnd"/>
      <w:r w:rsidRPr="00E26AEC">
        <w:rPr>
          <w:color w:val="080808"/>
          <w:lang w:val="en-US"/>
        </w:rPr>
        <w:t>(){</w:t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.doStep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HexagonDirection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LEFT_DOWN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.doStep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HexagonDirection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RIGHT_DOWN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lastRenderedPageBreak/>
        <w:t xml:space="preserve">    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.doStep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HexagonDirection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RIGHT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.doStep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HexagonDirection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RIGHT_UP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.doStep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HexagonDirection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LEFT_UP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.doStep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HexagonDirection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LEFT_DOWN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i/>
          <w:iCs/>
          <w:color w:val="080808"/>
          <w:lang w:val="en-US"/>
        </w:rPr>
        <w:t>assertTrue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.isGameOver</w:t>
      </w:r>
      <w:proofErr w:type="spellEnd"/>
      <w:r w:rsidRPr="00E26AEC">
        <w:rPr>
          <w:color w:val="080808"/>
          <w:lang w:val="en-US"/>
        </w:rPr>
        <w:t>());</w:t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i/>
          <w:iCs/>
          <w:color w:val="080808"/>
          <w:lang w:val="en-US"/>
        </w:rPr>
        <w:t>assertFalse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.isPlayerWin</w:t>
      </w:r>
      <w:proofErr w:type="spellEnd"/>
      <w:r w:rsidRPr="00E26AEC">
        <w:rPr>
          <w:color w:val="080808"/>
          <w:lang w:val="en-US"/>
        </w:rPr>
        <w:t>());</w:t>
      </w:r>
      <w:r w:rsidRPr="00E26AEC">
        <w:rPr>
          <w:color w:val="080808"/>
          <w:lang w:val="en-US"/>
        </w:rPr>
        <w:br/>
        <w:t>}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</w:r>
      <w:r w:rsidRPr="00E26AEC">
        <w:rPr>
          <w:color w:val="9E880D"/>
          <w:lang w:val="en-US"/>
        </w:rPr>
        <w:t>@Test</w:t>
      </w:r>
      <w:r w:rsidRPr="00E26AEC">
        <w:rPr>
          <w:color w:val="9E880D"/>
          <w:lang w:val="en-US"/>
        </w:rPr>
        <w:br/>
      </w:r>
      <w:r w:rsidRPr="00E26AEC">
        <w:rPr>
          <w:i/>
          <w:iCs/>
          <w:color w:val="8C8C8C"/>
          <w:lang w:val="en-US"/>
        </w:rPr>
        <w:t xml:space="preserve">// </w:t>
      </w:r>
      <w:r>
        <w:rPr>
          <w:i/>
          <w:iCs/>
          <w:color w:val="8C8C8C"/>
        </w:rPr>
        <w:t>нет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прохода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к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выходу</w:t>
      </w:r>
      <w:r w:rsidRPr="00E26AEC">
        <w:rPr>
          <w:i/>
          <w:iCs/>
          <w:color w:val="8C8C8C"/>
          <w:lang w:val="en-US"/>
        </w:rPr>
        <w:t xml:space="preserve"> &gt; </w:t>
      </w:r>
      <w:r>
        <w:rPr>
          <w:i/>
          <w:iCs/>
          <w:color w:val="8C8C8C"/>
        </w:rPr>
        <w:t>игра</w:t>
      </w:r>
      <w:r w:rsidRPr="00E26AE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проиграна</w:t>
      </w:r>
      <w:r w:rsidRPr="00E26AEC">
        <w:rPr>
          <w:i/>
          <w:iCs/>
          <w:color w:val="8C8C8C"/>
          <w:lang w:val="en-US"/>
        </w:rPr>
        <w:br/>
      </w:r>
      <w:r w:rsidRPr="00E26AEC">
        <w:rPr>
          <w:color w:val="0033B3"/>
          <w:lang w:val="en-US"/>
        </w:rPr>
        <w:t xml:space="preserve">public void </w:t>
      </w:r>
      <w:proofErr w:type="spellStart"/>
      <w:r w:rsidRPr="00E26AEC">
        <w:rPr>
          <w:color w:val="00627A"/>
          <w:lang w:val="en-US"/>
        </w:rPr>
        <w:t>CantReachExit</w:t>
      </w:r>
      <w:proofErr w:type="spellEnd"/>
      <w:r w:rsidRPr="00E26AEC">
        <w:rPr>
          <w:color w:val="080808"/>
          <w:lang w:val="en-US"/>
        </w:rPr>
        <w:t>(){</w:t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.doStep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HexagonDirection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RIGHT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.doStep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HexagonDirection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RIGHT_DOWN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.doStep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HexagonDirection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RIGHT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.doStep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HexagonDirection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RIGHT_UP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.doStep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HexagonDirection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LEFT_UP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.doStep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HexagonDirection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LEFT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.doStep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000000"/>
          <w:lang w:val="en-US"/>
        </w:rPr>
        <w:t>HexagonDirection</w:t>
      </w:r>
      <w:r w:rsidRPr="00E26AEC">
        <w:rPr>
          <w:color w:val="080808"/>
          <w:lang w:val="en-US"/>
        </w:rPr>
        <w:t>.</w:t>
      </w:r>
      <w:r w:rsidRPr="00E26AEC">
        <w:rPr>
          <w:i/>
          <w:iCs/>
          <w:color w:val="871094"/>
          <w:lang w:val="en-US"/>
        </w:rPr>
        <w:t>LEFT</w:t>
      </w:r>
      <w:proofErr w:type="spellEnd"/>
      <w:r w:rsidRPr="00E26AEC">
        <w:rPr>
          <w:color w:val="080808"/>
          <w:lang w:val="en-US"/>
        </w:rPr>
        <w:t>);</w:t>
      </w:r>
      <w:r w:rsidRPr="00E26AEC">
        <w:rPr>
          <w:color w:val="080808"/>
          <w:lang w:val="en-US"/>
        </w:rPr>
        <w:br/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i/>
          <w:iCs/>
          <w:color w:val="080808"/>
          <w:lang w:val="en-US"/>
        </w:rPr>
        <w:t>assertTrue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.isGameOver</w:t>
      </w:r>
      <w:proofErr w:type="spellEnd"/>
      <w:r w:rsidRPr="00E26AEC">
        <w:rPr>
          <w:color w:val="080808"/>
          <w:lang w:val="en-US"/>
        </w:rPr>
        <w:t>());</w:t>
      </w:r>
      <w:r w:rsidRPr="00E26AEC">
        <w:rPr>
          <w:color w:val="080808"/>
          <w:lang w:val="en-US"/>
        </w:rPr>
        <w:br/>
        <w:t xml:space="preserve">    </w:t>
      </w:r>
      <w:proofErr w:type="spellStart"/>
      <w:r w:rsidRPr="00E26AEC">
        <w:rPr>
          <w:i/>
          <w:iCs/>
          <w:color w:val="080808"/>
          <w:lang w:val="en-US"/>
        </w:rPr>
        <w:t>assertFalse</w:t>
      </w:r>
      <w:proofErr w:type="spellEnd"/>
      <w:r w:rsidRPr="00E26AEC">
        <w:rPr>
          <w:color w:val="080808"/>
          <w:lang w:val="en-US"/>
        </w:rPr>
        <w:t>(</w:t>
      </w:r>
      <w:proofErr w:type="spellStart"/>
      <w:r w:rsidRPr="00E26AEC">
        <w:rPr>
          <w:color w:val="871094"/>
          <w:lang w:val="en-US"/>
        </w:rPr>
        <w:t>game</w:t>
      </w:r>
      <w:r w:rsidRPr="00E26AEC">
        <w:rPr>
          <w:color w:val="080808"/>
          <w:lang w:val="en-US"/>
        </w:rPr>
        <w:t>.isPlayerWin</w:t>
      </w:r>
      <w:proofErr w:type="spellEnd"/>
      <w:r w:rsidRPr="00E26AEC">
        <w:rPr>
          <w:color w:val="080808"/>
          <w:lang w:val="en-US"/>
        </w:rPr>
        <w:t>());</w:t>
      </w:r>
      <w:r w:rsidRPr="00E26AEC">
        <w:rPr>
          <w:color w:val="080808"/>
          <w:lang w:val="en-US"/>
        </w:rPr>
        <w:br/>
        <w:t>}</w:t>
      </w:r>
    </w:p>
    <w:p w14:paraId="0101538B" w14:textId="77777777" w:rsidR="00E26AEC" w:rsidRPr="00E26AEC" w:rsidRDefault="00E26AEC" w:rsidP="009A1AB5">
      <w:pPr>
        <w:rPr>
          <w:lang w:val="en-US"/>
        </w:rPr>
      </w:pPr>
    </w:p>
    <w:p w14:paraId="667AA1F8" w14:textId="09A482E2" w:rsidR="00E26AEC" w:rsidRPr="00E26AEC" w:rsidRDefault="00E26AEC" w:rsidP="009A1AB5">
      <w:pPr>
        <w:rPr>
          <w:lang w:val="en-US"/>
        </w:rPr>
      </w:pPr>
    </w:p>
    <w:p w14:paraId="073DDF23" w14:textId="77777777" w:rsidR="00E26AEC" w:rsidRPr="00E26AEC" w:rsidRDefault="00E26AEC" w:rsidP="009A1AB5">
      <w:pPr>
        <w:rPr>
          <w:lang w:val="en-US"/>
        </w:rPr>
      </w:pPr>
    </w:p>
    <w:p w14:paraId="6434105D" w14:textId="77777777" w:rsidR="009A1AB5" w:rsidRPr="00E26AEC" w:rsidRDefault="009A1AB5" w:rsidP="0052756A">
      <w:pPr>
        <w:jc w:val="center"/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</w:pPr>
    </w:p>
    <w:p w14:paraId="43C4A0FB" w14:textId="1FF9BE90" w:rsidR="0023448E" w:rsidRPr="00E26AEC" w:rsidRDefault="0023448E" w:rsidP="0023448E">
      <w:pPr>
        <w:pStyle w:val="1"/>
        <w:pageBreakBefore/>
        <w:numPr>
          <w:ilvl w:val="0"/>
          <w:numId w:val="1"/>
        </w:numPr>
        <w:spacing w:before="0" w:after="240"/>
        <w:ind w:left="0" w:firstLine="709"/>
        <w:rPr>
          <w:lang w:val="en-US" w:eastAsia="zh-CN"/>
        </w:rPr>
      </w:pPr>
      <w:bookmarkStart w:id="24" w:name="_Toc104477872"/>
      <w:r>
        <w:rPr>
          <w:lang w:val="en-US"/>
        </w:rPr>
        <w:lastRenderedPageBreak/>
        <w:t>5</w:t>
      </w:r>
      <w:r w:rsidRPr="00E26AEC">
        <w:rPr>
          <w:lang w:val="en-US"/>
        </w:rPr>
        <w:t xml:space="preserve"> </w:t>
      </w:r>
      <w:proofErr w:type="spellStart"/>
      <w:r>
        <w:t>Человеко</w:t>
      </w:r>
      <w:proofErr w:type="spellEnd"/>
      <w:r w:rsidRPr="00E26AEC">
        <w:rPr>
          <w:lang w:val="en-US"/>
        </w:rPr>
        <w:t>-</w:t>
      </w:r>
      <w:r>
        <w:t>машинное</w:t>
      </w:r>
      <w:r w:rsidRPr="00E26AEC">
        <w:rPr>
          <w:lang w:val="en-US"/>
        </w:rPr>
        <w:t xml:space="preserve"> </w:t>
      </w:r>
      <w:r>
        <w:t>взаимодействие</w:t>
      </w:r>
      <w:bookmarkEnd w:id="24"/>
    </w:p>
    <w:p w14:paraId="6D351FDD" w14:textId="77777777" w:rsidR="0023448E" w:rsidRPr="00E26AEC" w:rsidRDefault="0023448E" w:rsidP="0023448E">
      <w:pPr>
        <w:ind w:firstLine="708"/>
        <w:jc w:val="both"/>
        <w:rPr>
          <w:lang w:val="en-US"/>
        </w:rPr>
      </w:pPr>
      <w:r>
        <w:t>Общий</w:t>
      </w:r>
      <w:r w:rsidRPr="00E26AEC">
        <w:rPr>
          <w:lang w:val="en-US"/>
        </w:rPr>
        <w:t xml:space="preserve"> </w:t>
      </w:r>
      <w:r>
        <w:t>вид</w:t>
      </w:r>
      <w:r w:rsidRPr="00E26AEC">
        <w:rPr>
          <w:lang w:val="en-US"/>
        </w:rPr>
        <w:t xml:space="preserve"> </w:t>
      </w:r>
      <w:r>
        <w:t>главного</w:t>
      </w:r>
      <w:r w:rsidRPr="00E26AEC">
        <w:rPr>
          <w:lang w:val="en-US"/>
        </w:rPr>
        <w:t xml:space="preserve"> </w:t>
      </w:r>
      <w:r>
        <w:t>экрана</w:t>
      </w:r>
      <w:r w:rsidRPr="00E26AEC">
        <w:rPr>
          <w:lang w:val="en-US"/>
        </w:rPr>
        <w:t xml:space="preserve"> </w:t>
      </w:r>
      <w:r>
        <w:t>программы</w:t>
      </w:r>
      <w:r w:rsidRPr="00E26AEC">
        <w:rPr>
          <w:lang w:val="en-US"/>
        </w:rPr>
        <w:t xml:space="preserve"> </w:t>
      </w:r>
      <w:r>
        <w:t>представлен</w:t>
      </w:r>
      <w:r w:rsidRPr="00E26AEC">
        <w:rPr>
          <w:lang w:val="en-US"/>
        </w:rPr>
        <w:t xml:space="preserve"> </w:t>
      </w:r>
      <w:r>
        <w:t>ниже</w:t>
      </w:r>
      <w:r w:rsidRPr="00E26AEC">
        <w:rPr>
          <w:lang w:val="en-US"/>
        </w:rPr>
        <w:t xml:space="preserve">. </w:t>
      </w:r>
      <w:r>
        <w:t>На</w:t>
      </w:r>
      <w:r w:rsidRPr="00E26AEC">
        <w:rPr>
          <w:lang w:val="en-US"/>
        </w:rPr>
        <w:t xml:space="preserve"> </w:t>
      </w:r>
      <w:r>
        <w:t>нём</w:t>
      </w:r>
      <w:r w:rsidRPr="00E26AEC">
        <w:rPr>
          <w:lang w:val="en-US"/>
        </w:rPr>
        <w:t xml:space="preserve"> </w:t>
      </w:r>
      <w:r>
        <w:t>располагается</w:t>
      </w:r>
      <w:r w:rsidRPr="00E26AEC">
        <w:rPr>
          <w:lang w:val="en-US"/>
        </w:rPr>
        <w:t xml:space="preserve"> </w:t>
      </w:r>
      <w:r>
        <w:t>игровое</w:t>
      </w:r>
      <w:r w:rsidRPr="00E26AEC">
        <w:rPr>
          <w:lang w:val="en-US"/>
        </w:rPr>
        <w:t xml:space="preserve"> </w:t>
      </w:r>
      <w:r>
        <w:t>поле</w:t>
      </w:r>
      <w:r w:rsidRPr="00E26AEC">
        <w:rPr>
          <w:lang w:val="en-US"/>
        </w:rPr>
        <w:t xml:space="preserve">, </w:t>
      </w:r>
      <w:r>
        <w:t>на</w:t>
      </w:r>
      <w:r w:rsidRPr="00E26AEC">
        <w:rPr>
          <w:lang w:val="en-US"/>
        </w:rPr>
        <w:t xml:space="preserve"> </w:t>
      </w:r>
      <w:r>
        <w:t>котором</w:t>
      </w:r>
      <w:r w:rsidRPr="00E26AEC">
        <w:rPr>
          <w:lang w:val="en-US"/>
        </w:rPr>
        <w:t xml:space="preserve"> </w:t>
      </w:r>
      <w:r>
        <w:t>изображен</w:t>
      </w:r>
      <w:r w:rsidRPr="00E26AEC">
        <w:rPr>
          <w:lang w:val="en-US"/>
        </w:rPr>
        <w:t xml:space="preserve"> </w:t>
      </w:r>
      <w:r>
        <w:t>робот</w:t>
      </w:r>
      <w:r w:rsidRPr="00E26AEC">
        <w:rPr>
          <w:lang w:val="en-US"/>
        </w:rPr>
        <w:t xml:space="preserve">, 3 </w:t>
      </w:r>
      <w:r>
        <w:t>ключа</w:t>
      </w:r>
      <w:r w:rsidRPr="00E26AEC">
        <w:rPr>
          <w:lang w:val="en-US"/>
        </w:rPr>
        <w:t xml:space="preserve"> </w:t>
      </w:r>
      <w:r>
        <w:t>и</w:t>
      </w:r>
      <w:r w:rsidRPr="00E26AEC">
        <w:rPr>
          <w:lang w:val="en-US"/>
        </w:rPr>
        <w:t xml:space="preserve"> </w:t>
      </w:r>
      <w:r>
        <w:t>ячейка</w:t>
      </w:r>
      <w:r w:rsidRPr="00E26AEC">
        <w:rPr>
          <w:lang w:val="en-US"/>
        </w:rPr>
        <w:t xml:space="preserve"> </w:t>
      </w:r>
      <w:r>
        <w:t>выхода</w:t>
      </w:r>
      <w:r w:rsidRPr="00E26AEC">
        <w:rPr>
          <w:lang w:val="en-US"/>
        </w:rPr>
        <w:t xml:space="preserve">, </w:t>
      </w:r>
      <w:r>
        <w:t>а</w:t>
      </w:r>
      <w:r w:rsidRPr="00E26AEC">
        <w:rPr>
          <w:lang w:val="en-US"/>
        </w:rPr>
        <w:t xml:space="preserve"> </w:t>
      </w:r>
      <w:r>
        <w:t>так</w:t>
      </w:r>
      <w:r w:rsidRPr="00E26AEC">
        <w:rPr>
          <w:lang w:val="en-US"/>
        </w:rPr>
        <w:t xml:space="preserve"> </w:t>
      </w:r>
      <w:r>
        <w:t>же</w:t>
      </w:r>
      <w:r w:rsidRPr="00E26AEC">
        <w:rPr>
          <w:lang w:val="en-US"/>
        </w:rPr>
        <w:t xml:space="preserve"> 2</w:t>
      </w:r>
      <w:r>
        <w:t>е</w:t>
      </w:r>
      <w:r w:rsidRPr="00E26AEC">
        <w:rPr>
          <w:lang w:val="en-US"/>
        </w:rPr>
        <w:t xml:space="preserve"> </w:t>
      </w:r>
      <w:r>
        <w:t>закрашенные</w:t>
      </w:r>
      <w:r w:rsidRPr="00E26AEC">
        <w:rPr>
          <w:lang w:val="en-US"/>
        </w:rPr>
        <w:t xml:space="preserve"> </w:t>
      </w:r>
      <w:r>
        <w:t>ячейки</w:t>
      </w:r>
      <w:r w:rsidRPr="00E26AEC">
        <w:rPr>
          <w:lang w:val="en-US"/>
        </w:rPr>
        <w:t>.</w:t>
      </w:r>
    </w:p>
    <w:p w14:paraId="2A1457F9" w14:textId="77777777" w:rsidR="0023448E" w:rsidRPr="00E26AEC" w:rsidRDefault="0023448E" w:rsidP="0023448E">
      <w:pPr>
        <w:jc w:val="center"/>
        <w:rPr>
          <w:lang w:val="en-US"/>
        </w:rPr>
      </w:pPr>
      <w:r w:rsidRPr="0037494F">
        <w:rPr>
          <w:noProof/>
        </w:rPr>
        <w:drawing>
          <wp:inline distT="0" distB="0" distL="0" distR="0" wp14:anchorId="417922D8" wp14:editId="5F3A94B4">
            <wp:extent cx="5940425" cy="52228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BA81" w14:textId="77777777" w:rsidR="0023448E" w:rsidRPr="00E26AEC" w:rsidRDefault="0023448E" w:rsidP="0023448E">
      <w:pPr>
        <w:jc w:val="center"/>
        <w:rPr>
          <w:lang w:val="en-US"/>
        </w:rPr>
      </w:pPr>
      <w:r>
        <w:t>Рис</w:t>
      </w:r>
      <w:r w:rsidRPr="00E26AEC">
        <w:rPr>
          <w:lang w:val="en-US"/>
        </w:rPr>
        <w:t xml:space="preserve">. 1. </w:t>
      </w:r>
      <w:r>
        <w:t>Общий</w:t>
      </w:r>
      <w:r w:rsidRPr="00E26AEC">
        <w:rPr>
          <w:lang w:val="en-US"/>
        </w:rPr>
        <w:t xml:space="preserve"> </w:t>
      </w:r>
      <w:r>
        <w:t>вид</w:t>
      </w:r>
      <w:r w:rsidRPr="00E26AEC">
        <w:rPr>
          <w:lang w:val="en-US"/>
        </w:rPr>
        <w:t xml:space="preserve"> </w:t>
      </w:r>
      <w:r>
        <w:t>главного</w:t>
      </w:r>
      <w:r w:rsidRPr="00E26AEC">
        <w:rPr>
          <w:lang w:val="en-US"/>
        </w:rPr>
        <w:t xml:space="preserve"> </w:t>
      </w:r>
      <w:r>
        <w:t>экрана</w:t>
      </w:r>
      <w:r w:rsidRPr="00E26AEC">
        <w:rPr>
          <w:lang w:val="en-US"/>
        </w:rPr>
        <w:t xml:space="preserve"> </w:t>
      </w:r>
      <w:r>
        <w:t>программы</w:t>
      </w:r>
    </w:p>
    <w:p w14:paraId="6422D8E7" w14:textId="77777777" w:rsidR="0023448E" w:rsidRPr="00E26AEC" w:rsidRDefault="0023448E" w:rsidP="0023448E">
      <w:pPr>
        <w:rPr>
          <w:lang w:val="en-US"/>
        </w:rPr>
      </w:pPr>
      <w:r w:rsidRPr="00E26AEC">
        <w:rPr>
          <w:lang w:val="en-US"/>
        </w:rPr>
        <w:tab/>
      </w:r>
      <w:r>
        <w:t>Управление</w:t>
      </w:r>
      <w:r w:rsidRPr="00E26AEC">
        <w:rPr>
          <w:lang w:val="en-US"/>
        </w:rPr>
        <w:t xml:space="preserve"> </w:t>
      </w:r>
      <w:r>
        <w:t>активным</w:t>
      </w:r>
      <w:r w:rsidRPr="00E26AEC">
        <w:rPr>
          <w:lang w:val="en-US"/>
        </w:rPr>
        <w:t xml:space="preserve"> </w:t>
      </w:r>
      <w:r>
        <w:t>роботом</w:t>
      </w:r>
      <w:r w:rsidRPr="00E26AEC">
        <w:rPr>
          <w:lang w:val="en-US"/>
        </w:rPr>
        <w:t xml:space="preserve"> </w:t>
      </w:r>
      <w:r>
        <w:t>пользователь</w:t>
      </w:r>
      <w:r w:rsidRPr="00E26AEC">
        <w:rPr>
          <w:lang w:val="en-US"/>
        </w:rPr>
        <w:t xml:space="preserve"> </w:t>
      </w:r>
      <w:r>
        <w:t>осуществляет</w:t>
      </w:r>
      <w:r w:rsidRPr="00E26AEC">
        <w:rPr>
          <w:lang w:val="en-US"/>
        </w:rPr>
        <w:t xml:space="preserve"> </w:t>
      </w:r>
      <w:r>
        <w:t>с</w:t>
      </w:r>
      <w:r w:rsidRPr="00E26AEC">
        <w:rPr>
          <w:lang w:val="en-US"/>
        </w:rPr>
        <w:t xml:space="preserve"> </w:t>
      </w:r>
      <w:r>
        <w:t>помощью</w:t>
      </w:r>
      <w:r w:rsidRPr="00E26AEC">
        <w:rPr>
          <w:lang w:val="en-US"/>
        </w:rPr>
        <w:t xml:space="preserve"> </w:t>
      </w:r>
      <w:r>
        <w:t>клавиатуры</w:t>
      </w:r>
      <w:r w:rsidRPr="00E26AEC">
        <w:rPr>
          <w:lang w:val="en-US"/>
        </w:rPr>
        <w:t xml:space="preserve">. </w:t>
      </w:r>
    </w:p>
    <w:p w14:paraId="27E8014B" w14:textId="77777777" w:rsidR="0023448E" w:rsidRPr="00E26AEC" w:rsidRDefault="0023448E" w:rsidP="0023448E">
      <w:pPr>
        <w:rPr>
          <w:lang w:val="en-US"/>
        </w:rPr>
      </w:pPr>
      <w:r w:rsidRPr="00E26AEC">
        <w:rPr>
          <w:lang w:val="en-US"/>
        </w:rPr>
        <w:tab/>
      </w:r>
      <w:r>
        <w:rPr>
          <w:lang w:val="en-US"/>
        </w:rPr>
        <w:t>Q</w:t>
      </w:r>
      <w:r w:rsidRPr="00E26AEC">
        <w:rPr>
          <w:lang w:val="en-US"/>
        </w:rPr>
        <w:t xml:space="preserve"> – </w:t>
      </w:r>
      <w:r>
        <w:t>движение</w:t>
      </w:r>
      <w:r w:rsidRPr="00E26AEC">
        <w:rPr>
          <w:lang w:val="en-US"/>
        </w:rPr>
        <w:t xml:space="preserve"> </w:t>
      </w:r>
      <w:r>
        <w:t>влево</w:t>
      </w:r>
      <w:r w:rsidRPr="00E26AEC">
        <w:rPr>
          <w:lang w:val="en-US"/>
        </w:rPr>
        <w:t>-</w:t>
      </w:r>
      <w:r>
        <w:t>вверх</w:t>
      </w:r>
      <w:r w:rsidRPr="00E26AEC">
        <w:rPr>
          <w:lang w:val="en-US"/>
        </w:rPr>
        <w:t xml:space="preserve"> </w:t>
      </w:r>
    </w:p>
    <w:p w14:paraId="0A8658E4" w14:textId="77777777" w:rsidR="0023448E" w:rsidRPr="00E26AEC" w:rsidRDefault="0023448E" w:rsidP="0023448E">
      <w:pPr>
        <w:rPr>
          <w:lang w:val="en-US"/>
        </w:rPr>
      </w:pPr>
      <w:r w:rsidRPr="00E26AEC">
        <w:rPr>
          <w:lang w:val="en-US"/>
        </w:rPr>
        <w:tab/>
      </w:r>
      <w:r>
        <w:rPr>
          <w:lang w:val="en-US"/>
        </w:rPr>
        <w:t>W</w:t>
      </w:r>
      <w:r w:rsidRPr="00E26AEC">
        <w:rPr>
          <w:lang w:val="en-US"/>
        </w:rPr>
        <w:t xml:space="preserve"> – </w:t>
      </w:r>
      <w:r>
        <w:t>движение</w:t>
      </w:r>
      <w:r w:rsidRPr="00E26AEC">
        <w:rPr>
          <w:lang w:val="en-US"/>
        </w:rPr>
        <w:t xml:space="preserve"> </w:t>
      </w:r>
      <w:r>
        <w:t>вправо</w:t>
      </w:r>
      <w:r w:rsidRPr="00E26AEC">
        <w:rPr>
          <w:lang w:val="en-US"/>
        </w:rPr>
        <w:t>-</w:t>
      </w:r>
      <w:r>
        <w:t>вверх</w:t>
      </w:r>
      <w:r w:rsidRPr="00E26AEC">
        <w:rPr>
          <w:lang w:val="en-US"/>
        </w:rPr>
        <w:br/>
      </w:r>
      <w:r w:rsidRPr="00E26AEC">
        <w:rPr>
          <w:lang w:val="en-US"/>
        </w:rPr>
        <w:tab/>
      </w:r>
      <w:r>
        <w:rPr>
          <w:lang w:val="en-US"/>
        </w:rPr>
        <w:t>A</w:t>
      </w:r>
      <w:r w:rsidRPr="00E26AEC">
        <w:rPr>
          <w:lang w:val="en-US"/>
        </w:rPr>
        <w:t xml:space="preserve"> – </w:t>
      </w:r>
      <w:r>
        <w:t>движение</w:t>
      </w:r>
      <w:r w:rsidRPr="00E26AEC">
        <w:rPr>
          <w:lang w:val="en-US"/>
        </w:rPr>
        <w:t xml:space="preserve"> </w:t>
      </w:r>
      <w:r>
        <w:t>влево</w:t>
      </w:r>
      <w:r w:rsidRPr="00E26AEC">
        <w:rPr>
          <w:lang w:val="en-US"/>
        </w:rPr>
        <w:br/>
      </w:r>
      <w:r w:rsidRPr="00E26AEC">
        <w:rPr>
          <w:lang w:val="en-US"/>
        </w:rPr>
        <w:tab/>
      </w:r>
      <w:r>
        <w:rPr>
          <w:lang w:val="en-US"/>
        </w:rPr>
        <w:t>S</w:t>
      </w:r>
      <w:r w:rsidRPr="00E26AEC">
        <w:rPr>
          <w:lang w:val="en-US"/>
        </w:rPr>
        <w:t xml:space="preserve"> – </w:t>
      </w:r>
      <w:r>
        <w:t>движение</w:t>
      </w:r>
      <w:r w:rsidRPr="00E26AEC">
        <w:rPr>
          <w:lang w:val="en-US"/>
        </w:rPr>
        <w:t xml:space="preserve"> </w:t>
      </w:r>
      <w:r>
        <w:t>вправо</w:t>
      </w:r>
      <w:r w:rsidRPr="00E26AEC">
        <w:rPr>
          <w:lang w:val="en-US"/>
        </w:rPr>
        <w:br/>
      </w:r>
      <w:r w:rsidRPr="00E26AEC">
        <w:rPr>
          <w:lang w:val="en-US"/>
        </w:rPr>
        <w:tab/>
      </w:r>
      <w:r>
        <w:rPr>
          <w:lang w:val="en-US"/>
        </w:rPr>
        <w:t>Z</w:t>
      </w:r>
      <w:r w:rsidRPr="00E26AEC">
        <w:rPr>
          <w:lang w:val="en-US"/>
        </w:rPr>
        <w:t xml:space="preserve"> – </w:t>
      </w:r>
      <w:r>
        <w:t>движение</w:t>
      </w:r>
      <w:r w:rsidRPr="00E26AEC">
        <w:rPr>
          <w:lang w:val="en-US"/>
        </w:rPr>
        <w:t xml:space="preserve"> </w:t>
      </w:r>
      <w:r>
        <w:t>влево</w:t>
      </w:r>
      <w:r w:rsidRPr="00E26AEC">
        <w:rPr>
          <w:lang w:val="en-US"/>
        </w:rPr>
        <w:t>-</w:t>
      </w:r>
      <w:r>
        <w:t>вниз</w:t>
      </w:r>
      <w:r w:rsidRPr="00E26AEC">
        <w:rPr>
          <w:lang w:val="en-US"/>
        </w:rPr>
        <w:br/>
      </w:r>
      <w:r w:rsidRPr="00E26AEC">
        <w:rPr>
          <w:lang w:val="en-US"/>
        </w:rPr>
        <w:tab/>
      </w:r>
      <w:r>
        <w:rPr>
          <w:lang w:val="en-US"/>
        </w:rPr>
        <w:t>X</w:t>
      </w:r>
      <w:r w:rsidRPr="00E26AEC">
        <w:rPr>
          <w:lang w:val="en-US"/>
        </w:rPr>
        <w:t xml:space="preserve"> – </w:t>
      </w:r>
      <w:r>
        <w:t>движение</w:t>
      </w:r>
      <w:r w:rsidRPr="00E26AEC">
        <w:rPr>
          <w:lang w:val="en-US"/>
        </w:rPr>
        <w:t xml:space="preserve"> </w:t>
      </w:r>
      <w:r>
        <w:t>вправо</w:t>
      </w:r>
      <w:r w:rsidRPr="00E26AEC">
        <w:rPr>
          <w:lang w:val="en-US"/>
        </w:rPr>
        <w:t>-</w:t>
      </w:r>
      <w:r>
        <w:t>вниз</w:t>
      </w:r>
    </w:p>
    <w:p w14:paraId="5F0CD09C" w14:textId="77777777" w:rsidR="0023448E" w:rsidRDefault="0023448E" w:rsidP="0023448E">
      <w:r>
        <w:lastRenderedPageBreak/>
        <w:t>Изображение</w:t>
      </w:r>
      <w:r w:rsidRPr="00E26AEC">
        <w:rPr>
          <w:lang w:val="en-US"/>
        </w:rPr>
        <w:t xml:space="preserve"> </w:t>
      </w:r>
      <w:r>
        <w:t>робота</w:t>
      </w:r>
      <w:r w:rsidRPr="00E26AEC">
        <w:rPr>
          <w:lang w:val="en-US"/>
        </w:rPr>
        <w:t xml:space="preserve"> </w:t>
      </w:r>
      <w:r>
        <w:t>представлено</w:t>
      </w:r>
      <w:r w:rsidRPr="00E26AEC">
        <w:rPr>
          <w:lang w:val="en-US"/>
        </w:rPr>
        <w:t xml:space="preserve"> </w:t>
      </w:r>
      <w:r>
        <w:t>на</w:t>
      </w:r>
      <w:r w:rsidRPr="00E26AEC">
        <w:rPr>
          <w:lang w:val="en-US"/>
        </w:rPr>
        <w:t xml:space="preserve"> </w:t>
      </w:r>
      <w:r>
        <w:t>рисунке</w:t>
      </w:r>
      <w:r w:rsidRPr="00E26AEC">
        <w:rPr>
          <w:lang w:val="en-US"/>
        </w:rPr>
        <w:t xml:space="preserve"> 2. </w:t>
      </w:r>
      <w:r>
        <w:t>Под</w:t>
      </w:r>
      <w:r w:rsidRPr="00E26AEC">
        <w:rPr>
          <w:lang w:val="en-US"/>
        </w:rPr>
        <w:t xml:space="preserve"> </w:t>
      </w:r>
      <w:r>
        <w:t>ним</w:t>
      </w:r>
      <w:r w:rsidRPr="00E26AEC">
        <w:rPr>
          <w:lang w:val="en-US"/>
        </w:rPr>
        <w:t xml:space="preserve"> </w:t>
      </w:r>
      <w:r>
        <w:t>ячейка закрашена цветом его следа.</w:t>
      </w:r>
    </w:p>
    <w:p w14:paraId="09ABC9D7" w14:textId="77777777" w:rsidR="0023448E" w:rsidRPr="0037494F" w:rsidRDefault="0023448E" w:rsidP="0023448E">
      <w:pPr>
        <w:jc w:val="center"/>
      </w:pPr>
      <w:r w:rsidRPr="00C077A2">
        <w:rPr>
          <w:noProof/>
        </w:rPr>
        <w:drawing>
          <wp:inline distT="0" distB="0" distL="0" distR="0" wp14:anchorId="6567AE3B" wp14:editId="5593FC67">
            <wp:extent cx="1638529" cy="164805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Рис. 2. Изображение робота</w:t>
      </w:r>
    </w:p>
    <w:p w14:paraId="1E6AF66E" w14:textId="77777777" w:rsidR="0023448E" w:rsidRPr="0037494F" w:rsidRDefault="0023448E" w:rsidP="0023448E">
      <w:pPr>
        <w:spacing w:after="0" w:line="312" w:lineRule="auto"/>
        <w:jc w:val="center"/>
      </w:pPr>
    </w:p>
    <w:p w14:paraId="087C8BB8" w14:textId="77777777" w:rsidR="0023448E" w:rsidRPr="00AD3BEF" w:rsidRDefault="0023448E" w:rsidP="0023448E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  <w:r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 xml:space="preserve">Ключ представлен аналогичным образом, но буквой </w:t>
      </w:r>
      <w:r w:rsidRPr="00C077A2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>“</w:t>
      </w:r>
      <w:r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  <w:t>K</w:t>
      </w:r>
      <w:r w:rsidRPr="00C077A2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>”</w:t>
      </w:r>
      <w:r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 xml:space="preserve">. Ячейка выхода буквами </w:t>
      </w:r>
      <w:r w:rsidRPr="00AD3BEF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>“</w:t>
      </w:r>
      <w:r>
        <w:rPr>
          <w:rFonts w:eastAsia="Segoe UI" w:cs="Times New Roman"/>
          <w:bCs/>
          <w:color w:val="000000"/>
          <w:kern w:val="3"/>
          <w:szCs w:val="28"/>
          <w:lang w:val="en-US" w:eastAsia="zh-CN" w:bidi="hi-IN"/>
        </w:rPr>
        <w:t>ET</w:t>
      </w:r>
      <w:r w:rsidRPr="00AD3BEF"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>”.</w:t>
      </w:r>
    </w:p>
    <w:p w14:paraId="2D08B656" w14:textId="77777777" w:rsidR="0023448E" w:rsidRDefault="0023448E" w:rsidP="0023448E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  <w:r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>При запуске игры (Рис. 3) появляется условия победы. Каждый запуск выдаются случайные из определенного набора.</w:t>
      </w:r>
    </w:p>
    <w:p w14:paraId="4247C654" w14:textId="77777777" w:rsidR="0023448E" w:rsidRDefault="0023448E" w:rsidP="0023448E">
      <w:pPr>
        <w:jc w:val="center"/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  <w:r w:rsidRPr="0063283F">
        <w:rPr>
          <w:rFonts w:eastAsia="Segoe UI" w:cs="Times New Roman"/>
          <w:bCs/>
          <w:noProof/>
          <w:color w:val="000000"/>
          <w:kern w:val="3"/>
          <w:szCs w:val="28"/>
          <w:lang w:eastAsia="zh-CN" w:bidi="hi-IN"/>
        </w:rPr>
        <w:drawing>
          <wp:inline distT="0" distB="0" distL="0" distR="0" wp14:anchorId="2946D5A2" wp14:editId="1D7E7601">
            <wp:extent cx="5940425" cy="16179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br/>
        <w:t>Рис. 3. Сообщение с условиями победы</w:t>
      </w:r>
    </w:p>
    <w:p w14:paraId="56904A1F" w14:textId="77777777" w:rsidR="0023448E" w:rsidRPr="0063283F" w:rsidRDefault="0023448E" w:rsidP="0023448E">
      <w:pPr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  <w:r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t>Когда игрок проигрывает или выигрывает, то появляется подобное окно (Рис. 4) с сообщением о победе или проигрыше.</w:t>
      </w:r>
    </w:p>
    <w:p w14:paraId="7BAD2A0D" w14:textId="7E2F04FD" w:rsidR="0023448E" w:rsidRPr="0023448E" w:rsidRDefault="0023448E" w:rsidP="0023448E">
      <w:pPr>
        <w:jc w:val="center"/>
        <w:rPr>
          <w:rFonts w:eastAsia="Segoe UI" w:cs="Times New Roman"/>
          <w:bCs/>
          <w:color w:val="000000"/>
          <w:kern w:val="3"/>
          <w:szCs w:val="28"/>
          <w:lang w:eastAsia="zh-CN" w:bidi="hi-IN"/>
        </w:rPr>
      </w:pPr>
      <w:r w:rsidRPr="0063283F">
        <w:rPr>
          <w:rFonts w:eastAsia="Segoe UI" w:cs="Times New Roman"/>
          <w:bCs/>
          <w:noProof/>
          <w:color w:val="000000"/>
          <w:kern w:val="3"/>
          <w:szCs w:val="28"/>
          <w:lang w:eastAsia="zh-CN" w:bidi="hi-IN"/>
        </w:rPr>
        <w:drawing>
          <wp:inline distT="0" distB="0" distL="0" distR="0" wp14:anchorId="1781C926" wp14:editId="690E86E7">
            <wp:extent cx="4286848" cy="19433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egoe UI" w:cs="Times New Roman"/>
          <w:bCs/>
          <w:color w:val="000000"/>
          <w:kern w:val="3"/>
          <w:szCs w:val="28"/>
          <w:lang w:eastAsia="zh-CN" w:bidi="hi-IN"/>
        </w:rPr>
        <w:br/>
        <w:t>Рис. 4. Сообщение о проигрыше</w:t>
      </w:r>
    </w:p>
    <w:sectPr w:rsidR="0023448E" w:rsidRPr="002344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7"/>
    <w:multiLevelType w:val="multi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2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3" w15:restartNumberingAfterBreak="0">
    <w:nsid w:val="00000009"/>
    <w:multiLevelType w:val="multilevel"/>
    <w:tmpl w:val="00000009"/>
    <w:name w:val="WW8Num9"/>
    <w:lvl w:ilvl="0">
      <w:start w:val="1"/>
      <w:numFmt w:val="bullet"/>
      <w:pStyle w:val="1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Times New Roman" w:hint="default"/>
        <w:lang w:val="en-US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3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A"/>
    <w:multiLevelType w:val="multi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5" w15:restartNumberingAfterBreak="0">
    <w:nsid w:val="0000000D"/>
    <w:multiLevelType w:val="multilevel"/>
    <w:tmpl w:val="0000000D"/>
    <w:name w:val="WW8Num13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6" w15:restartNumberingAfterBreak="0">
    <w:nsid w:val="0000000E"/>
    <w:multiLevelType w:val="multilevel"/>
    <w:tmpl w:val="0000000E"/>
    <w:name w:val="WW8Num14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7" w15:restartNumberingAfterBreak="0">
    <w:nsid w:val="0000000F"/>
    <w:multiLevelType w:val="multilevel"/>
    <w:tmpl w:val="0000000F"/>
    <w:name w:val="WW8Num15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8" w15:restartNumberingAfterBreak="0">
    <w:nsid w:val="00000013"/>
    <w:multiLevelType w:val="multilevel"/>
    <w:tmpl w:val="00000013"/>
    <w:name w:val="WW8Num19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9" w15:restartNumberingAfterBreak="0">
    <w:nsid w:val="00000016"/>
    <w:multiLevelType w:val="multilevel"/>
    <w:tmpl w:val="00000016"/>
    <w:name w:val="WW8Num2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0" w15:restartNumberingAfterBreak="0">
    <w:nsid w:val="00000017"/>
    <w:multiLevelType w:val="multilevel"/>
    <w:tmpl w:val="00000017"/>
    <w:name w:val="WW8Num23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1" w15:restartNumberingAfterBreak="0">
    <w:nsid w:val="00000018"/>
    <w:multiLevelType w:val="multilevel"/>
    <w:tmpl w:val="00000018"/>
    <w:name w:val="WW8Num24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2" w15:restartNumberingAfterBreak="0">
    <w:nsid w:val="00000021"/>
    <w:multiLevelType w:val="multilevel"/>
    <w:tmpl w:val="00000021"/>
    <w:name w:val="WW8Num33"/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  <w:szCs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  <w:szCs w:val="28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  <w:szCs w:val="28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24"/>
    <w:multiLevelType w:val="multilevel"/>
    <w:tmpl w:val="00000024"/>
    <w:name w:val="WW8Num36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14" w15:restartNumberingAfterBreak="0">
    <w:nsid w:val="00000025"/>
    <w:multiLevelType w:val="multilevel"/>
    <w:tmpl w:val="00000025"/>
    <w:name w:val="WW8Num37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2)"/>
      <w:lvlJc w:val="left"/>
      <w:pPr>
        <w:tabs>
          <w:tab w:val="num" w:pos="0"/>
        </w:tabs>
        <w:ind w:left="720" w:hanging="360"/>
      </w:pPr>
    </w:lvl>
    <w:lvl w:ilvl="2">
      <w:start w:val="1"/>
      <w:numFmt w:val="decimal"/>
      <w:lvlText w:val="%3)"/>
      <w:lvlJc w:val="left"/>
      <w:pPr>
        <w:tabs>
          <w:tab w:val="num" w:pos="0"/>
        </w:tabs>
        <w:ind w:left="1080" w:hanging="360"/>
      </w:pPr>
    </w:lvl>
    <w:lvl w:ilvl="3">
      <w:start w:val="1"/>
      <w:numFmt w:val="decimal"/>
      <w:lvlText w:val="%4)"/>
      <w:lvlJc w:val="left"/>
      <w:pPr>
        <w:tabs>
          <w:tab w:val="num" w:pos="0"/>
        </w:tabs>
        <w:ind w:left="1440" w:hanging="360"/>
      </w:pPr>
    </w:lvl>
    <w:lvl w:ilvl="4">
      <w:start w:val="1"/>
      <w:numFmt w:val="decimal"/>
      <w:lvlText w:val="%5)"/>
      <w:lvlJc w:val="left"/>
      <w:pPr>
        <w:tabs>
          <w:tab w:val="num" w:pos="0"/>
        </w:tabs>
        <w:ind w:left="1800" w:hanging="360"/>
      </w:pPr>
    </w:lvl>
    <w:lvl w:ilvl="5">
      <w:start w:val="1"/>
      <w:numFmt w:val="decimal"/>
      <w:lvlText w:val="%6)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7)"/>
      <w:lvlJc w:val="left"/>
      <w:pPr>
        <w:tabs>
          <w:tab w:val="num" w:pos="0"/>
        </w:tabs>
        <w:ind w:left="2520" w:hanging="360"/>
      </w:pPr>
    </w:lvl>
    <w:lvl w:ilvl="7">
      <w:start w:val="1"/>
      <w:numFmt w:val="decimal"/>
      <w:lvlText w:val="%8)"/>
      <w:lvlJc w:val="left"/>
      <w:pPr>
        <w:tabs>
          <w:tab w:val="num" w:pos="0"/>
        </w:tabs>
        <w:ind w:left="2880" w:hanging="360"/>
      </w:pPr>
    </w:lvl>
    <w:lvl w:ilvl="8">
      <w:start w:val="1"/>
      <w:numFmt w:val="decimal"/>
      <w:lvlText w:val="%9)"/>
      <w:lvlJc w:val="left"/>
      <w:pPr>
        <w:tabs>
          <w:tab w:val="num" w:pos="0"/>
        </w:tabs>
        <w:ind w:left="3240" w:hanging="360"/>
      </w:pPr>
    </w:lvl>
  </w:abstractNum>
  <w:abstractNum w:abstractNumId="15" w15:restartNumberingAfterBreak="0">
    <w:nsid w:val="00000026"/>
    <w:multiLevelType w:val="multilevel"/>
    <w:tmpl w:val="00000026"/>
    <w:name w:val="WW8Num38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6" w15:restartNumberingAfterBreak="0">
    <w:nsid w:val="00000027"/>
    <w:multiLevelType w:val="multilevel"/>
    <w:tmpl w:val="00000027"/>
    <w:name w:val="WW8Num39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2)"/>
      <w:lvlJc w:val="left"/>
      <w:pPr>
        <w:tabs>
          <w:tab w:val="num" w:pos="0"/>
        </w:tabs>
        <w:ind w:left="720" w:hanging="360"/>
      </w:pPr>
    </w:lvl>
    <w:lvl w:ilvl="2">
      <w:start w:val="1"/>
      <w:numFmt w:val="decimal"/>
      <w:lvlText w:val="%3)"/>
      <w:lvlJc w:val="left"/>
      <w:pPr>
        <w:tabs>
          <w:tab w:val="num" w:pos="0"/>
        </w:tabs>
        <w:ind w:left="1080" w:hanging="360"/>
      </w:pPr>
    </w:lvl>
    <w:lvl w:ilvl="3">
      <w:start w:val="1"/>
      <w:numFmt w:val="decimal"/>
      <w:lvlText w:val="%4)"/>
      <w:lvlJc w:val="left"/>
      <w:pPr>
        <w:tabs>
          <w:tab w:val="num" w:pos="0"/>
        </w:tabs>
        <w:ind w:left="1440" w:hanging="360"/>
      </w:pPr>
    </w:lvl>
    <w:lvl w:ilvl="4">
      <w:start w:val="1"/>
      <w:numFmt w:val="decimal"/>
      <w:lvlText w:val="%5)"/>
      <w:lvlJc w:val="left"/>
      <w:pPr>
        <w:tabs>
          <w:tab w:val="num" w:pos="0"/>
        </w:tabs>
        <w:ind w:left="1800" w:hanging="360"/>
      </w:pPr>
    </w:lvl>
    <w:lvl w:ilvl="5">
      <w:start w:val="1"/>
      <w:numFmt w:val="decimal"/>
      <w:lvlText w:val="%6)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7)"/>
      <w:lvlJc w:val="left"/>
      <w:pPr>
        <w:tabs>
          <w:tab w:val="num" w:pos="0"/>
        </w:tabs>
        <w:ind w:left="2520" w:hanging="360"/>
      </w:pPr>
    </w:lvl>
    <w:lvl w:ilvl="7">
      <w:start w:val="1"/>
      <w:numFmt w:val="decimal"/>
      <w:lvlText w:val="%8)"/>
      <w:lvlJc w:val="left"/>
      <w:pPr>
        <w:tabs>
          <w:tab w:val="num" w:pos="0"/>
        </w:tabs>
        <w:ind w:left="2880" w:hanging="360"/>
      </w:pPr>
    </w:lvl>
    <w:lvl w:ilvl="8">
      <w:start w:val="1"/>
      <w:numFmt w:val="decimal"/>
      <w:lvlText w:val="%9)"/>
      <w:lvlJc w:val="left"/>
      <w:pPr>
        <w:tabs>
          <w:tab w:val="num" w:pos="0"/>
        </w:tabs>
        <w:ind w:left="3240" w:hanging="360"/>
      </w:pPr>
    </w:lvl>
  </w:abstractNum>
  <w:abstractNum w:abstractNumId="17" w15:restartNumberingAfterBreak="0">
    <w:nsid w:val="0000002A"/>
    <w:multiLevelType w:val="multilevel"/>
    <w:tmpl w:val="0000002A"/>
    <w:name w:val="WW8Num4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0"/>
        </w:tabs>
        <w:ind w:left="3600" w:hanging="360"/>
      </w:pPr>
    </w:lvl>
  </w:abstractNum>
  <w:abstractNum w:abstractNumId="18" w15:restartNumberingAfterBreak="0">
    <w:nsid w:val="069522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0DCC6B83"/>
    <w:multiLevelType w:val="hybridMultilevel"/>
    <w:tmpl w:val="F0662F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2AF71E3"/>
    <w:multiLevelType w:val="hybridMultilevel"/>
    <w:tmpl w:val="F0662F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CD25EB0"/>
    <w:multiLevelType w:val="hybridMultilevel"/>
    <w:tmpl w:val="F0662F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7D5BAA"/>
    <w:multiLevelType w:val="multilevel"/>
    <w:tmpl w:val="C3F8A512"/>
    <w:styleLink w:val="WW8Num9"/>
    <w:lvl w:ilvl="0">
      <w:numFmt w:val="bullet"/>
      <w:lvlText w:val=""/>
      <w:lvlJc w:val="left"/>
      <w:pPr>
        <w:ind w:left="1428" w:hanging="360"/>
      </w:pPr>
      <w:rPr>
        <w:rFonts w:ascii="Symbol" w:hAnsi="Symbol" w:cs="Times New Roman"/>
        <w:lang w:val="en-US"/>
      </w:rPr>
    </w:lvl>
    <w:lvl w:ilvl="1">
      <w:numFmt w:val="bullet"/>
      <w:lvlText w:val="o"/>
      <w:lvlJc w:val="left"/>
      <w:pPr>
        <w:ind w:left="2148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8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588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308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8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48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468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8" w:hanging="360"/>
      </w:pPr>
      <w:rPr>
        <w:rFonts w:ascii="Wingdings" w:hAnsi="Wingdings" w:cs="Wingdings"/>
      </w:rPr>
    </w:lvl>
  </w:abstractNum>
  <w:abstractNum w:abstractNumId="23" w15:restartNumberingAfterBreak="0">
    <w:nsid w:val="2DB814D5"/>
    <w:multiLevelType w:val="hybridMultilevel"/>
    <w:tmpl w:val="DAA816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854B7D"/>
    <w:multiLevelType w:val="hybridMultilevel"/>
    <w:tmpl w:val="59B637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0902B0"/>
    <w:multiLevelType w:val="hybridMultilevel"/>
    <w:tmpl w:val="F0662F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B817A3"/>
    <w:multiLevelType w:val="multilevel"/>
    <w:tmpl w:val="05C26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9CC0575"/>
    <w:multiLevelType w:val="hybridMultilevel"/>
    <w:tmpl w:val="F0662F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0E3EE3"/>
    <w:multiLevelType w:val="hybridMultilevel"/>
    <w:tmpl w:val="8F4AA5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2A6EBF"/>
    <w:multiLevelType w:val="hybridMultilevel"/>
    <w:tmpl w:val="3BB612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672DB1"/>
    <w:multiLevelType w:val="hybridMultilevel"/>
    <w:tmpl w:val="744C0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214BA5"/>
    <w:multiLevelType w:val="multilevel"/>
    <w:tmpl w:val="0C0EF5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4CEF3370"/>
    <w:multiLevelType w:val="hybridMultilevel"/>
    <w:tmpl w:val="0B96CA1E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3" w15:restartNumberingAfterBreak="0">
    <w:nsid w:val="4D87013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1DA3320"/>
    <w:multiLevelType w:val="hybridMultilevel"/>
    <w:tmpl w:val="F0662F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A21DD5"/>
    <w:multiLevelType w:val="hybridMultilevel"/>
    <w:tmpl w:val="52C23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D16B81"/>
    <w:multiLevelType w:val="hybridMultilevel"/>
    <w:tmpl w:val="F0662F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8554DB"/>
    <w:multiLevelType w:val="hybridMultilevel"/>
    <w:tmpl w:val="32C2B9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2"/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2"/>
  </w:num>
  <w:num w:numId="20">
    <w:abstractNumId w:val="22"/>
  </w:num>
  <w:num w:numId="21">
    <w:abstractNumId w:val="26"/>
  </w:num>
  <w:num w:numId="22">
    <w:abstractNumId w:val="32"/>
  </w:num>
  <w:num w:numId="23">
    <w:abstractNumId w:val="23"/>
  </w:num>
  <w:num w:numId="24">
    <w:abstractNumId w:val="31"/>
  </w:num>
  <w:num w:numId="25">
    <w:abstractNumId w:val="37"/>
  </w:num>
  <w:num w:numId="26">
    <w:abstractNumId w:val="18"/>
  </w:num>
  <w:num w:numId="27">
    <w:abstractNumId w:val="24"/>
  </w:num>
  <w:num w:numId="28">
    <w:abstractNumId w:val="29"/>
  </w:num>
  <w:num w:numId="29">
    <w:abstractNumId w:val="35"/>
  </w:num>
  <w:num w:numId="30">
    <w:abstractNumId w:val="30"/>
  </w:num>
  <w:num w:numId="31">
    <w:abstractNumId w:val="33"/>
  </w:num>
  <w:num w:numId="32">
    <w:abstractNumId w:val="34"/>
  </w:num>
  <w:num w:numId="33">
    <w:abstractNumId w:val="28"/>
  </w:num>
  <w:num w:numId="34">
    <w:abstractNumId w:val="0"/>
  </w:num>
  <w:num w:numId="35">
    <w:abstractNumId w:val="36"/>
  </w:num>
  <w:num w:numId="36">
    <w:abstractNumId w:val="19"/>
  </w:num>
  <w:num w:numId="37">
    <w:abstractNumId w:val="25"/>
  </w:num>
  <w:num w:numId="38">
    <w:abstractNumId w:val="27"/>
  </w:num>
  <w:num w:numId="39">
    <w:abstractNumId w:val="21"/>
  </w:num>
  <w:num w:numId="4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CCB"/>
    <w:rsid w:val="00103010"/>
    <w:rsid w:val="00204783"/>
    <w:rsid w:val="0023448E"/>
    <w:rsid w:val="00246075"/>
    <w:rsid w:val="002737E0"/>
    <w:rsid w:val="002D1F98"/>
    <w:rsid w:val="00313D5B"/>
    <w:rsid w:val="003470F8"/>
    <w:rsid w:val="00356045"/>
    <w:rsid w:val="0037494F"/>
    <w:rsid w:val="00516C7B"/>
    <w:rsid w:val="00517D10"/>
    <w:rsid w:val="0052756A"/>
    <w:rsid w:val="00537BB5"/>
    <w:rsid w:val="00544D24"/>
    <w:rsid w:val="005B39D8"/>
    <w:rsid w:val="0063283F"/>
    <w:rsid w:val="00666839"/>
    <w:rsid w:val="006E64F2"/>
    <w:rsid w:val="007F6755"/>
    <w:rsid w:val="0081395F"/>
    <w:rsid w:val="00911CCB"/>
    <w:rsid w:val="00996B96"/>
    <w:rsid w:val="009A1AB5"/>
    <w:rsid w:val="00AD3BEF"/>
    <w:rsid w:val="00B775F3"/>
    <w:rsid w:val="00C00AFB"/>
    <w:rsid w:val="00C077A2"/>
    <w:rsid w:val="00C12DA7"/>
    <w:rsid w:val="00C50AEC"/>
    <w:rsid w:val="00C94113"/>
    <w:rsid w:val="00D2350A"/>
    <w:rsid w:val="00E26AEC"/>
    <w:rsid w:val="00EB1AC2"/>
    <w:rsid w:val="00F25159"/>
    <w:rsid w:val="00F40E17"/>
    <w:rsid w:val="00F64689"/>
    <w:rsid w:val="00FA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09B59"/>
  <w15:chartTrackingRefBased/>
  <w15:docId w15:val="{8C123579-46AB-4E9B-846D-74C3074C2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50A"/>
    <w:pPr>
      <w:suppressAutoHyphens/>
      <w:spacing w:after="200" w:line="276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1">
    <w:name w:val="heading 1"/>
    <w:basedOn w:val="a"/>
    <w:next w:val="a"/>
    <w:link w:val="10"/>
    <w:qFormat/>
    <w:rsid w:val="003470F8"/>
    <w:pPr>
      <w:keepNext/>
      <w:numPr>
        <w:numId w:val="2"/>
      </w:numPr>
      <w:tabs>
        <w:tab w:val="left" w:pos="0"/>
      </w:tabs>
      <w:spacing w:before="240" w:after="60"/>
      <w:outlineLvl w:val="0"/>
    </w:pPr>
    <w:rPr>
      <w:rFonts w:cs="Times New Roman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3470F8"/>
    <w:pPr>
      <w:keepNext/>
      <w:numPr>
        <w:ilvl w:val="2"/>
        <w:numId w:val="2"/>
      </w:numPr>
      <w:tabs>
        <w:tab w:val="left" w:pos="0"/>
      </w:tabs>
      <w:spacing w:before="240" w:after="60"/>
      <w:ind w:left="0" w:firstLine="709"/>
      <w:outlineLvl w:val="2"/>
    </w:pPr>
    <w:rPr>
      <w:rFonts w:eastAsia="Times New Roman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470F8"/>
    <w:rPr>
      <w:rFonts w:ascii="Times New Roman" w:eastAsia="Calibri" w:hAnsi="Times New Roman" w:cs="Times New Roman"/>
      <w:b/>
      <w:bCs/>
      <w:kern w:val="2"/>
      <w:sz w:val="32"/>
      <w:szCs w:val="32"/>
      <w:lang w:eastAsia="ar-SA"/>
    </w:rPr>
  </w:style>
  <w:style w:type="character" w:customStyle="1" w:styleId="30">
    <w:name w:val="Заголовок 3 Знак"/>
    <w:basedOn w:val="a0"/>
    <w:link w:val="3"/>
    <w:rsid w:val="003470F8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character" w:styleId="a3">
    <w:name w:val="Hyperlink"/>
    <w:basedOn w:val="a0"/>
    <w:uiPriority w:val="99"/>
    <w:unhideWhenUsed/>
    <w:rsid w:val="003470F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470F8"/>
    <w:pPr>
      <w:suppressAutoHyphens w:val="0"/>
      <w:spacing w:after="100" w:line="240" w:lineRule="auto"/>
    </w:pPr>
    <w:rPr>
      <w:rFonts w:eastAsia="Times New Roman" w:cs="Times New Roman"/>
      <w:szCs w:val="20"/>
    </w:rPr>
  </w:style>
  <w:style w:type="paragraph" w:styleId="31">
    <w:name w:val="toc 3"/>
    <w:basedOn w:val="a"/>
    <w:autoRedefine/>
    <w:uiPriority w:val="39"/>
    <w:unhideWhenUsed/>
    <w:rsid w:val="003470F8"/>
    <w:pPr>
      <w:suppressLineNumbers/>
      <w:tabs>
        <w:tab w:val="right" w:leader="dot" w:pos="9072"/>
      </w:tabs>
      <w:ind w:left="566"/>
    </w:pPr>
    <w:rPr>
      <w:rFonts w:cs="Mangal"/>
    </w:rPr>
  </w:style>
  <w:style w:type="paragraph" w:styleId="a4">
    <w:name w:val="Body Text"/>
    <w:basedOn w:val="a"/>
    <w:link w:val="a5"/>
    <w:semiHidden/>
    <w:unhideWhenUsed/>
    <w:rsid w:val="003470F8"/>
    <w:pPr>
      <w:spacing w:after="120"/>
    </w:pPr>
  </w:style>
  <w:style w:type="character" w:customStyle="1" w:styleId="a5">
    <w:name w:val="Основной текст Знак"/>
    <w:basedOn w:val="a0"/>
    <w:link w:val="a4"/>
    <w:semiHidden/>
    <w:rsid w:val="003470F8"/>
    <w:rPr>
      <w:rFonts w:ascii="Times New Roman" w:eastAsia="Calibri" w:hAnsi="Times New Roman" w:cs="Calibri"/>
      <w:sz w:val="28"/>
      <w:lang w:eastAsia="ar-SA"/>
    </w:rPr>
  </w:style>
  <w:style w:type="paragraph" w:styleId="a6">
    <w:name w:val="List Paragraph"/>
    <w:basedOn w:val="a"/>
    <w:qFormat/>
    <w:rsid w:val="003470F8"/>
    <w:pPr>
      <w:ind w:left="720"/>
    </w:pPr>
  </w:style>
  <w:style w:type="paragraph" w:customStyle="1" w:styleId="a7">
    <w:name w:val="Обычный (веб)"/>
    <w:basedOn w:val="a"/>
    <w:rsid w:val="003470F8"/>
    <w:pPr>
      <w:spacing w:before="100" w:after="119"/>
    </w:pPr>
    <w:rPr>
      <w:color w:val="000000"/>
      <w:kern w:val="2"/>
      <w:sz w:val="24"/>
      <w:szCs w:val="24"/>
    </w:rPr>
  </w:style>
  <w:style w:type="paragraph" w:styleId="a8">
    <w:name w:val="TOC Heading"/>
    <w:basedOn w:val="1"/>
    <w:next w:val="a"/>
    <w:uiPriority w:val="39"/>
    <w:unhideWhenUsed/>
    <w:qFormat/>
    <w:rsid w:val="003470F8"/>
    <w:pPr>
      <w:keepLines/>
      <w:numPr>
        <w:numId w:val="0"/>
      </w:numPr>
      <w:tabs>
        <w:tab w:val="left" w:pos="0"/>
      </w:tabs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3470F8"/>
    <w:pPr>
      <w:suppressAutoHyphens w:val="0"/>
      <w:spacing w:after="100" w:line="259" w:lineRule="auto"/>
      <w:ind w:left="220"/>
    </w:pPr>
    <w:rPr>
      <w:rFonts w:asciiTheme="minorHAnsi" w:eastAsiaTheme="minorEastAsia" w:hAnsiTheme="minorHAnsi" w:cs="Times New Roman"/>
      <w:sz w:val="22"/>
      <w:lang w:eastAsia="ru-RU"/>
    </w:rPr>
  </w:style>
  <w:style w:type="numbering" w:customStyle="1" w:styleId="WW8Num9">
    <w:name w:val="WW8Num9"/>
    <w:basedOn w:val="a2"/>
    <w:rsid w:val="003470F8"/>
    <w:pPr>
      <w:numPr>
        <w:numId w:val="19"/>
      </w:numPr>
    </w:pPr>
  </w:style>
  <w:style w:type="paragraph" w:customStyle="1" w:styleId="Standard">
    <w:name w:val="Standard"/>
    <w:rsid w:val="00537BB5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a9">
    <w:name w:val="Программный код"/>
    <w:basedOn w:val="a"/>
    <w:rsid w:val="0081395F"/>
    <w:pPr>
      <w:spacing w:after="0"/>
    </w:pPr>
    <w:rPr>
      <w:rFonts w:ascii="Consolas" w:hAnsi="Consolas" w:cs="Consolas"/>
      <w:sz w:val="18"/>
      <w:szCs w:val="18"/>
      <w:lang w:val="en-US" w:eastAsia="zh-CN"/>
    </w:rPr>
  </w:style>
  <w:style w:type="paragraph" w:styleId="HTML">
    <w:name w:val="HTML Preformatted"/>
    <w:basedOn w:val="a"/>
    <w:link w:val="HTML0"/>
    <w:uiPriority w:val="99"/>
    <w:unhideWhenUsed/>
    <w:rsid w:val="00996B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96B9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</Pages>
  <Words>7043</Words>
  <Characters>40147</Characters>
  <Application>Microsoft Office Word</Application>
  <DocSecurity>0</DocSecurity>
  <Lines>334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Серпинин</dc:creator>
  <cp:keywords/>
  <dc:description/>
  <cp:lastModifiedBy>Евгений Серпинин</cp:lastModifiedBy>
  <cp:revision>23</cp:revision>
  <cp:lastPrinted>2022-05-26T14:44:00Z</cp:lastPrinted>
  <dcterms:created xsi:type="dcterms:W3CDTF">2022-02-13T13:42:00Z</dcterms:created>
  <dcterms:modified xsi:type="dcterms:W3CDTF">2022-05-26T14:45:00Z</dcterms:modified>
</cp:coreProperties>
</file>